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25ECB" w14:textId="4FF7E904" w:rsidR="00C54AE1" w:rsidRPr="0002355F" w:rsidRDefault="00BE705D" w:rsidP="007C65D0">
      <w:pPr>
        <w:pStyle w:val="a7"/>
        <w:pageBreakBefore/>
        <w:pBdr>
          <w:bottom w:val="single" w:sz="4" w:space="1" w:color="auto"/>
        </w:pBdr>
        <w:tabs>
          <w:tab w:val="clear" w:pos="3969"/>
          <w:tab w:val="left" w:pos="3828"/>
        </w:tabs>
        <w:spacing w:after="0"/>
        <w:outlineLvl w:val="0"/>
        <w:rPr>
          <w:spacing w:val="34"/>
        </w:rPr>
      </w:pPr>
      <w:r w:rsidRPr="0002355F">
        <w:rPr>
          <w:spacing w:val="34"/>
        </w:rPr>
        <w:t>ТЕХНОЛОГИИ</w:t>
      </w:r>
      <w:r w:rsidR="007213F3">
        <w:rPr>
          <w:spacing w:val="34"/>
        </w:rPr>
        <w:t xml:space="preserve"> </w:t>
      </w:r>
      <w:r w:rsidRPr="0002355F">
        <w:rPr>
          <w:spacing w:val="34"/>
        </w:rPr>
        <w:t>ПЕРЕДАЧИ</w:t>
      </w:r>
      <w:r w:rsidR="007213F3">
        <w:rPr>
          <w:spacing w:val="34"/>
        </w:rPr>
        <w:t xml:space="preserve"> </w:t>
      </w:r>
      <w:r w:rsidRPr="0002355F">
        <w:rPr>
          <w:spacing w:val="34"/>
        </w:rPr>
        <w:t>И</w:t>
      </w:r>
      <w:r w:rsidR="007213F3">
        <w:rPr>
          <w:spacing w:val="34"/>
        </w:rPr>
        <w:t xml:space="preserve"> </w:t>
      </w:r>
      <w:r w:rsidRPr="0002355F">
        <w:rPr>
          <w:spacing w:val="34"/>
        </w:rPr>
        <w:t>ОБРАБОТКИ</w:t>
      </w:r>
      <w:r w:rsidR="007213F3">
        <w:rPr>
          <w:spacing w:val="34"/>
        </w:rPr>
        <w:t xml:space="preserve"> </w:t>
      </w:r>
      <w:r w:rsidRPr="0002355F">
        <w:rPr>
          <w:spacing w:val="34"/>
        </w:rPr>
        <w:t>ИНФОРМАЦИИ</w:t>
      </w:r>
    </w:p>
    <w:p w14:paraId="286B8E0E" w14:textId="78F24DAF" w:rsidR="00C54AE1" w:rsidRPr="00A04928" w:rsidRDefault="00C54AE1" w:rsidP="007C65D0">
      <w:pPr>
        <w:pStyle w:val="a8"/>
      </w:pPr>
      <w:r w:rsidRPr="00A04928">
        <w:t>УДК</w:t>
      </w:r>
      <w:r w:rsidR="007213F3" w:rsidRPr="00A04928">
        <w:t xml:space="preserve"> </w:t>
      </w:r>
      <w:r w:rsidR="00A04928" w:rsidRPr="00A04928">
        <w:t>004.42</w:t>
      </w:r>
    </w:p>
    <w:p w14:paraId="15E21027" w14:textId="7518FD29" w:rsidR="00EE59FA" w:rsidRPr="00712904" w:rsidRDefault="003C650F" w:rsidP="00EE59FA">
      <w:pPr>
        <w:pStyle w:val="15"/>
        <w:spacing w:after="0"/>
        <w:rPr>
          <w:lang w:val="ru-RU"/>
        </w:rPr>
      </w:pPr>
      <w:r w:rsidRPr="00712904">
        <w:rPr>
          <w:lang w:val="ru-RU"/>
        </w:rPr>
        <w:t>АВТОМАТИЗАЦИЯ ПРЕОБРАЗОВАНИЯ ИЗОБРАЖЕНИЙ</w:t>
      </w:r>
    </w:p>
    <w:p w14:paraId="3A0CE939" w14:textId="6A576E1D" w:rsidR="00C54AE1" w:rsidRPr="00712904" w:rsidRDefault="003C650F" w:rsidP="00EE59FA">
      <w:pPr>
        <w:pStyle w:val="15"/>
        <w:spacing w:before="0"/>
        <w:rPr>
          <w:lang w:val="ru-RU"/>
        </w:rPr>
      </w:pPr>
      <w:r w:rsidRPr="00712904">
        <w:rPr>
          <w:lang w:val="ru-RU"/>
        </w:rPr>
        <w:t>ДИАГРАММ В ПРОГРАММНЫЙ КОД</w:t>
      </w:r>
    </w:p>
    <w:p w14:paraId="1C5C0CB2" w14:textId="1CD7F5F9" w:rsidR="00C54AE1" w:rsidRPr="00FD0D63" w:rsidRDefault="001A6333" w:rsidP="007C65D0">
      <w:pPr>
        <w:pStyle w:val="authors"/>
      </w:pPr>
      <w:r>
        <w:t>А</w:t>
      </w:r>
      <w:r w:rsidR="001F414E" w:rsidRPr="001F414E">
        <w:t>.</w:t>
      </w:r>
      <w:r w:rsidR="00FD0D63">
        <w:t>В</w:t>
      </w:r>
      <w:r w:rsidR="001F414E" w:rsidRPr="001F414E">
        <w:t>.</w:t>
      </w:r>
      <w:r w:rsidR="007213F3">
        <w:t xml:space="preserve"> </w:t>
      </w:r>
      <w:r w:rsidR="00FD0D63">
        <w:t>ЛОМАКО</w:t>
      </w:r>
      <w:r w:rsidR="001F414E">
        <w:t>,</w:t>
      </w:r>
      <w:r w:rsidR="007213F3">
        <w:t xml:space="preserve"> </w:t>
      </w:r>
      <w:r w:rsidR="00FD0D63">
        <w:t>К.А.</w:t>
      </w:r>
      <w:r w:rsidR="007213F3">
        <w:t xml:space="preserve"> </w:t>
      </w:r>
      <w:r w:rsidR="00FD0D63">
        <w:t>ХАДЖИНОВА</w:t>
      </w:r>
    </w:p>
    <w:p w14:paraId="125FCC1A" w14:textId="0808B161" w:rsidR="00C54AE1" w:rsidRPr="001F414E" w:rsidRDefault="00C54AE1" w:rsidP="007C65D0">
      <w:pPr>
        <w:pStyle w:val="affiliation"/>
        <w:rPr>
          <w:lang w:val="ru-RU"/>
        </w:rPr>
      </w:pPr>
      <w:r w:rsidRPr="00C92190">
        <w:rPr>
          <w:rStyle w:val="affiliation0"/>
          <w:i/>
          <w:lang w:val="ru-RU"/>
        </w:rPr>
        <w:t>Белорусский</w:t>
      </w:r>
      <w:r w:rsidR="007213F3">
        <w:rPr>
          <w:rStyle w:val="affiliation0"/>
          <w:i/>
          <w:lang w:val="ru-RU"/>
        </w:rPr>
        <w:t xml:space="preserve"> </w:t>
      </w:r>
      <w:r w:rsidRPr="00C92190">
        <w:rPr>
          <w:rStyle w:val="affiliation0"/>
          <w:i/>
          <w:lang w:val="ru-RU"/>
        </w:rPr>
        <w:t>государственный</w:t>
      </w:r>
      <w:r w:rsidR="007213F3">
        <w:rPr>
          <w:rStyle w:val="affiliation0"/>
          <w:i/>
          <w:lang w:val="ru-RU"/>
        </w:rPr>
        <w:t xml:space="preserve"> </w:t>
      </w:r>
      <w:r w:rsidRPr="00C92190">
        <w:rPr>
          <w:rStyle w:val="affiliation0"/>
          <w:i/>
          <w:lang w:val="ru-RU"/>
        </w:rPr>
        <w:t>университет</w:t>
      </w:r>
      <w:r w:rsidR="007213F3">
        <w:rPr>
          <w:rStyle w:val="affiliation0"/>
          <w:i/>
          <w:lang w:val="ru-RU"/>
        </w:rPr>
        <w:t xml:space="preserve"> </w:t>
      </w:r>
      <w:r w:rsidRPr="00C92190">
        <w:rPr>
          <w:rStyle w:val="affiliation0"/>
          <w:i/>
          <w:lang w:val="ru-RU"/>
        </w:rPr>
        <w:t>информатики</w:t>
      </w:r>
      <w:r w:rsidR="007213F3">
        <w:rPr>
          <w:rStyle w:val="affiliation0"/>
          <w:i/>
          <w:lang w:val="ru-RU"/>
        </w:rPr>
        <w:t xml:space="preserve"> </w:t>
      </w:r>
      <w:r w:rsidRPr="00C92190">
        <w:rPr>
          <w:rStyle w:val="affiliation0"/>
          <w:i/>
          <w:lang w:val="ru-RU"/>
        </w:rPr>
        <w:t>и</w:t>
      </w:r>
      <w:r w:rsidR="007213F3">
        <w:rPr>
          <w:rStyle w:val="affiliation0"/>
          <w:i/>
          <w:lang w:val="ru-RU"/>
        </w:rPr>
        <w:t xml:space="preserve"> </w:t>
      </w:r>
      <w:r w:rsidRPr="00C92190">
        <w:rPr>
          <w:rStyle w:val="affiliation0"/>
          <w:i/>
          <w:lang w:val="ru-RU"/>
        </w:rPr>
        <w:t>радиоэлектроники,</w:t>
      </w:r>
      <w:r w:rsidR="007213F3">
        <w:rPr>
          <w:rStyle w:val="affiliation0"/>
          <w:i/>
          <w:lang w:val="ru-RU"/>
        </w:rPr>
        <w:t xml:space="preserve"> </w:t>
      </w:r>
      <w:r w:rsidRPr="00C92190">
        <w:rPr>
          <w:rStyle w:val="affiliation0"/>
          <w:i/>
          <w:lang w:val="ru-RU"/>
        </w:rPr>
        <w:t>Республика</w:t>
      </w:r>
      <w:r w:rsidR="007213F3">
        <w:rPr>
          <w:lang w:val="ru-RU"/>
        </w:rPr>
        <w:t xml:space="preserve"> </w:t>
      </w:r>
      <w:r w:rsidRPr="00C92190">
        <w:rPr>
          <w:lang w:val="ru-RU"/>
        </w:rPr>
        <w:t>Беларусь</w:t>
      </w:r>
    </w:p>
    <w:p w14:paraId="0025C735" w14:textId="5954C412" w:rsidR="00C54AE1" w:rsidRPr="00FD0D63" w:rsidRDefault="00C54AE1" w:rsidP="007C65D0">
      <w:pPr>
        <w:pStyle w:val="received"/>
      </w:pPr>
      <w:r>
        <w:t>П</w:t>
      </w:r>
      <w:r w:rsidR="001F414E">
        <w:t>оступила</w:t>
      </w:r>
      <w:r w:rsidR="007213F3">
        <w:t xml:space="preserve"> </w:t>
      </w:r>
      <w:r w:rsidR="001F414E">
        <w:t>в</w:t>
      </w:r>
      <w:r w:rsidR="007213F3">
        <w:t xml:space="preserve"> </w:t>
      </w:r>
      <w:r w:rsidR="001F414E">
        <w:t>редакцию</w:t>
      </w:r>
      <w:r w:rsidR="007213F3">
        <w:t xml:space="preserve"> </w:t>
      </w:r>
      <w:r w:rsidR="002010CB">
        <w:t>06</w:t>
      </w:r>
      <w:r w:rsidR="007213F3">
        <w:t xml:space="preserve"> </w:t>
      </w:r>
      <w:r w:rsidR="00577082">
        <w:t>апреля</w:t>
      </w:r>
      <w:r w:rsidR="007213F3">
        <w:t xml:space="preserve"> </w:t>
      </w:r>
      <w:r w:rsidR="001F414E">
        <w:t>202</w:t>
      </w:r>
      <w:r w:rsidR="00876BDB">
        <w:t>6</w:t>
      </w:r>
    </w:p>
    <w:p w14:paraId="1BA9AF50" w14:textId="57B74376" w:rsidR="00BA51A9" w:rsidRDefault="00C54AE1" w:rsidP="00712904">
      <w:pPr>
        <w:pStyle w:val="abstract"/>
      </w:pPr>
      <w:r>
        <w:rPr>
          <w:b/>
        </w:rPr>
        <w:t>Аннотация.</w:t>
      </w:r>
      <w:r w:rsidR="007213F3">
        <w:t xml:space="preserve"> </w:t>
      </w:r>
      <w:r w:rsidR="00BA51A9" w:rsidRPr="00BA51A9">
        <w:t>В статье предложен подход к автоматизации преобразования изображений диаграмм в программный код на основе конвейерной обработки. Разработана теоретическая модель, включающая распозна</w:t>
      </w:r>
      <w:r w:rsidR="00BA51A9" w:rsidRPr="00545431">
        <w:t xml:space="preserve">вание графических объектов, построение </w:t>
      </w:r>
      <w:proofErr w:type="spellStart"/>
      <w:r w:rsidR="00BA51A9" w:rsidRPr="00545431">
        <w:t>графовой</w:t>
      </w:r>
      <w:proofErr w:type="spellEnd"/>
      <w:r w:rsidR="00BA51A9" w:rsidRPr="00545431">
        <w:t xml:space="preserve"> модели, формализацию в терминах конкретной нотации и генерацию кода через унифицированное промежуточное представление. Рассмотрены основные нотации моделирования (UML, BPMN 2.0, сети Петри, IDEF0, IDEF3, DFD, ERD) и их соответствие типам целевого кода. Описан алгоритм обработки изображений диаграмм с выделением этапов предобработки, детекции объектов, построения графа, классификации нотации и </w:t>
      </w:r>
      <w:proofErr w:type="spellStart"/>
      <w:r w:rsidR="00BA51A9" w:rsidRPr="00545431">
        <w:t>кодогенерации</w:t>
      </w:r>
      <w:proofErr w:type="spellEnd"/>
      <w:r w:rsidR="00BA51A9" w:rsidRPr="00545431">
        <w:t>. Метод позволяет автоматизировать ручной этап переноса диаграмм в программную реализацию, обеспечивая согласованность модели и кода.</w:t>
      </w:r>
    </w:p>
    <w:p w14:paraId="3EFAA727" w14:textId="6E8754AC" w:rsidR="00F41B5D" w:rsidRDefault="00C54AE1" w:rsidP="00712904">
      <w:pPr>
        <w:pStyle w:val="keywords"/>
      </w:pPr>
      <w:r>
        <w:rPr>
          <w:i/>
        </w:rPr>
        <w:t>Ключевые</w:t>
      </w:r>
      <w:r w:rsidR="007213F3">
        <w:rPr>
          <w:i/>
        </w:rPr>
        <w:t xml:space="preserve"> </w:t>
      </w:r>
      <w:r>
        <w:rPr>
          <w:i/>
        </w:rPr>
        <w:t>слова:</w:t>
      </w:r>
      <w:r w:rsidR="007213F3">
        <w:rPr>
          <w:i/>
        </w:rPr>
        <w:t xml:space="preserve"> </w:t>
      </w:r>
      <w:r w:rsidR="00F41B5D" w:rsidRPr="00F41B5D">
        <w:t>диаг</w:t>
      </w:r>
      <w:r w:rsidR="00F41B5D" w:rsidRPr="00545431">
        <w:t xml:space="preserve">раммы, автоматизация, распознавание изображений, </w:t>
      </w:r>
      <w:proofErr w:type="spellStart"/>
      <w:r w:rsidR="00F41B5D" w:rsidRPr="00545431">
        <w:t>графовая</w:t>
      </w:r>
      <w:proofErr w:type="spellEnd"/>
      <w:r w:rsidR="00F41B5D" w:rsidRPr="00545431">
        <w:t xml:space="preserve"> модель, </w:t>
      </w:r>
      <w:proofErr w:type="spellStart"/>
      <w:r w:rsidR="00F41B5D" w:rsidRPr="00545431">
        <w:t>кодогенерация</w:t>
      </w:r>
      <w:proofErr w:type="spellEnd"/>
      <w:r w:rsidR="00F41B5D" w:rsidRPr="00545431">
        <w:t>, UML, BPMN, промежуточное представление, компьютерное зрение, формализация нотаций</w:t>
      </w:r>
      <w:r w:rsidR="00A04B82">
        <w:t>.</w:t>
      </w:r>
    </w:p>
    <w:p w14:paraId="1F82A413" w14:textId="35576907" w:rsidR="00C54AE1" w:rsidRPr="005F7AD9" w:rsidRDefault="00C54AE1" w:rsidP="007C65D0">
      <w:pPr>
        <w:pStyle w:val="10"/>
        <w:rPr>
          <w:b w:val="0"/>
        </w:rPr>
      </w:pPr>
      <w:r>
        <w:t>Введение</w:t>
      </w:r>
    </w:p>
    <w:p w14:paraId="44759216" w14:textId="37F61332" w:rsidR="00A5224C" w:rsidRPr="00B4699D" w:rsidRDefault="00A5224C" w:rsidP="00B4699D">
      <w:pPr>
        <w:pStyle w:val="textofarticle"/>
      </w:pPr>
      <w:r w:rsidRPr="00B4699D">
        <w:t>В программных проектах диаграммы служат не только для визуализации, но и как формальный инструмент описания структуры, поведения и данных системы</w:t>
      </w:r>
      <w:r w:rsidR="009E630E" w:rsidRPr="00B4699D">
        <w:t xml:space="preserve"> [1]</w:t>
      </w:r>
      <w:r w:rsidRPr="00B4699D">
        <w:t xml:space="preserve">. </w:t>
      </w:r>
      <w:r w:rsidR="00697EEA" w:rsidRPr="00B4699D">
        <w:t xml:space="preserve">В процессе разработки диаграммы вручную переводятся в код, в результате чего графическое представление модели может не полностью совпадать с программной реализацией, занимает </w:t>
      </w:r>
      <w:r w:rsidR="006317AC" w:rsidRPr="00B4699D">
        <w:t xml:space="preserve">определенное </w:t>
      </w:r>
      <w:r w:rsidR="00697EEA" w:rsidRPr="00B4699D">
        <w:t>время, растет вероятность ошибок и утрачивается исходный смысл модели</w:t>
      </w:r>
      <w:r w:rsidR="009E630E" w:rsidRPr="00B4699D">
        <w:t xml:space="preserve"> [2]</w:t>
      </w:r>
      <w:r w:rsidRPr="00B4699D">
        <w:t>.</w:t>
      </w:r>
    </w:p>
    <w:p w14:paraId="38C8834E" w14:textId="7D9E3899" w:rsidR="00A5224C" w:rsidRPr="00B4699D" w:rsidRDefault="00A5224C" w:rsidP="00B4699D">
      <w:pPr>
        <w:pStyle w:val="textofarticle"/>
      </w:pPr>
      <w:r w:rsidRPr="00B4699D">
        <w:t xml:space="preserve">Для решения этой проблемы предлагается автоматизация преобразования изображений диаграмм в программный код. </w:t>
      </w:r>
      <w:r w:rsidR="00595EB9" w:rsidRPr="00B4699D">
        <w:t xml:space="preserve">В работе предложен последовательный конвейер преобразования изображения диаграммы в программный код, включающий распознавание, построение </w:t>
      </w:r>
      <w:proofErr w:type="spellStart"/>
      <w:r w:rsidR="00595EB9" w:rsidRPr="00B4699D">
        <w:t>графовой</w:t>
      </w:r>
      <w:proofErr w:type="spellEnd"/>
      <w:r w:rsidR="00595EB9" w:rsidRPr="00B4699D">
        <w:t xml:space="preserve"> модели, формализацию в нотацию и генерацию кода</w:t>
      </w:r>
      <w:r w:rsidRPr="00B4699D">
        <w:t>.</w:t>
      </w:r>
    </w:p>
    <w:p w14:paraId="4BD0F3AB" w14:textId="4211FFF0" w:rsidR="005B18DC" w:rsidRPr="005F7AD9" w:rsidRDefault="001222AB" w:rsidP="00E166B9">
      <w:pPr>
        <w:pStyle w:val="10"/>
      </w:pPr>
      <w:r w:rsidRPr="00E166B9">
        <w:t>Обзор</w:t>
      </w:r>
      <w:r w:rsidR="007213F3">
        <w:t xml:space="preserve"> </w:t>
      </w:r>
      <w:r w:rsidRPr="00E166B9">
        <w:t>существующих</w:t>
      </w:r>
      <w:r w:rsidR="007213F3">
        <w:t xml:space="preserve"> </w:t>
      </w:r>
      <w:r w:rsidRPr="00E166B9">
        <w:t>решений</w:t>
      </w:r>
    </w:p>
    <w:p w14:paraId="1D643BAC" w14:textId="57D1EDAB" w:rsidR="00597F5B" w:rsidRPr="000936C0" w:rsidRDefault="00597F5B" w:rsidP="00597F5B">
      <w:pPr>
        <w:pStyle w:val="textofarticle"/>
      </w:pPr>
      <w:r w:rsidRPr="000936C0">
        <w:t xml:space="preserve">В </w:t>
      </w:r>
      <w:r w:rsidRPr="000936C0">
        <w:rPr>
          <w:lang w:val="en-US"/>
        </w:rPr>
        <w:t>CASE</w:t>
      </w:r>
      <w:r w:rsidRPr="000936C0">
        <w:noBreakHyphen/>
        <w:t>средствах и системах модельно</w:t>
      </w:r>
      <w:r w:rsidRPr="000936C0">
        <w:noBreakHyphen/>
        <w:t xml:space="preserve">ориентированной разработки используются формализованные модели, представленные в форматах </w:t>
      </w:r>
      <w:r w:rsidRPr="000936C0">
        <w:rPr>
          <w:lang w:val="en-US"/>
        </w:rPr>
        <w:t>UML</w:t>
      </w:r>
      <w:r w:rsidRPr="000936C0">
        <w:t>/</w:t>
      </w:r>
      <w:r w:rsidRPr="000936C0">
        <w:rPr>
          <w:lang w:val="en-US"/>
        </w:rPr>
        <w:t>XMI</w:t>
      </w:r>
      <w:r w:rsidRPr="000936C0">
        <w:t xml:space="preserve">, </w:t>
      </w:r>
      <w:r w:rsidRPr="000936C0">
        <w:rPr>
          <w:lang w:val="en-US"/>
        </w:rPr>
        <w:t>BPMN</w:t>
      </w:r>
      <w:r w:rsidRPr="000936C0">
        <w:t xml:space="preserve"> и во внутренних форматах редакторов</w:t>
      </w:r>
      <w:r w:rsidR="009E630E" w:rsidRPr="000936C0">
        <w:t xml:space="preserve"> [3]</w:t>
      </w:r>
      <w:r w:rsidRPr="000936C0">
        <w:t xml:space="preserve">. Такие инструменты позволяют автоматически генерировать программный код, </w:t>
      </w:r>
      <w:r w:rsidRPr="000936C0">
        <w:rPr>
          <w:lang w:val="en-US"/>
        </w:rPr>
        <w:t>SQL</w:t>
      </w:r>
      <w:r w:rsidRPr="000936C0">
        <w:noBreakHyphen/>
        <w:t>скрипты, конфигурации и другие артефакты, а также поддерживают двустороннюю синхронизацию между моделью и кодом, что сокращает ручной труд и повышает согласованность документации и реализации</w:t>
      </w:r>
      <w:r w:rsidR="006017F8" w:rsidRPr="000936C0">
        <w:t xml:space="preserve"> [4]</w:t>
      </w:r>
      <w:r w:rsidRPr="000936C0">
        <w:t>.</w:t>
      </w:r>
    </w:p>
    <w:p w14:paraId="2951F746" w14:textId="563EBBE1" w:rsidR="00597F5B" w:rsidRPr="000936C0" w:rsidRDefault="00597F5B" w:rsidP="00597F5B">
      <w:pPr>
        <w:pStyle w:val="textofarticle"/>
      </w:pPr>
      <w:r w:rsidRPr="000936C0">
        <w:t>Однако большинство решений не рассматривают задачу работы с изображениями диаграмм, полученных в виде скриншотов, отсканированных документов или экспортированных графических файлов. В таком формате диаграмма лишена явной семантики, поэтому е</w:t>
      </w:r>
      <w:r w:rsidR="00B92049" w:rsidRPr="000936C0">
        <w:t>е</w:t>
      </w:r>
      <w:r w:rsidRPr="000936C0">
        <w:t xml:space="preserve"> приходится вручную переносить в формализованную модель, и между изображением и программным кодом оста</w:t>
      </w:r>
      <w:r w:rsidR="00B92049" w:rsidRPr="000936C0">
        <w:t>е</w:t>
      </w:r>
      <w:r w:rsidRPr="000936C0">
        <w:t xml:space="preserve">тся </w:t>
      </w:r>
      <w:proofErr w:type="spellStart"/>
      <w:r w:rsidRPr="000936C0">
        <w:t>трудноавтоматизируемый</w:t>
      </w:r>
      <w:proofErr w:type="spellEnd"/>
      <w:r w:rsidRPr="000936C0">
        <w:t xml:space="preserve"> ручной этап</w:t>
      </w:r>
      <w:r w:rsidR="006017F8" w:rsidRPr="000936C0">
        <w:t xml:space="preserve"> [5]</w:t>
      </w:r>
      <w:r w:rsidRPr="000936C0">
        <w:t>.</w:t>
      </w:r>
    </w:p>
    <w:p w14:paraId="3523ACA4" w14:textId="302E329E" w:rsidR="00111CC6" w:rsidRPr="000936C0" w:rsidRDefault="00057A48" w:rsidP="00111CC6">
      <w:pPr>
        <w:pStyle w:val="textofarticle"/>
      </w:pPr>
      <w:r w:rsidRPr="000936C0">
        <w:t>Существующие</w:t>
      </w:r>
      <w:r w:rsidR="00261578" w:rsidRPr="000936C0">
        <w:rPr>
          <w:rFonts w:ascii="Georgia" w:hAnsi="Georgia"/>
          <w:sz w:val="20"/>
        </w:rPr>
        <w:t xml:space="preserve"> </w:t>
      </w:r>
      <w:r w:rsidR="00261578" w:rsidRPr="000936C0">
        <w:t>подходы к автоматизации можно разделить на несколько направлений</w:t>
      </w:r>
      <w:r w:rsidRPr="000936C0">
        <w:t>:</w:t>
      </w:r>
    </w:p>
    <w:p w14:paraId="074477D6" w14:textId="47C6E10E" w:rsidR="003306D9" w:rsidRPr="00B91884" w:rsidRDefault="00B91884" w:rsidP="00B91884">
      <w:pPr>
        <w:pStyle w:val="textofarticle"/>
      </w:pPr>
      <w:r w:rsidRPr="00B91884">
        <w:lastRenderedPageBreak/>
        <w:t>–</w:t>
      </w:r>
      <w:r w:rsidRPr="00B91884">
        <w:t> </w:t>
      </w:r>
      <w:r w:rsidR="00A0184E" w:rsidRPr="00B91884">
        <w:t>генерация кода из формализованных UML/BPMN</w:t>
      </w:r>
      <w:r w:rsidR="00A0184E" w:rsidRPr="00B91884">
        <w:noBreakHyphen/>
        <w:t>моделей в CASE</w:t>
      </w:r>
      <w:r w:rsidR="00A0184E" w:rsidRPr="00B91884">
        <w:noBreakHyphen/>
        <w:t>средствах без работы с изображениями</w:t>
      </w:r>
      <w:r w:rsidR="003306D9" w:rsidRPr="00B91884">
        <w:t>;</w:t>
      </w:r>
    </w:p>
    <w:p w14:paraId="2A83F648" w14:textId="1492F346" w:rsidR="003306D9" w:rsidRPr="00B91884" w:rsidRDefault="00B91884" w:rsidP="00B91884">
      <w:pPr>
        <w:pStyle w:val="textofarticle"/>
      </w:pPr>
      <w:r w:rsidRPr="00B91884">
        <w:t>– </w:t>
      </w:r>
      <w:r w:rsidR="00A0184E" w:rsidRPr="00B91884">
        <w:t>распознавание графических примитивов и текста на изображениях диаграмм без дальнейшей формализации и генерации кода</w:t>
      </w:r>
      <w:r w:rsidR="003306D9" w:rsidRPr="00B91884">
        <w:t>;</w:t>
      </w:r>
    </w:p>
    <w:p w14:paraId="26F7E604" w14:textId="5E05309E" w:rsidR="003306D9" w:rsidRPr="00B91884" w:rsidRDefault="00B91884" w:rsidP="00B91884">
      <w:pPr>
        <w:pStyle w:val="textofarticle"/>
      </w:pPr>
      <w:r w:rsidRPr="00B91884">
        <w:t>– </w:t>
      </w:r>
      <w:r w:rsidR="00467BC3" w:rsidRPr="00B91884">
        <w:t>системы генерации кода для отдельных нотаций (например, ERD, сети Петри) на основе ж</w:t>
      </w:r>
      <w:r w:rsidR="00B92049" w:rsidRPr="00B91884">
        <w:t>е</w:t>
      </w:r>
      <w:r w:rsidR="00467BC3" w:rsidRPr="00B91884">
        <w:t>стких шаблонов без единой теоретической основы</w:t>
      </w:r>
      <w:r w:rsidR="006017F8" w:rsidRPr="00B91884">
        <w:t xml:space="preserve"> [6]</w:t>
      </w:r>
      <w:r w:rsidR="003306D9" w:rsidRPr="00B91884">
        <w:t>.</w:t>
      </w:r>
    </w:p>
    <w:p w14:paraId="0F7522B6" w14:textId="228C9E7F" w:rsidR="00111CC6" w:rsidRPr="000936C0" w:rsidRDefault="00655032" w:rsidP="00111CC6">
      <w:pPr>
        <w:pStyle w:val="textofarticle"/>
      </w:pPr>
      <w:r w:rsidRPr="000936C0">
        <w:t>В литературе отсутствует единый подход для преобразования изображений диаграмм в программный код по широкому набору стандартных нотаций</w:t>
      </w:r>
      <w:r w:rsidR="006017F8" w:rsidRPr="000936C0">
        <w:t xml:space="preserve"> [7]</w:t>
      </w:r>
      <w:r w:rsidRPr="000936C0">
        <w:t>. Предлагаемый в работе метод решает данную проблему за сч</w:t>
      </w:r>
      <w:r w:rsidR="00B92049" w:rsidRPr="000936C0">
        <w:t>е</w:t>
      </w:r>
      <w:r w:rsidRPr="000936C0">
        <w:t>т введения унифицированной теоретической модели и конвейерного алгоритма, позволяющего обрабатывать различные нотации на общей промежуточной и теоретической основе</w:t>
      </w:r>
      <w:r w:rsidR="006017F8" w:rsidRPr="000936C0">
        <w:t xml:space="preserve"> [8]</w:t>
      </w:r>
      <w:r w:rsidR="00111CC6" w:rsidRPr="000936C0">
        <w:t>.</w:t>
      </w:r>
    </w:p>
    <w:p w14:paraId="1D343022" w14:textId="24B0D81F" w:rsidR="00C54AE1" w:rsidRPr="005B18DC" w:rsidRDefault="00C97067" w:rsidP="007C65D0">
      <w:pPr>
        <w:pStyle w:val="10"/>
      </w:pPr>
      <w:r>
        <w:t>К</w:t>
      </w:r>
      <w:r w:rsidRPr="00C354F7">
        <w:t>лассификация</w:t>
      </w:r>
      <w:r w:rsidR="007213F3" w:rsidRPr="00C354F7">
        <w:t xml:space="preserve"> </w:t>
      </w:r>
      <w:r w:rsidRPr="00C354F7">
        <w:t>диаграм</w:t>
      </w:r>
      <w:r>
        <w:t>м</w:t>
      </w:r>
      <w:r w:rsidR="007213F3">
        <w:t xml:space="preserve"> </w:t>
      </w:r>
      <w:r>
        <w:t>и</w:t>
      </w:r>
      <w:r w:rsidR="007213F3">
        <w:t xml:space="preserve"> </w:t>
      </w:r>
      <w:r w:rsidR="00AC197A">
        <w:t>формальные</w:t>
      </w:r>
      <w:r w:rsidR="007213F3">
        <w:t xml:space="preserve"> </w:t>
      </w:r>
      <w:r w:rsidR="00AC197A">
        <w:t>основания</w:t>
      </w:r>
    </w:p>
    <w:p w14:paraId="6D68EA19" w14:textId="2E97FBC7" w:rsidR="0065525F" w:rsidRPr="000936C0" w:rsidRDefault="00BB21B7" w:rsidP="00C354F7">
      <w:pPr>
        <w:pStyle w:val="textofarticle"/>
      </w:pPr>
      <w:r w:rsidRPr="000936C0">
        <w:t>В рамках предлагаемого подхода рассматриваются несколько основных нотаций, имеющих достаточную формализацию и допускающих прямую трансляцию в программные артефакты</w:t>
      </w:r>
      <w:r w:rsidR="0083309D" w:rsidRPr="000936C0">
        <w:t xml:space="preserve"> [9]</w:t>
      </w:r>
      <w:r w:rsidRPr="000936C0">
        <w:t>. К ним относятся UML (включая диаграммы деятельности и классов), BPMN 2.0, сети Петри, DFD, ERD, IDEF0 и IDEF3 диаграммы</w:t>
      </w:r>
      <w:r w:rsidR="0083309D" w:rsidRPr="000936C0">
        <w:t xml:space="preserve"> [10]</w:t>
      </w:r>
      <w:r w:rsidRPr="000936C0">
        <w:t>. Эти нотации охватывают структурные, поведенческие, процессные и сетевые модели систем, что позволяет использовать их в качестве единой теоретической основы для унифицированного описания и преобразования</w:t>
      </w:r>
      <w:r w:rsidR="0083309D" w:rsidRPr="000936C0">
        <w:t xml:space="preserve"> [11]</w:t>
      </w:r>
      <w:r w:rsidR="0065525F" w:rsidRPr="000936C0">
        <w:t>.</w:t>
      </w:r>
    </w:p>
    <w:p w14:paraId="7957F30C" w14:textId="1F6469C8" w:rsidR="00DE4CFD" w:rsidRPr="000936C0" w:rsidRDefault="00DE4CFD" w:rsidP="00C354F7">
      <w:pPr>
        <w:pStyle w:val="textofarticle"/>
      </w:pPr>
      <w:r w:rsidRPr="000936C0">
        <w:t>Соответствие</w:t>
      </w:r>
      <w:r w:rsidR="007213F3" w:rsidRPr="000936C0">
        <w:t xml:space="preserve"> </w:t>
      </w:r>
      <w:r w:rsidRPr="000936C0">
        <w:t>нотаций,</w:t>
      </w:r>
      <w:r w:rsidR="007213F3" w:rsidRPr="000936C0">
        <w:t xml:space="preserve"> </w:t>
      </w:r>
      <w:r w:rsidRPr="000936C0">
        <w:t>их</w:t>
      </w:r>
      <w:r w:rsidR="007213F3" w:rsidRPr="000936C0">
        <w:t xml:space="preserve"> </w:t>
      </w:r>
      <w:r w:rsidRPr="000936C0">
        <w:t>формального</w:t>
      </w:r>
      <w:r w:rsidR="007213F3" w:rsidRPr="000936C0">
        <w:t xml:space="preserve"> </w:t>
      </w:r>
      <w:r w:rsidRPr="000936C0">
        <w:t>представления</w:t>
      </w:r>
      <w:r w:rsidR="007213F3" w:rsidRPr="000936C0">
        <w:t xml:space="preserve"> </w:t>
      </w:r>
      <w:r w:rsidRPr="000936C0">
        <w:t>и</w:t>
      </w:r>
      <w:r w:rsidR="007213F3" w:rsidRPr="000936C0">
        <w:t xml:space="preserve"> </w:t>
      </w:r>
      <w:r w:rsidRPr="000936C0">
        <w:t>типов</w:t>
      </w:r>
      <w:r w:rsidR="007213F3" w:rsidRPr="000936C0">
        <w:t xml:space="preserve"> </w:t>
      </w:r>
      <w:r w:rsidRPr="000936C0">
        <w:t>целевого</w:t>
      </w:r>
      <w:r w:rsidR="007213F3" w:rsidRPr="000936C0">
        <w:t xml:space="preserve"> </w:t>
      </w:r>
      <w:r w:rsidRPr="000936C0">
        <w:t>кода</w:t>
      </w:r>
      <w:r w:rsidR="007213F3" w:rsidRPr="000936C0">
        <w:t xml:space="preserve"> </w:t>
      </w:r>
      <w:r w:rsidRPr="000936C0">
        <w:t>подробно</w:t>
      </w:r>
      <w:r w:rsidR="007213F3" w:rsidRPr="000936C0">
        <w:t xml:space="preserve"> </w:t>
      </w:r>
      <w:r w:rsidRPr="000936C0">
        <w:t>описано</w:t>
      </w:r>
      <w:r w:rsidR="007213F3" w:rsidRPr="000936C0">
        <w:t xml:space="preserve"> </w:t>
      </w:r>
      <w:r w:rsidRPr="000936C0">
        <w:t>в</w:t>
      </w:r>
      <w:r w:rsidR="007213F3" w:rsidRPr="000936C0">
        <w:t xml:space="preserve"> </w:t>
      </w:r>
      <w:r w:rsidRPr="000936C0">
        <w:t>табл</w:t>
      </w:r>
      <w:r w:rsidR="00EE5728" w:rsidRPr="000936C0">
        <w:t>.</w:t>
      </w:r>
      <w:r w:rsidR="007213F3" w:rsidRPr="000936C0">
        <w:t xml:space="preserve"> </w:t>
      </w:r>
      <w:r w:rsidRPr="000936C0">
        <w:t>1.</w:t>
      </w:r>
    </w:p>
    <w:p w14:paraId="3E141549" w14:textId="1AB16DC0" w:rsidR="00DE4CFD" w:rsidRPr="00DE4CFD" w:rsidRDefault="00DE4CFD" w:rsidP="00C330A3">
      <w:pPr>
        <w:pStyle w:val="tableheader"/>
      </w:pPr>
      <w:r w:rsidRPr="00D215FB">
        <w:rPr>
          <w:b w:val="0"/>
          <w:bCs w:val="0"/>
        </w:rPr>
        <w:t>Табл</w:t>
      </w:r>
      <w:r w:rsidR="00D215FB" w:rsidRPr="00D215FB">
        <w:rPr>
          <w:b w:val="0"/>
          <w:bCs w:val="0"/>
        </w:rPr>
        <w:t>.</w:t>
      </w:r>
      <w:r w:rsidR="007213F3" w:rsidRPr="00D215FB">
        <w:rPr>
          <w:b w:val="0"/>
          <w:bCs w:val="0"/>
        </w:rPr>
        <w:t xml:space="preserve"> </w:t>
      </w:r>
      <w:r w:rsidRPr="00D215FB">
        <w:rPr>
          <w:b w:val="0"/>
          <w:bCs w:val="0"/>
        </w:rPr>
        <w:t>1</w:t>
      </w:r>
      <w:r w:rsidR="00D215FB" w:rsidRPr="00D215FB">
        <w:rPr>
          <w:b w:val="0"/>
          <w:bCs w:val="0"/>
        </w:rPr>
        <w:t xml:space="preserve">. </w:t>
      </w:r>
      <w:r w:rsidR="00381A19" w:rsidRPr="00381A19">
        <w:t>Характеристики анализируемых графических моделей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559"/>
        <w:gridCol w:w="2402"/>
        <w:gridCol w:w="1503"/>
        <w:gridCol w:w="2611"/>
      </w:tblGrid>
      <w:tr w:rsidR="00CB238C" w:rsidRPr="00DE4CFD" w14:paraId="6CBA50EC" w14:textId="77777777" w:rsidTr="00107E15">
        <w:tc>
          <w:tcPr>
            <w:tcW w:w="988" w:type="dxa"/>
            <w:vAlign w:val="center"/>
            <w:hideMark/>
          </w:tcPr>
          <w:p w14:paraId="23816A29" w14:textId="05C988B3" w:rsidR="00CB238C" w:rsidRPr="00CB3B81" w:rsidRDefault="00CB238C" w:rsidP="00CB3B81">
            <w:pPr>
              <w:pStyle w:val="table"/>
              <w:rPr>
                <w:szCs w:val="18"/>
                <w:lang w:val="en-US"/>
              </w:rPr>
            </w:pPr>
            <w:r w:rsidRPr="00CB3B81">
              <w:rPr>
                <w:szCs w:val="18"/>
              </w:rPr>
              <w:t>Нотация</w:t>
            </w:r>
          </w:p>
        </w:tc>
        <w:tc>
          <w:tcPr>
            <w:tcW w:w="1559" w:type="dxa"/>
            <w:vAlign w:val="center"/>
            <w:hideMark/>
          </w:tcPr>
          <w:p w14:paraId="36D27C2A" w14:textId="21FB286F" w:rsidR="00CB238C" w:rsidRPr="00CB3B81" w:rsidRDefault="00CB238C" w:rsidP="00CB3B81">
            <w:pPr>
              <w:pStyle w:val="table"/>
              <w:rPr>
                <w:szCs w:val="18"/>
                <w:lang w:val="en-US"/>
              </w:rPr>
            </w:pPr>
            <w:r w:rsidRPr="00CB3B81">
              <w:rPr>
                <w:szCs w:val="18"/>
              </w:rPr>
              <w:t>Тип диаграммы</w:t>
            </w:r>
          </w:p>
        </w:tc>
        <w:tc>
          <w:tcPr>
            <w:tcW w:w="2402" w:type="dxa"/>
            <w:vAlign w:val="center"/>
            <w:hideMark/>
          </w:tcPr>
          <w:p w14:paraId="43F225DC" w14:textId="2A92D77F" w:rsidR="00CB238C" w:rsidRPr="00ED00B1" w:rsidRDefault="00CB238C" w:rsidP="00CB3B81">
            <w:pPr>
              <w:pStyle w:val="table"/>
              <w:rPr>
                <w:szCs w:val="18"/>
              </w:rPr>
            </w:pPr>
            <w:r>
              <w:rPr>
                <w:szCs w:val="18"/>
              </w:rPr>
              <w:t>Элементы</w:t>
            </w:r>
          </w:p>
        </w:tc>
        <w:tc>
          <w:tcPr>
            <w:tcW w:w="1503" w:type="dxa"/>
            <w:vAlign w:val="center"/>
            <w:hideMark/>
          </w:tcPr>
          <w:p w14:paraId="7EA182E6" w14:textId="4D9D1D2B" w:rsidR="00CB238C" w:rsidRPr="00CB3B81" w:rsidRDefault="00CB238C" w:rsidP="00CB3B81">
            <w:pPr>
              <w:pStyle w:val="table"/>
              <w:rPr>
                <w:szCs w:val="18"/>
                <w:lang w:val="en-US"/>
              </w:rPr>
            </w:pPr>
            <w:r>
              <w:rPr>
                <w:szCs w:val="18"/>
              </w:rPr>
              <w:t>Л</w:t>
            </w:r>
            <w:r w:rsidRPr="00CB3B81">
              <w:rPr>
                <w:szCs w:val="18"/>
              </w:rPr>
              <w:t>огика</w:t>
            </w:r>
          </w:p>
        </w:tc>
        <w:tc>
          <w:tcPr>
            <w:tcW w:w="2611" w:type="dxa"/>
            <w:vAlign w:val="center"/>
            <w:hideMark/>
          </w:tcPr>
          <w:p w14:paraId="303141E9" w14:textId="54B7570C" w:rsidR="00CB238C" w:rsidRPr="00CB238C" w:rsidRDefault="00CB238C" w:rsidP="00CB3B81">
            <w:pPr>
              <w:pStyle w:val="table"/>
              <w:rPr>
                <w:szCs w:val="18"/>
              </w:rPr>
            </w:pPr>
            <w:r>
              <w:rPr>
                <w:szCs w:val="18"/>
              </w:rPr>
              <w:t>Код</w:t>
            </w:r>
            <w:r>
              <w:rPr>
                <w:szCs w:val="18"/>
                <w:lang w:val="en-US"/>
              </w:rPr>
              <w:t>/</w:t>
            </w:r>
            <w:r>
              <w:rPr>
                <w:szCs w:val="18"/>
              </w:rPr>
              <w:t>результат</w:t>
            </w:r>
          </w:p>
        </w:tc>
      </w:tr>
      <w:tr w:rsidR="00CB238C" w:rsidRPr="00382F80" w14:paraId="6C81123E" w14:textId="77777777" w:rsidTr="00107E15">
        <w:tc>
          <w:tcPr>
            <w:tcW w:w="988" w:type="dxa"/>
            <w:vAlign w:val="center"/>
            <w:hideMark/>
          </w:tcPr>
          <w:p w14:paraId="4A3D7B2D" w14:textId="77777777" w:rsidR="001E2D24" w:rsidRDefault="00CB238C" w:rsidP="00CB3B81">
            <w:pPr>
              <w:pStyle w:val="table"/>
              <w:rPr>
                <w:rStyle w:val="afff4"/>
                <w:b w:val="0"/>
                <w:bCs w:val="0"/>
                <w:iCs/>
                <w:szCs w:val="18"/>
                <w:lang w:val="en-US"/>
              </w:rPr>
            </w:pPr>
            <w:r w:rsidRPr="000936C0">
              <w:rPr>
                <w:rStyle w:val="afff4"/>
                <w:b w:val="0"/>
                <w:bCs w:val="0"/>
                <w:iCs/>
                <w:szCs w:val="18"/>
              </w:rPr>
              <w:t>UML</w:t>
            </w:r>
          </w:p>
          <w:p w14:paraId="42BF604D" w14:textId="2D12EDE7" w:rsidR="00CB238C" w:rsidRPr="000936C0" w:rsidRDefault="00CB238C" w:rsidP="00CB3B81">
            <w:pPr>
              <w:pStyle w:val="table"/>
              <w:rPr>
                <w:iCs/>
                <w:szCs w:val="18"/>
                <w:lang w:val="en-US"/>
              </w:rPr>
            </w:pPr>
            <w:proofErr w:type="spellStart"/>
            <w:r w:rsidRPr="000936C0">
              <w:rPr>
                <w:rStyle w:val="afff4"/>
                <w:b w:val="0"/>
                <w:bCs w:val="0"/>
                <w:iCs/>
                <w:szCs w:val="18"/>
              </w:rPr>
              <w:t>Activity</w:t>
            </w:r>
            <w:proofErr w:type="spellEnd"/>
          </w:p>
        </w:tc>
        <w:tc>
          <w:tcPr>
            <w:tcW w:w="1559" w:type="dxa"/>
            <w:vAlign w:val="center"/>
            <w:hideMark/>
          </w:tcPr>
          <w:p w14:paraId="42DE3979" w14:textId="70A8D4A4" w:rsidR="00CB238C" w:rsidRPr="00CB3B81" w:rsidRDefault="00CB238C" w:rsidP="00CB3B81">
            <w:pPr>
              <w:pStyle w:val="table"/>
              <w:rPr>
                <w:szCs w:val="18"/>
                <w:lang w:val="en-US"/>
              </w:rPr>
            </w:pPr>
            <w:r w:rsidRPr="00CB3B81">
              <w:rPr>
                <w:szCs w:val="18"/>
              </w:rPr>
              <w:t>Поведенческая</w:t>
            </w:r>
          </w:p>
        </w:tc>
        <w:tc>
          <w:tcPr>
            <w:tcW w:w="2402" w:type="dxa"/>
            <w:vAlign w:val="center"/>
            <w:hideMark/>
          </w:tcPr>
          <w:p w14:paraId="624FA614" w14:textId="6E9E5713" w:rsidR="00CB238C" w:rsidRPr="00CB3B81" w:rsidRDefault="001121C1" w:rsidP="00AF0514">
            <w:pPr>
              <w:pStyle w:val="table"/>
              <w:jc w:val="left"/>
              <w:rPr>
                <w:szCs w:val="18"/>
              </w:rPr>
            </w:pPr>
            <w:r w:rsidRPr="001121C1">
              <w:rPr>
                <w:szCs w:val="18"/>
              </w:rPr>
              <w:t>Начальный узел, действия, переходы, решения (ромбы), слияния, конечный узел</w:t>
            </w:r>
          </w:p>
        </w:tc>
        <w:tc>
          <w:tcPr>
            <w:tcW w:w="1503" w:type="dxa"/>
            <w:vAlign w:val="center"/>
            <w:hideMark/>
          </w:tcPr>
          <w:p w14:paraId="26CBD2AF" w14:textId="777CDF9D" w:rsidR="00CB238C" w:rsidRPr="009E1399" w:rsidRDefault="00CB238C" w:rsidP="00B622FA">
            <w:pPr>
              <w:pStyle w:val="table"/>
              <w:jc w:val="left"/>
              <w:rPr>
                <w:i/>
                <w:szCs w:val="18"/>
                <w:lang w:val="en-US"/>
              </w:rPr>
            </w:pPr>
            <w:r w:rsidRPr="009E1399">
              <w:rPr>
                <w:rStyle w:val="HTML5"/>
                <w:rFonts w:ascii="Times New Roman" w:hAnsi="Times New Roman" w:cs="Times New Roman"/>
                <w:i/>
                <w:sz w:val="18"/>
                <w:szCs w:val="18"/>
                <w:lang w:val="en-US"/>
              </w:rPr>
              <w:t xml:space="preserve">start → action → if </w:t>
            </w:r>
            <w:proofErr w:type="spellStart"/>
            <w:r w:rsidRPr="009E1399">
              <w:rPr>
                <w:rStyle w:val="HTML5"/>
                <w:rFonts w:ascii="Times New Roman" w:hAnsi="Times New Roman" w:cs="Times New Roman"/>
                <w:i/>
                <w:sz w:val="18"/>
                <w:szCs w:val="18"/>
                <w:lang w:val="en-US"/>
              </w:rPr>
              <w:t>cond</w:t>
            </w:r>
            <w:proofErr w:type="spellEnd"/>
            <w:r w:rsidRPr="009E1399">
              <w:rPr>
                <w:rStyle w:val="HTML5"/>
                <w:rFonts w:ascii="Times New Roman" w:hAnsi="Times New Roman" w:cs="Times New Roman"/>
                <w:i/>
                <w:sz w:val="18"/>
                <w:szCs w:val="18"/>
                <w:lang w:val="en-US"/>
              </w:rPr>
              <w:t xml:space="preserve"> → end</w:t>
            </w:r>
          </w:p>
        </w:tc>
        <w:tc>
          <w:tcPr>
            <w:tcW w:w="2611" w:type="dxa"/>
            <w:vAlign w:val="center"/>
            <w:hideMark/>
          </w:tcPr>
          <w:p w14:paraId="23BCC821" w14:textId="20195367" w:rsidR="00CB238C" w:rsidRPr="000936C0" w:rsidRDefault="00CB238C" w:rsidP="00B622FA">
            <w:pPr>
              <w:pStyle w:val="table"/>
              <w:jc w:val="left"/>
              <w:rPr>
                <w:rStyle w:val="HTML5"/>
                <w:rFonts w:ascii="Times New Roman" w:hAnsi="Times New Roman" w:cs="Times New Roman"/>
                <w:iCs/>
                <w:sz w:val="18"/>
                <w:szCs w:val="18"/>
                <w:lang w:val="en-US"/>
              </w:rPr>
            </w:pPr>
            <w:r w:rsidRPr="000936C0">
              <w:rPr>
                <w:iCs/>
                <w:szCs w:val="18"/>
                <w:lang w:val="en-US"/>
              </w:rPr>
              <w:t>Workflow</w:t>
            </w:r>
            <w:r w:rsidR="004339E0" w:rsidRPr="000936C0">
              <w:rPr>
                <w:iCs/>
                <w:szCs w:val="18"/>
                <w:lang w:val="en-US"/>
              </w:rPr>
              <w:t>–</w:t>
            </w:r>
            <w:r w:rsidRPr="000936C0">
              <w:rPr>
                <w:iCs/>
                <w:szCs w:val="18"/>
              </w:rPr>
              <w:t>скрипт</w:t>
            </w:r>
            <w:r w:rsidRPr="000936C0">
              <w:rPr>
                <w:iCs/>
                <w:szCs w:val="18"/>
                <w:lang w:val="en-US"/>
              </w:rPr>
              <w:t xml:space="preserve">, </w:t>
            </w:r>
            <w:r w:rsidRPr="000936C0">
              <w:rPr>
                <w:iCs/>
                <w:szCs w:val="18"/>
              </w:rPr>
              <w:t>бизнес</w:t>
            </w:r>
            <w:r w:rsidR="004339E0" w:rsidRPr="000936C0">
              <w:rPr>
                <w:iCs/>
                <w:szCs w:val="18"/>
                <w:lang w:val="en-US"/>
              </w:rPr>
              <w:t>–</w:t>
            </w:r>
            <w:r w:rsidRPr="000936C0">
              <w:rPr>
                <w:iCs/>
                <w:szCs w:val="18"/>
              </w:rPr>
              <w:t>логика</w:t>
            </w:r>
          </w:p>
          <w:p w14:paraId="3B1F43C4" w14:textId="77777777" w:rsidR="00CB238C" w:rsidRPr="005E3772" w:rsidRDefault="00CB238C" w:rsidP="00B622FA">
            <w:pPr>
              <w:pStyle w:val="table"/>
              <w:jc w:val="left"/>
              <w:rPr>
                <w:rStyle w:val="HTML5"/>
                <w:rFonts w:ascii="Times New Roman" w:hAnsi="Times New Roman" w:cs="Times New Roman"/>
                <w:i/>
                <w:sz w:val="18"/>
                <w:szCs w:val="18"/>
                <w:lang w:val="en-US"/>
              </w:rPr>
            </w:pPr>
          </w:p>
          <w:p w14:paraId="145D35E2" w14:textId="1C56704F" w:rsidR="00CB238C" w:rsidRPr="00CC1758" w:rsidRDefault="00CB238C" w:rsidP="00B622FA">
            <w:pPr>
              <w:pStyle w:val="table"/>
              <w:jc w:val="left"/>
              <w:rPr>
                <w:rStyle w:val="HTML5"/>
                <w:rFonts w:ascii="Times New Roman" w:hAnsi="Times New Roman" w:cs="Times New Roman"/>
                <w:sz w:val="18"/>
                <w:szCs w:val="18"/>
                <w:lang w:val="en-US"/>
              </w:rPr>
            </w:pPr>
            <w:r w:rsidRPr="002073EE">
              <w:rPr>
                <w:rStyle w:val="HTML5"/>
                <w:rFonts w:ascii="Times New Roman" w:hAnsi="Times New Roman" w:cs="Times New Roman"/>
                <w:i/>
                <w:sz w:val="18"/>
                <w:szCs w:val="18"/>
                <w:lang w:val="en-US"/>
              </w:rPr>
              <w:t>def</w:t>
            </w:r>
            <w:r w:rsidRPr="00CC1758">
              <w:rPr>
                <w:rStyle w:val="HTML5"/>
                <w:rFonts w:ascii="Times New Roman" w:hAnsi="Times New Roman" w:cs="Times New Roman"/>
                <w:sz w:val="18"/>
                <w:szCs w:val="18"/>
                <w:lang w:val="en-US"/>
              </w:rPr>
              <w:t xml:space="preserve"> </w:t>
            </w:r>
            <w:proofErr w:type="spellStart"/>
            <w:r w:rsidRPr="002073EE">
              <w:rPr>
                <w:rStyle w:val="HTML5"/>
                <w:rFonts w:ascii="Times New Roman" w:hAnsi="Times New Roman" w:cs="Times New Roman"/>
                <w:i/>
                <w:sz w:val="18"/>
                <w:szCs w:val="18"/>
                <w:lang w:val="en-US"/>
              </w:rPr>
              <w:t>process</w:t>
            </w:r>
            <w:r w:rsidRPr="00CC1758">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order</w:t>
            </w:r>
            <w:proofErr w:type="spellEnd"/>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order</w:t>
            </w:r>
            <w:r w:rsidRPr="00CC1758">
              <w:rPr>
                <w:rStyle w:val="HTML5"/>
                <w:rFonts w:ascii="Times New Roman" w:hAnsi="Times New Roman" w:cs="Times New Roman"/>
                <w:sz w:val="18"/>
                <w:szCs w:val="18"/>
                <w:lang w:val="en-US"/>
              </w:rPr>
              <w:t>):</w:t>
            </w:r>
          </w:p>
          <w:p w14:paraId="56E8E3E2" w14:textId="77777777" w:rsidR="00CB238C" w:rsidRPr="00CC1758" w:rsidRDefault="00CB238C" w:rsidP="00B622FA">
            <w:pPr>
              <w:pStyle w:val="table"/>
              <w:jc w:val="left"/>
              <w:rPr>
                <w:rStyle w:val="HTML5"/>
                <w:rFonts w:ascii="Times New Roman" w:hAnsi="Times New Roman" w:cs="Times New Roman"/>
                <w:sz w:val="18"/>
                <w:szCs w:val="18"/>
                <w:lang w:val="en-US"/>
              </w:rPr>
            </w:pP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if</w:t>
            </w:r>
            <w:r w:rsidRPr="00CC1758">
              <w:rPr>
                <w:rStyle w:val="HTML5"/>
                <w:rFonts w:ascii="Times New Roman" w:hAnsi="Times New Roman" w:cs="Times New Roman"/>
                <w:sz w:val="18"/>
                <w:szCs w:val="18"/>
                <w:lang w:val="en-US"/>
              </w:rPr>
              <w:t xml:space="preserve"> </w:t>
            </w:r>
            <w:proofErr w:type="spellStart"/>
            <w:r w:rsidRPr="002073EE">
              <w:rPr>
                <w:rStyle w:val="HTML5"/>
                <w:rFonts w:ascii="Times New Roman" w:hAnsi="Times New Roman" w:cs="Times New Roman"/>
                <w:i/>
                <w:sz w:val="18"/>
                <w:szCs w:val="18"/>
                <w:lang w:val="en-US"/>
              </w:rPr>
              <w:t>order</w:t>
            </w:r>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is</w:t>
            </w:r>
            <w:r w:rsidRPr="00CC1758">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valid</w:t>
            </w:r>
            <w:proofErr w:type="spellEnd"/>
            <w:r w:rsidRPr="00CC1758">
              <w:rPr>
                <w:rStyle w:val="HTML5"/>
                <w:rFonts w:ascii="Times New Roman" w:hAnsi="Times New Roman" w:cs="Times New Roman"/>
                <w:sz w:val="18"/>
                <w:szCs w:val="18"/>
                <w:lang w:val="en-US"/>
              </w:rPr>
              <w:t>():</w:t>
            </w:r>
          </w:p>
          <w:p w14:paraId="3F7B4B90" w14:textId="77777777" w:rsidR="00CB238C" w:rsidRPr="00CC1758" w:rsidRDefault="00CB238C" w:rsidP="00B622FA">
            <w:pPr>
              <w:pStyle w:val="table"/>
              <w:jc w:val="left"/>
              <w:rPr>
                <w:rStyle w:val="HTML5"/>
                <w:rFonts w:ascii="Times New Roman" w:hAnsi="Times New Roman" w:cs="Times New Roman"/>
                <w:sz w:val="18"/>
                <w:szCs w:val="18"/>
                <w:lang w:val="en-US"/>
              </w:rPr>
            </w:pP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invoice</w:t>
            </w:r>
            <w:r w:rsidRPr="00CC1758">
              <w:rPr>
                <w:rStyle w:val="HTML5"/>
                <w:rFonts w:ascii="Times New Roman" w:hAnsi="Times New Roman" w:cs="Times New Roman"/>
                <w:sz w:val="18"/>
                <w:szCs w:val="18"/>
                <w:lang w:val="en-US"/>
              </w:rPr>
              <w:t xml:space="preserve"> = </w:t>
            </w:r>
            <w:proofErr w:type="spellStart"/>
            <w:r w:rsidRPr="002073EE">
              <w:rPr>
                <w:rStyle w:val="HTML5"/>
                <w:rFonts w:ascii="Times New Roman" w:hAnsi="Times New Roman" w:cs="Times New Roman"/>
                <w:i/>
                <w:sz w:val="18"/>
                <w:szCs w:val="18"/>
                <w:lang w:val="en-US"/>
              </w:rPr>
              <w:t>create</w:t>
            </w:r>
            <w:r w:rsidRPr="00CC1758">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invoice</w:t>
            </w:r>
            <w:proofErr w:type="spellEnd"/>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order</w:t>
            </w:r>
            <w:r w:rsidRPr="00CC1758">
              <w:rPr>
                <w:rStyle w:val="HTML5"/>
                <w:rFonts w:ascii="Times New Roman" w:hAnsi="Times New Roman" w:cs="Times New Roman"/>
                <w:sz w:val="18"/>
                <w:szCs w:val="18"/>
                <w:lang w:val="en-US"/>
              </w:rPr>
              <w:t>)</w:t>
            </w:r>
          </w:p>
          <w:p w14:paraId="780EB3D1" w14:textId="77777777" w:rsidR="00CB238C" w:rsidRPr="00CC1758" w:rsidRDefault="00CB238C" w:rsidP="00B622FA">
            <w:pPr>
              <w:pStyle w:val="table"/>
              <w:jc w:val="left"/>
              <w:rPr>
                <w:rStyle w:val="HTML5"/>
                <w:rFonts w:ascii="Times New Roman" w:hAnsi="Times New Roman" w:cs="Times New Roman"/>
                <w:sz w:val="18"/>
                <w:szCs w:val="18"/>
                <w:lang w:val="en-US"/>
              </w:rPr>
            </w:pP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else</w:t>
            </w:r>
            <w:r w:rsidRPr="00CC1758">
              <w:rPr>
                <w:rStyle w:val="HTML5"/>
                <w:rFonts w:ascii="Times New Roman" w:hAnsi="Times New Roman" w:cs="Times New Roman"/>
                <w:sz w:val="18"/>
                <w:szCs w:val="18"/>
                <w:lang w:val="en-US"/>
              </w:rPr>
              <w:t>:</w:t>
            </w:r>
          </w:p>
          <w:p w14:paraId="5F2D6B7A" w14:textId="67155754" w:rsidR="00CB238C" w:rsidRPr="00CB3B81" w:rsidRDefault="00CB238C" w:rsidP="00B622FA">
            <w:pPr>
              <w:pStyle w:val="table"/>
              <w:jc w:val="left"/>
              <w:rPr>
                <w:i/>
                <w:szCs w:val="18"/>
                <w:lang w:val="en-US"/>
              </w:rPr>
            </w:pPr>
            <w:r w:rsidRPr="00CC1758">
              <w:rPr>
                <w:rStyle w:val="HTML5"/>
                <w:rFonts w:ascii="Times New Roman" w:hAnsi="Times New Roman" w:cs="Times New Roman"/>
                <w:sz w:val="18"/>
                <w:szCs w:val="18"/>
                <w:lang w:val="en-US"/>
              </w:rPr>
              <w:t xml:space="preserve">        </w:t>
            </w:r>
            <w:proofErr w:type="spellStart"/>
            <w:r w:rsidRPr="002073EE">
              <w:rPr>
                <w:rStyle w:val="HTML5"/>
                <w:rFonts w:ascii="Times New Roman" w:hAnsi="Times New Roman" w:cs="Times New Roman"/>
                <w:i/>
                <w:sz w:val="18"/>
                <w:szCs w:val="18"/>
                <w:lang w:val="en-US"/>
              </w:rPr>
              <w:t>send</w:t>
            </w:r>
            <w:r w:rsidRPr="00CC1758">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rejection</w:t>
            </w:r>
            <w:proofErr w:type="spellEnd"/>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order</w:t>
            </w:r>
            <w:r w:rsidRPr="00CC1758">
              <w:rPr>
                <w:rStyle w:val="HTML5"/>
                <w:rFonts w:ascii="Times New Roman" w:hAnsi="Times New Roman" w:cs="Times New Roman"/>
                <w:sz w:val="18"/>
                <w:szCs w:val="18"/>
                <w:lang w:val="en-US"/>
              </w:rPr>
              <w:t>)</w:t>
            </w:r>
          </w:p>
        </w:tc>
      </w:tr>
      <w:tr w:rsidR="00CB238C" w:rsidRPr="007D6A10" w14:paraId="0B4E416D" w14:textId="77777777" w:rsidTr="00107E15">
        <w:tc>
          <w:tcPr>
            <w:tcW w:w="988" w:type="dxa"/>
            <w:vAlign w:val="center"/>
            <w:hideMark/>
          </w:tcPr>
          <w:p w14:paraId="148464FF" w14:textId="77777777" w:rsidR="001E2D24" w:rsidRDefault="00CB238C" w:rsidP="00CB3B81">
            <w:pPr>
              <w:pStyle w:val="table"/>
              <w:rPr>
                <w:rStyle w:val="afff4"/>
                <w:b w:val="0"/>
                <w:bCs w:val="0"/>
                <w:iCs/>
                <w:szCs w:val="18"/>
                <w:lang w:val="en-US"/>
              </w:rPr>
            </w:pPr>
            <w:r w:rsidRPr="000936C0">
              <w:rPr>
                <w:rStyle w:val="afff4"/>
                <w:b w:val="0"/>
                <w:bCs w:val="0"/>
                <w:iCs/>
                <w:szCs w:val="18"/>
              </w:rPr>
              <w:t>UML</w:t>
            </w:r>
          </w:p>
          <w:p w14:paraId="2EA5B615" w14:textId="4F914EAF" w:rsidR="00CB238C" w:rsidRPr="000936C0" w:rsidRDefault="00CB238C" w:rsidP="00CB3B81">
            <w:pPr>
              <w:pStyle w:val="table"/>
              <w:rPr>
                <w:iCs/>
                <w:szCs w:val="18"/>
                <w:lang w:val="en-US"/>
              </w:rPr>
            </w:pPr>
            <w:r w:rsidRPr="000936C0">
              <w:rPr>
                <w:rStyle w:val="afff4"/>
                <w:b w:val="0"/>
                <w:bCs w:val="0"/>
                <w:iCs/>
                <w:szCs w:val="18"/>
              </w:rPr>
              <w:t>Class</w:t>
            </w:r>
          </w:p>
        </w:tc>
        <w:tc>
          <w:tcPr>
            <w:tcW w:w="1559" w:type="dxa"/>
            <w:vAlign w:val="center"/>
            <w:hideMark/>
          </w:tcPr>
          <w:p w14:paraId="26470A4A" w14:textId="072BF6F9" w:rsidR="00CB238C" w:rsidRPr="00CB3B81" w:rsidRDefault="00CB238C" w:rsidP="00CB3B81">
            <w:pPr>
              <w:pStyle w:val="table"/>
              <w:rPr>
                <w:szCs w:val="18"/>
                <w:lang w:val="en-US"/>
              </w:rPr>
            </w:pPr>
            <w:r w:rsidRPr="00CB3B81">
              <w:rPr>
                <w:szCs w:val="18"/>
              </w:rPr>
              <w:t>Структурная</w:t>
            </w:r>
          </w:p>
        </w:tc>
        <w:tc>
          <w:tcPr>
            <w:tcW w:w="2402" w:type="dxa"/>
            <w:vAlign w:val="center"/>
            <w:hideMark/>
          </w:tcPr>
          <w:p w14:paraId="0E627760" w14:textId="21A3C661" w:rsidR="00CB238C" w:rsidRPr="00CB3B81" w:rsidRDefault="001121C1" w:rsidP="00AF0514">
            <w:pPr>
              <w:pStyle w:val="table"/>
              <w:jc w:val="left"/>
              <w:rPr>
                <w:szCs w:val="18"/>
              </w:rPr>
            </w:pPr>
            <w:r w:rsidRPr="001121C1">
              <w:rPr>
                <w:szCs w:val="18"/>
              </w:rPr>
              <w:t>Классы, свойства, операции, связи, наследование, композиция</w:t>
            </w:r>
          </w:p>
        </w:tc>
        <w:tc>
          <w:tcPr>
            <w:tcW w:w="1503" w:type="dxa"/>
            <w:vAlign w:val="center"/>
            <w:hideMark/>
          </w:tcPr>
          <w:p w14:paraId="422E5B09" w14:textId="5AE61CDB" w:rsidR="00CB238C" w:rsidRPr="009E1399" w:rsidRDefault="00CB238C" w:rsidP="00B622FA">
            <w:pPr>
              <w:pStyle w:val="table"/>
              <w:jc w:val="left"/>
              <w:rPr>
                <w:i/>
                <w:szCs w:val="18"/>
                <w:lang w:val="en-US"/>
              </w:rPr>
            </w:pPr>
            <w:r w:rsidRPr="009E1399">
              <w:rPr>
                <w:rStyle w:val="HTML5"/>
                <w:rFonts w:ascii="Times New Roman" w:hAnsi="Times New Roman" w:cs="Times New Roman"/>
                <w:i/>
                <w:sz w:val="18"/>
                <w:szCs w:val="18"/>
                <w:lang w:val="en-US"/>
              </w:rPr>
              <w:t>class Order; has items[]; relates Customer</w:t>
            </w:r>
          </w:p>
        </w:tc>
        <w:tc>
          <w:tcPr>
            <w:tcW w:w="2611" w:type="dxa"/>
            <w:vAlign w:val="center"/>
            <w:hideMark/>
          </w:tcPr>
          <w:p w14:paraId="644E0FB5" w14:textId="776B4787" w:rsidR="00CB238C" w:rsidRPr="000936C0" w:rsidRDefault="00CB238C" w:rsidP="00B622FA">
            <w:pPr>
              <w:pStyle w:val="table"/>
              <w:jc w:val="left"/>
              <w:rPr>
                <w:iCs/>
                <w:szCs w:val="18"/>
                <w:lang w:val="en-US"/>
              </w:rPr>
            </w:pPr>
            <w:r w:rsidRPr="000936C0">
              <w:rPr>
                <w:iCs/>
                <w:szCs w:val="18"/>
                <w:lang w:val="en-US"/>
              </w:rPr>
              <w:t>DTO, ORM</w:t>
            </w:r>
            <w:r w:rsidR="004339E0" w:rsidRPr="000936C0">
              <w:rPr>
                <w:iCs/>
                <w:szCs w:val="18"/>
                <w:lang w:val="en-US"/>
              </w:rPr>
              <w:t>–</w:t>
            </w:r>
            <w:r w:rsidRPr="000936C0">
              <w:rPr>
                <w:iCs/>
                <w:szCs w:val="18"/>
              </w:rPr>
              <w:t>модели</w:t>
            </w:r>
          </w:p>
          <w:p w14:paraId="00233989" w14:textId="77777777" w:rsidR="00CB238C" w:rsidRPr="005E3772" w:rsidRDefault="00CB238C" w:rsidP="00B622FA">
            <w:pPr>
              <w:pStyle w:val="table"/>
              <w:jc w:val="left"/>
              <w:rPr>
                <w:i/>
                <w:szCs w:val="18"/>
                <w:lang w:val="en-US"/>
              </w:rPr>
            </w:pPr>
          </w:p>
          <w:p w14:paraId="6E435F39" w14:textId="21BD8EFD" w:rsidR="00CB238C" w:rsidRPr="00CC1758" w:rsidRDefault="00CB238C" w:rsidP="00B622FA">
            <w:pPr>
              <w:pStyle w:val="table"/>
              <w:jc w:val="left"/>
              <w:rPr>
                <w:i/>
                <w:szCs w:val="18"/>
                <w:lang w:val="en-US"/>
              </w:rPr>
            </w:pPr>
            <w:r w:rsidRPr="002073EE">
              <w:rPr>
                <w:i/>
                <w:szCs w:val="18"/>
                <w:lang w:val="en-US"/>
              </w:rPr>
              <w:t>class</w:t>
            </w:r>
            <w:r w:rsidRPr="00CC1758">
              <w:rPr>
                <w:i/>
                <w:szCs w:val="18"/>
                <w:lang w:val="en-US"/>
              </w:rPr>
              <w:t xml:space="preserve"> </w:t>
            </w:r>
            <w:r w:rsidRPr="002073EE">
              <w:rPr>
                <w:i/>
                <w:szCs w:val="18"/>
                <w:lang w:val="en-US"/>
              </w:rPr>
              <w:t>Order</w:t>
            </w:r>
            <w:r w:rsidRPr="00CC1758">
              <w:rPr>
                <w:i/>
                <w:szCs w:val="18"/>
                <w:lang w:val="en-US"/>
              </w:rPr>
              <w:t>:</w:t>
            </w:r>
          </w:p>
          <w:p w14:paraId="29A8FA21" w14:textId="77777777" w:rsidR="00CB238C" w:rsidRPr="00CC1758" w:rsidRDefault="00CB238C" w:rsidP="00B622FA">
            <w:pPr>
              <w:pStyle w:val="table"/>
              <w:jc w:val="left"/>
              <w:rPr>
                <w:i/>
                <w:szCs w:val="18"/>
                <w:lang w:val="en-US"/>
              </w:rPr>
            </w:pPr>
            <w:r w:rsidRPr="00CC1758">
              <w:rPr>
                <w:i/>
                <w:szCs w:val="18"/>
                <w:lang w:val="en-US"/>
              </w:rPr>
              <w:t xml:space="preserve">    </w:t>
            </w:r>
            <w:r w:rsidRPr="002073EE">
              <w:rPr>
                <w:i/>
                <w:szCs w:val="18"/>
                <w:lang w:val="en-US"/>
              </w:rPr>
              <w:t>def</w:t>
            </w:r>
            <w:r w:rsidRPr="00CC1758">
              <w:rPr>
                <w:i/>
                <w:szCs w:val="18"/>
                <w:lang w:val="en-US"/>
              </w:rPr>
              <w:t xml:space="preserve"> __</w:t>
            </w:r>
            <w:proofErr w:type="spellStart"/>
            <w:r w:rsidRPr="002073EE">
              <w:rPr>
                <w:i/>
                <w:szCs w:val="18"/>
                <w:lang w:val="en-US"/>
              </w:rPr>
              <w:t>init</w:t>
            </w:r>
            <w:proofErr w:type="spellEnd"/>
            <w:r w:rsidRPr="00CC1758">
              <w:rPr>
                <w:i/>
                <w:szCs w:val="18"/>
                <w:lang w:val="en-US"/>
              </w:rPr>
              <w:t>__(</w:t>
            </w:r>
            <w:r w:rsidRPr="002073EE">
              <w:rPr>
                <w:i/>
                <w:szCs w:val="18"/>
                <w:lang w:val="en-US"/>
              </w:rPr>
              <w:t>self</w:t>
            </w:r>
            <w:r w:rsidRPr="00CC1758">
              <w:rPr>
                <w:i/>
                <w:szCs w:val="18"/>
                <w:lang w:val="en-US"/>
              </w:rPr>
              <w:t xml:space="preserve">, </w:t>
            </w:r>
            <w:proofErr w:type="spellStart"/>
            <w:r w:rsidRPr="002073EE">
              <w:rPr>
                <w:i/>
                <w:szCs w:val="18"/>
                <w:lang w:val="en-US"/>
              </w:rPr>
              <w:t>customer</w:t>
            </w:r>
            <w:r w:rsidRPr="00CC1758">
              <w:rPr>
                <w:i/>
                <w:szCs w:val="18"/>
                <w:lang w:val="en-US"/>
              </w:rPr>
              <w:t>_</w:t>
            </w:r>
            <w:r w:rsidRPr="002073EE">
              <w:rPr>
                <w:i/>
                <w:szCs w:val="18"/>
                <w:lang w:val="en-US"/>
              </w:rPr>
              <w:t>id</w:t>
            </w:r>
            <w:proofErr w:type="spellEnd"/>
            <w:r w:rsidRPr="00CC1758">
              <w:rPr>
                <w:i/>
                <w:szCs w:val="18"/>
                <w:lang w:val="en-US"/>
              </w:rPr>
              <w:t xml:space="preserve">: </w:t>
            </w:r>
            <w:r w:rsidRPr="002073EE">
              <w:rPr>
                <w:i/>
                <w:szCs w:val="18"/>
                <w:lang w:val="en-US"/>
              </w:rPr>
              <w:t>int</w:t>
            </w:r>
            <w:r w:rsidRPr="00CC1758">
              <w:rPr>
                <w:i/>
                <w:szCs w:val="18"/>
                <w:lang w:val="en-US"/>
              </w:rPr>
              <w:t>):</w:t>
            </w:r>
          </w:p>
          <w:p w14:paraId="52909788" w14:textId="77777777" w:rsidR="00CB238C" w:rsidRPr="00CC1758" w:rsidRDefault="00CB238C" w:rsidP="00B622FA">
            <w:pPr>
              <w:pStyle w:val="table"/>
              <w:jc w:val="left"/>
              <w:rPr>
                <w:i/>
                <w:szCs w:val="18"/>
                <w:lang w:val="en-US"/>
              </w:rPr>
            </w:pPr>
            <w:r w:rsidRPr="00CC1758">
              <w:rPr>
                <w:i/>
                <w:szCs w:val="18"/>
                <w:lang w:val="en-US"/>
              </w:rPr>
              <w:t xml:space="preserve">        </w:t>
            </w:r>
            <w:proofErr w:type="spellStart"/>
            <w:r w:rsidRPr="002073EE">
              <w:rPr>
                <w:i/>
                <w:szCs w:val="18"/>
                <w:lang w:val="en-US"/>
              </w:rPr>
              <w:t>self</w:t>
            </w:r>
            <w:r w:rsidRPr="00CC1758">
              <w:rPr>
                <w:i/>
                <w:szCs w:val="18"/>
                <w:lang w:val="en-US"/>
              </w:rPr>
              <w:t>.</w:t>
            </w:r>
            <w:r w:rsidRPr="002073EE">
              <w:rPr>
                <w:i/>
                <w:szCs w:val="18"/>
                <w:lang w:val="en-US"/>
              </w:rPr>
              <w:t>customer</w:t>
            </w:r>
            <w:r w:rsidRPr="00CC1758">
              <w:rPr>
                <w:i/>
                <w:szCs w:val="18"/>
                <w:lang w:val="en-US"/>
              </w:rPr>
              <w:t>_</w:t>
            </w:r>
            <w:r w:rsidRPr="002073EE">
              <w:rPr>
                <w:i/>
                <w:szCs w:val="18"/>
                <w:lang w:val="en-US"/>
              </w:rPr>
              <w:t>id</w:t>
            </w:r>
            <w:proofErr w:type="spellEnd"/>
            <w:r w:rsidRPr="00CC1758">
              <w:rPr>
                <w:i/>
                <w:szCs w:val="18"/>
                <w:lang w:val="en-US"/>
              </w:rPr>
              <w:t xml:space="preserve"> = </w:t>
            </w:r>
            <w:proofErr w:type="spellStart"/>
            <w:r w:rsidRPr="002073EE">
              <w:rPr>
                <w:i/>
                <w:szCs w:val="18"/>
                <w:lang w:val="en-US"/>
              </w:rPr>
              <w:t>customer</w:t>
            </w:r>
            <w:r w:rsidRPr="00CC1758">
              <w:rPr>
                <w:i/>
                <w:szCs w:val="18"/>
                <w:lang w:val="en-US"/>
              </w:rPr>
              <w:t>_</w:t>
            </w:r>
            <w:r w:rsidRPr="002073EE">
              <w:rPr>
                <w:i/>
                <w:szCs w:val="18"/>
                <w:lang w:val="en-US"/>
              </w:rPr>
              <w:t>id</w:t>
            </w:r>
            <w:proofErr w:type="spellEnd"/>
          </w:p>
          <w:p w14:paraId="2023750D" w14:textId="10122A8E" w:rsidR="00CB238C" w:rsidRPr="00CB3B81" w:rsidRDefault="00CB238C" w:rsidP="00B622FA">
            <w:pPr>
              <w:pStyle w:val="table"/>
              <w:jc w:val="left"/>
              <w:rPr>
                <w:i/>
                <w:szCs w:val="18"/>
                <w:lang w:val="en-US"/>
              </w:rPr>
            </w:pPr>
            <w:r w:rsidRPr="00CC1758">
              <w:rPr>
                <w:i/>
                <w:szCs w:val="18"/>
                <w:lang w:val="en-US"/>
              </w:rPr>
              <w:t xml:space="preserve">        </w:t>
            </w:r>
            <w:proofErr w:type="spellStart"/>
            <w:r w:rsidRPr="002073EE">
              <w:rPr>
                <w:i/>
                <w:szCs w:val="18"/>
                <w:lang w:val="en-US"/>
              </w:rPr>
              <w:t>self</w:t>
            </w:r>
            <w:r w:rsidRPr="00CC1758">
              <w:rPr>
                <w:i/>
                <w:szCs w:val="18"/>
                <w:lang w:val="en-US"/>
              </w:rPr>
              <w:t>.</w:t>
            </w:r>
            <w:r w:rsidRPr="002073EE">
              <w:rPr>
                <w:i/>
                <w:szCs w:val="18"/>
                <w:lang w:val="en-US"/>
              </w:rPr>
              <w:t>items</w:t>
            </w:r>
            <w:proofErr w:type="spellEnd"/>
            <w:r w:rsidRPr="00CC1758">
              <w:rPr>
                <w:i/>
                <w:szCs w:val="18"/>
                <w:lang w:val="en-US"/>
              </w:rPr>
              <w:t xml:space="preserve"> = []</w:t>
            </w:r>
          </w:p>
        </w:tc>
      </w:tr>
      <w:tr w:rsidR="00CB238C" w:rsidRPr="00382F80" w14:paraId="25434F7A" w14:textId="77777777" w:rsidTr="00107E15">
        <w:tc>
          <w:tcPr>
            <w:tcW w:w="988" w:type="dxa"/>
            <w:vAlign w:val="center"/>
            <w:hideMark/>
          </w:tcPr>
          <w:p w14:paraId="46E59EB5" w14:textId="77777777" w:rsidR="001E2D24" w:rsidRDefault="00CB238C" w:rsidP="00CB3B81">
            <w:pPr>
              <w:pStyle w:val="table"/>
              <w:rPr>
                <w:rStyle w:val="afff4"/>
                <w:b w:val="0"/>
                <w:bCs w:val="0"/>
                <w:iCs/>
                <w:szCs w:val="18"/>
                <w:lang w:val="en-US"/>
              </w:rPr>
            </w:pPr>
            <w:r w:rsidRPr="000936C0">
              <w:rPr>
                <w:rStyle w:val="afff4"/>
                <w:b w:val="0"/>
                <w:bCs w:val="0"/>
                <w:iCs/>
                <w:szCs w:val="18"/>
              </w:rPr>
              <w:t>BPMN</w:t>
            </w:r>
          </w:p>
          <w:p w14:paraId="5430B3EF" w14:textId="017A2B8E" w:rsidR="00CB238C" w:rsidRPr="000936C0" w:rsidRDefault="00CB238C" w:rsidP="00CB3B81">
            <w:pPr>
              <w:pStyle w:val="table"/>
              <w:rPr>
                <w:iCs/>
                <w:szCs w:val="18"/>
                <w:lang w:val="en-US"/>
              </w:rPr>
            </w:pPr>
            <w:r w:rsidRPr="000936C0">
              <w:rPr>
                <w:rStyle w:val="afff4"/>
                <w:b w:val="0"/>
                <w:bCs w:val="0"/>
                <w:iCs/>
                <w:szCs w:val="18"/>
              </w:rPr>
              <w:t>2.0</w:t>
            </w:r>
          </w:p>
        </w:tc>
        <w:tc>
          <w:tcPr>
            <w:tcW w:w="1559" w:type="dxa"/>
            <w:vAlign w:val="center"/>
            <w:hideMark/>
          </w:tcPr>
          <w:p w14:paraId="6B73C0A6" w14:textId="65EB398A" w:rsidR="00CB238C" w:rsidRPr="00CB3B81" w:rsidRDefault="00CB238C" w:rsidP="00CB3B81">
            <w:pPr>
              <w:pStyle w:val="table"/>
              <w:rPr>
                <w:szCs w:val="18"/>
                <w:lang w:val="en-US"/>
              </w:rPr>
            </w:pPr>
            <w:r w:rsidRPr="00CB3B81">
              <w:rPr>
                <w:szCs w:val="18"/>
              </w:rPr>
              <w:t>Процессная</w:t>
            </w:r>
          </w:p>
        </w:tc>
        <w:tc>
          <w:tcPr>
            <w:tcW w:w="2402" w:type="dxa"/>
            <w:vAlign w:val="center"/>
            <w:hideMark/>
          </w:tcPr>
          <w:p w14:paraId="49FCCD50" w14:textId="77777777" w:rsidR="00AF0514" w:rsidRPr="007D6A10" w:rsidRDefault="001121C1" w:rsidP="00AF0514">
            <w:pPr>
              <w:pStyle w:val="table"/>
              <w:jc w:val="left"/>
              <w:rPr>
                <w:szCs w:val="18"/>
              </w:rPr>
            </w:pPr>
            <w:r w:rsidRPr="001121C1">
              <w:rPr>
                <w:szCs w:val="18"/>
              </w:rPr>
              <w:t>События начала/окончания, задачи, развилки (исключающие/</w:t>
            </w:r>
          </w:p>
          <w:p w14:paraId="52B27E90" w14:textId="0F97B4B9" w:rsidR="00CB238C" w:rsidRPr="001121C1" w:rsidRDefault="001121C1" w:rsidP="00AF0514">
            <w:pPr>
              <w:pStyle w:val="table"/>
              <w:jc w:val="left"/>
              <w:rPr>
                <w:szCs w:val="18"/>
              </w:rPr>
            </w:pPr>
            <w:r w:rsidRPr="001121C1">
              <w:rPr>
                <w:szCs w:val="18"/>
              </w:rPr>
              <w:t>параллельные), потоки последовательности</w:t>
            </w:r>
          </w:p>
        </w:tc>
        <w:tc>
          <w:tcPr>
            <w:tcW w:w="1503" w:type="dxa"/>
            <w:vAlign w:val="center"/>
            <w:hideMark/>
          </w:tcPr>
          <w:p w14:paraId="4CFEEC37" w14:textId="4972D191" w:rsidR="00CB238C" w:rsidRPr="009E1399" w:rsidRDefault="00CB238C" w:rsidP="00B622FA">
            <w:pPr>
              <w:pStyle w:val="table"/>
              <w:jc w:val="left"/>
              <w:rPr>
                <w:i/>
                <w:szCs w:val="18"/>
                <w:lang w:val="en-US"/>
              </w:rPr>
            </w:pPr>
            <w:proofErr w:type="spellStart"/>
            <w:r w:rsidRPr="009E1399">
              <w:rPr>
                <w:rStyle w:val="HTML5"/>
                <w:rFonts w:ascii="Times New Roman" w:hAnsi="Times New Roman" w:cs="Times New Roman"/>
                <w:i/>
                <w:sz w:val="18"/>
                <w:szCs w:val="18"/>
              </w:rPr>
              <w:t>start</w:t>
            </w:r>
            <w:proofErr w:type="spellEnd"/>
            <w:r w:rsidRPr="009E1399">
              <w:rPr>
                <w:rStyle w:val="HTML5"/>
                <w:rFonts w:ascii="Times New Roman" w:hAnsi="Times New Roman" w:cs="Times New Roman"/>
                <w:i/>
                <w:sz w:val="18"/>
                <w:szCs w:val="18"/>
              </w:rPr>
              <w:t xml:space="preserve"> → </w:t>
            </w:r>
            <w:proofErr w:type="spellStart"/>
            <w:r w:rsidRPr="009E1399">
              <w:rPr>
                <w:rStyle w:val="HTML5"/>
                <w:rFonts w:ascii="Times New Roman" w:hAnsi="Times New Roman" w:cs="Times New Roman"/>
                <w:i/>
                <w:sz w:val="18"/>
                <w:szCs w:val="18"/>
              </w:rPr>
              <w:t>task</w:t>
            </w:r>
            <w:proofErr w:type="spellEnd"/>
            <w:r w:rsidRPr="009E1399">
              <w:rPr>
                <w:rStyle w:val="HTML5"/>
                <w:rFonts w:ascii="Times New Roman" w:hAnsi="Times New Roman" w:cs="Times New Roman"/>
                <w:i/>
                <w:sz w:val="18"/>
                <w:szCs w:val="18"/>
              </w:rPr>
              <w:t xml:space="preserve"> → </w:t>
            </w:r>
            <w:proofErr w:type="spellStart"/>
            <w:r w:rsidRPr="009E1399">
              <w:rPr>
                <w:rStyle w:val="HTML5"/>
                <w:rFonts w:ascii="Times New Roman" w:hAnsi="Times New Roman" w:cs="Times New Roman"/>
                <w:i/>
                <w:sz w:val="18"/>
                <w:szCs w:val="18"/>
              </w:rPr>
              <w:t>exclusiveGateway</w:t>
            </w:r>
            <w:proofErr w:type="spellEnd"/>
            <w:r w:rsidRPr="009E1399">
              <w:rPr>
                <w:rStyle w:val="HTML5"/>
                <w:rFonts w:ascii="Times New Roman" w:hAnsi="Times New Roman" w:cs="Times New Roman"/>
                <w:i/>
                <w:sz w:val="18"/>
                <w:szCs w:val="18"/>
              </w:rPr>
              <w:t xml:space="preserve"> → </w:t>
            </w:r>
            <w:proofErr w:type="spellStart"/>
            <w:r w:rsidRPr="009E1399">
              <w:rPr>
                <w:rStyle w:val="HTML5"/>
                <w:rFonts w:ascii="Times New Roman" w:hAnsi="Times New Roman" w:cs="Times New Roman"/>
                <w:i/>
                <w:sz w:val="18"/>
                <w:szCs w:val="18"/>
              </w:rPr>
              <w:t>end</w:t>
            </w:r>
            <w:proofErr w:type="spellEnd"/>
          </w:p>
        </w:tc>
        <w:tc>
          <w:tcPr>
            <w:tcW w:w="2611" w:type="dxa"/>
            <w:vAlign w:val="center"/>
            <w:hideMark/>
          </w:tcPr>
          <w:p w14:paraId="76F4D504" w14:textId="5553E7D7" w:rsidR="00CB238C" w:rsidRPr="000936C0" w:rsidRDefault="00CB238C" w:rsidP="00B622FA">
            <w:pPr>
              <w:pStyle w:val="table"/>
              <w:jc w:val="left"/>
              <w:rPr>
                <w:rStyle w:val="HTML5"/>
                <w:rFonts w:ascii="Times New Roman" w:hAnsi="Times New Roman" w:cs="Times New Roman"/>
                <w:iCs/>
                <w:sz w:val="18"/>
                <w:szCs w:val="18"/>
                <w:lang w:val="en-US"/>
              </w:rPr>
            </w:pPr>
            <w:r w:rsidRPr="000936C0">
              <w:rPr>
                <w:iCs/>
                <w:szCs w:val="18"/>
                <w:lang w:val="en-US"/>
              </w:rPr>
              <w:t>BPMN XML, orchestration</w:t>
            </w:r>
            <w:r w:rsidR="004339E0" w:rsidRPr="000936C0">
              <w:rPr>
                <w:iCs/>
                <w:szCs w:val="18"/>
                <w:lang w:val="en-US"/>
              </w:rPr>
              <w:t>–</w:t>
            </w:r>
            <w:r w:rsidRPr="000936C0">
              <w:rPr>
                <w:iCs/>
                <w:szCs w:val="18"/>
              </w:rPr>
              <w:t>код</w:t>
            </w:r>
          </w:p>
          <w:p w14:paraId="041E09D1" w14:textId="77777777" w:rsidR="00CB238C" w:rsidRPr="005E3772" w:rsidRDefault="00CB238C" w:rsidP="00B622FA">
            <w:pPr>
              <w:pStyle w:val="table"/>
              <w:jc w:val="left"/>
              <w:rPr>
                <w:rStyle w:val="HTML5"/>
                <w:rFonts w:ascii="Times New Roman" w:hAnsi="Times New Roman" w:cs="Times New Roman"/>
                <w:sz w:val="18"/>
                <w:szCs w:val="18"/>
                <w:lang w:val="en-US"/>
              </w:rPr>
            </w:pPr>
          </w:p>
          <w:p w14:paraId="59A388BD" w14:textId="299CEC32" w:rsidR="00CB238C" w:rsidRPr="00CC1758" w:rsidRDefault="00CB238C" w:rsidP="00B622FA">
            <w:pPr>
              <w:pStyle w:val="table"/>
              <w:jc w:val="left"/>
              <w:rPr>
                <w:rStyle w:val="HTML5"/>
                <w:rFonts w:ascii="Times New Roman" w:hAnsi="Times New Roman" w:cs="Times New Roman"/>
                <w:sz w:val="18"/>
                <w:szCs w:val="18"/>
                <w:lang w:val="en-US"/>
              </w:rPr>
            </w:pPr>
            <w:r w:rsidRPr="00CC1758">
              <w:rPr>
                <w:rStyle w:val="HTML5"/>
                <w:rFonts w:ascii="Times New Roman" w:hAnsi="Times New Roman" w:cs="Times New Roman"/>
                <w:sz w:val="18"/>
                <w:szCs w:val="18"/>
                <w:lang w:val="en-US"/>
              </w:rPr>
              <w:t>&lt;</w:t>
            </w:r>
            <w:r w:rsidRPr="002073EE">
              <w:rPr>
                <w:rStyle w:val="HTML5"/>
                <w:rFonts w:ascii="Times New Roman" w:hAnsi="Times New Roman" w:cs="Times New Roman"/>
                <w:i/>
                <w:sz w:val="18"/>
                <w:szCs w:val="18"/>
                <w:lang w:val="en-US"/>
              </w:rPr>
              <w:t>process</w:t>
            </w: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id</w:t>
            </w:r>
            <w:r w:rsidRPr="00CC1758">
              <w:rPr>
                <w:rStyle w:val="HTML5"/>
                <w:rFonts w:ascii="Times New Roman" w:hAnsi="Times New Roman" w:cs="Times New Roman"/>
                <w:sz w:val="18"/>
                <w:szCs w:val="18"/>
                <w:lang w:val="en-US"/>
              </w:rPr>
              <w:t>="</w:t>
            </w:r>
            <w:proofErr w:type="spellStart"/>
            <w:r w:rsidRPr="002073EE">
              <w:rPr>
                <w:rStyle w:val="HTML5"/>
                <w:rFonts w:ascii="Times New Roman" w:hAnsi="Times New Roman" w:cs="Times New Roman"/>
                <w:i/>
                <w:sz w:val="18"/>
                <w:szCs w:val="18"/>
                <w:lang w:val="en-US"/>
              </w:rPr>
              <w:t>OrderProcess</w:t>
            </w:r>
            <w:proofErr w:type="spellEnd"/>
            <w:r w:rsidRPr="00CC1758">
              <w:rPr>
                <w:rStyle w:val="HTML5"/>
                <w:rFonts w:ascii="Times New Roman" w:hAnsi="Times New Roman" w:cs="Times New Roman"/>
                <w:sz w:val="18"/>
                <w:szCs w:val="18"/>
                <w:lang w:val="en-US"/>
              </w:rPr>
              <w:t>"&gt;</w:t>
            </w:r>
          </w:p>
          <w:p w14:paraId="71C19F96" w14:textId="77777777" w:rsidR="00CB238C" w:rsidRPr="00CC1758" w:rsidRDefault="00CB238C" w:rsidP="00B622FA">
            <w:pPr>
              <w:pStyle w:val="table"/>
              <w:jc w:val="left"/>
              <w:rPr>
                <w:rStyle w:val="HTML5"/>
                <w:rFonts w:ascii="Times New Roman" w:hAnsi="Times New Roman" w:cs="Times New Roman"/>
                <w:sz w:val="18"/>
                <w:szCs w:val="18"/>
                <w:lang w:val="en-US"/>
              </w:rPr>
            </w:pPr>
            <w:r w:rsidRPr="00CC1758">
              <w:rPr>
                <w:rStyle w:val="HTML5"/>
                <w:rFonts w:ascii="Times New Roman" w:hAnsi="Times New Roman" w:cs="Times New Roman"/>
                <w:sz w:val="18"/>
                <w:szCs w:val="18"/>
                <w:lang w:val="en-US"/>
              </w:rPr>
              <w:t xml:space="preserve">  &lt;</w:t>
            </w:r>
            <w:proofErr w:type="spellStart"/>
            <w:r w:rsidRPr="002073EE">
              <w:rPr>
                <w:rStyle w:val="HTML5"/>
                <w:rFonts w:ascii="Times New Roman" w:hAnsi="Times New Roman" w:cs="Times New Roman"/>
                <w:i/>
                <w:sz w:val="18"/>
                <w:szCs w:val="18"/>
                <w:lang w:val="en-US"/>
              </w:rPr>
              <w:t>startEvent</w:t>
            </w:r>
            <w:proofErr w:type="spellEnd"/>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id</w:t>
            </w:r>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start</w:t>
            </w:r>
            <w:r w:rsidRPr="00CC1758">
              <w:rPr>
                <w:rStyle w:val="HTML5"/>
                <w:rFonts w:ascii="Times New Roman" w:hAnsi="Times New Roman" w:cs="Times New Roman"/>
                <w:sz w:val="18"/>
                <w:szCs w:val="18"/>
                <w:lang w:val="en-US"/>
              </w:rPr>
              <w:t>"/&gt;</w:t>
            </w:r>
          </w:p>
          <w:p w14:paraId="2C143108" w14:textId="77777777" w:rsidR="00CB238C" w:rsidRPr="00CC1758" w:rsidRDefault="00CB238C" w:rsidP="00B622FA">
            <w:pPr>
              <w:pStyle w:val="table"/>
              <w:jc w:val="left"/>
              <w:rPr>
                <w:rStyle w:val="HTML5"/>
                <w:rFonts w:ascii="Times New Roman" w:hAnsi="Times New Roman" w:cs="Times New Roman"/>
                <w:sz w:val="18"/>
                <w:szCs w:val="18"/>
                <w:lang w:val="en-US"/>
              </w:rPr>
            </w:pPr>
            <w:r w:rsidRPr="00CC1758">
              <w:rPr>
                <w:rStyle w:val="HTML5"/>
                <w:rFonts w:ascii="Times New Roman" w:hAnsi="Times New Roman" w:cs="Times New Roman"/>
                <w:sz w:val="18"/>
                <w:szCs w:val="18"/>
                <w:lang w:val="en-US"/>
              </w:rPr>
              <w:t xml:space="preserve">  &lt;</w:t>
            </w:r>
            <w:r w:rsidRPr="002073EE">
              <w:rPr>
                <w:rStyle w:val="HTML5"/>
                <w:rFonts w:ascii="Times New Roman" w:hAnsi="Times New Roman" w:cs="Times New Roman"/>
                <w:i/>
                <w:sz w:val="18"/>
                <w:szCs w:val="18"/>
                <w:lang w:val="en-US"/>
              </w:rPr>
              <w:t>task</w:t>
            </w: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id</w:t>
            </w:r>
            <w:r w:rsidRPr="00CC1758">
              <w:rPr>
                <w:rStyle w:val="HTML5"/>
                <w:rFonts w:ascii="Times New Roman" w:hAnsi="Times New Roman" w:cs="Times New Roman"/>
                <w:sz w:val="18"/>
                <w:szCs w:val="18"/>
                <w:lang w:val="en-US"/>
              </w:rPr>
              <w:t>="</w:t>
            </w:r>
            <w:proofErr w:type="spellStart"/>
            <w:r w:rsidRPr="002073EE">
              <w:rPr>
                <w:rStyle w:val="HTML5"/>
                <w:rFonts w:ascii="Times New Roman" w:hAnsi="Times New Roman" w:cs="Times New Roman"/>
                <w:i/>
                <w:sz w:val="18"/>
                <w:szCs w:val="18"/>
                <w:lang w:val="en-US"/>
              </w:rPr>
              <w:t>checkPayment</w:t>
            </w:r>
            <w:proofErr w:type="spellEnd"/>
            <w:r w:rsidRPr="00CC1758">
              <w:rPr>
                <w:rStyle w:val="HTML5"/>
                <w:rFonts w:ascii="Times New Roman" w:hAnsi="Times New Roman" w:cs="Times New Roman"/>
                <w:sz w:val="18"/>
                <w:szCs w:val="18"/>
                <w:lang w:val="en-US"/>
              </w:rPr>
              <w:t>"/&gt;</w:t>
            </w:r>
          </w:p>
          <w:p w14:paraId="1DA9DD58" w14:textId="77777777" w:rsidR="00CB238C" w:rsidRPr="00CC1758" w:rsidRDefault="00CB238C" w:rsidP="00B622FA">
            <w:pPr>
              <w:pStyle w:val="table"/>
              <w:jc w:val="left"/>
              <w:rPr>
                <w:rStyle w:val="HTML5"/>
                <w:rFonts w:ascii="Times New Roman" w:hAnsi="Times New Roman" w:cs="Times New Roman"/>
                <w:sz w:val="18"/>
                <w:szCs w:val="18"/>
                <w:lang w:val="en-US"/>
              </w:rPr>
            </w:pPr>
            <w:r w:rsidRPr="00CC1758">
              <w:rPr>
                <w:rStyle w:val="HTML5"/>
                <w:rFonts w:ascii="Times New Roman" w:hAnsi="Times New Roman" w:cs="Times New Roman"/>
                <w:sz w:val="18"/>
                <w:szCs w:val="18"/>
                <w:lang w:val="en-US"/>
              </w:rPr>
              <w:t xml:space="preserve">  &lt;</w:t>
            </w:r>
            <w:proofErr w:type="spellStart"/>
            <w:r w:rsidRPr="002073EE">
              <w:rPr>
                <w:rStyle w:val="HTML5"/>
                <w:rFonts w:ascii="Times New Roman" w:hAnsi="Times New Roman" w:cs="Times New Roman"/>
                <w:i/>
                <w:sz w:val="18"/>
                <w:szCs w:val="18"/>
                <w:lang w:val="en-US"/>
              </w:rPr>
              <w:t>exclusiveGateway</w:t>
            </w:r>
            <w:proofErr w:type="spellEnd"/>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id</w:t>
            </w:r>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gateway</w:t>
            </w:r>
            <w:r w:rsidRPr="00CC1758">
              <w:rPr>
                <w:rStyle w:val="HTML5"/>
                <w:rFonts w:ascii="Times New Roman" w:hAnsi="Times New Roman" w:cs="Times New Roman"/>
                <w:sz w:val="18"/>
                <w:szCs w:val="18"/>
                <w:lang w:val="en-US"/>
              </w:rPr>
              <w:t>"/&gt;</w:t>
            </w:r>
          </w:p>
          <w:p w14:paraId="189D3FDB" w14:textId="77777777" w:rsidR="00CB238C" w:rsidRPr="00CC1758" w:rsidRDefault="00CB238C" w:rsidP="00B622FA">
            <w:pPr>
              <w:pStyle w:val="table"/>
              <w:jc w:val="left"/>
              <w:rPr>
                <w:rStyle w:val="HTML5"/>
                <w:rFonts w:ascii="Times New Roman" w:hAnsi="Times New Roman" w:cs="Times New Roman"/>
                <w:sz w:val="18"/>
                <w:szCs w:val="18"/>
                <w:lang w:val="en-US"/>
              </w:rPr>
            </w:pPr>
            <w:r w:rsidRPr="00CC1758">
              <w:rPr>
                <w:rStyle w:val="HTML5"/>
                <w:rFonts w:ascii="Times New Roman" w:hAnsi="Times New Roman" w:cs="Times New Roman"/>
                <w:sz w:val="18"/>
                <w:szCs w:val="18"/>
                <w:lang w:val="en-US"/>
              </w:rPr>
              <w:t xml:space="preserve">  &lt;</w:t>
            </w:r>
            <w:proofErr w:type="spellStart"/>
            <w:r w:rsidRPr="002073EE">
              <w:rPr>
                <w:rStyle w:val="HTML5"/>
                <w:rFonts w:ascii="Times New Roman" w:hAnsi="Times New Roman" w:cs="Times New Roman"/>
                <w:i/>
                <w:sz w:val="18"/>
                <w:szCs w:val="18"/>
                <w:lang w:val="en-US"/>
              </w:rPr>
              <w:t>endEvent</w:t>
            </w:r>
            <w:proofErr w:type="spellEnd"/>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id</w:t>
            </w:r>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end</w:t>
            </w:r>
            <w:r w:rsidRPr="00CC1758">
              <w:rPr>
                <w:rStyle w:val="HTML5"/>
                <w:rFonts w:ascii="Times New Roman" w:hAnsi="Times New Roman" w:cs="Times New Roman"/>
                <w:sz w:val="18"/>
                <w:szCs w:val="18"/>
                <w:lang w:val="en-US"/>
              </w:rPr>
              <w:t>"/&gt;</w:t>
            </w:r>
          </w:p>
          <w:p w14:paraId="4FF92D15" w14:textId="63A76197" w:rsidR="00CB238C" w:rsidRPr="00CB3B81" w:rsidRDefault="00CB238C" w:rsidP="00B622FA">
            <w:pPr>
              <w:pStyle w:val="table"/>
              <w:jc w:val="left"/>
              <w:rPr>
                <w:i/>
                <w:szCs w:val="18"/>
                <w:lang w:val="en-US"/>
              </w:rPr>
            </w:pPr>
            <w:r w:rsidRPr="00CC1758">
              <w:rPr>
                <w:rStyle w:val="HTML5"/>
                <w:rFonts w:ascii="Times New Roman" w:hAnsi="Times New Roman" w:cs="Times New Roman"/>
                <w:sz w:val="18"/>
                <w:szCs w:val="18"/>
                <w:lang w:val="en-US"/>
              </w:rPr>
              <w:t>&lt;/</w:t>
            </w:r>
            <w:r w:rsidRPr="002073EE">
              <w:rPr>
                <w:rStyle w:val="HTML5"/>
                <w:rFonts w:ascii="Times New Roman" w:hAnsi="Times New Roman" w:cs="Times New Roman"/>
                <w:i/>
                <w:sz w:val="18"/>
                <w:szCs w:val="18"/>
                <w:lang w:val="en-US"/>
              </w:rPr>
              <w:t>process</w:t>
            </w:r>
            <w:r w:rsidRPr="00CC1758">
              <w:rPr>
                <w:rStyle w:val="HTML5"/>
                <w:rFonts w:ascii="Times New Roman" w:hAnsi="Times New Roman" w:cs="Times New Roman"/>
                <w:sz w:val="18"/>
                <w:szCs w:val="18"/>
                <w:lang w:val="en-US"/>
              </w:rPr>
              <w:t>&gt;</w:t>
            </w:r>
          </w:p>
        </w:tc>
      </w:tr>
      <w:tr w:rsidR="00CB238C" w:rsidRPr="007D6A10" w14:paraId="0E39D01A" w14:textId="77777777" w:rsidTr="00107E15">
        <w:tc>
          <w:tcPr>
            <w:tcW w:w="988" w:type="dxa"/>
            <w:vAlign w:val="center"/>
            <w:hideMark/>
          </w:tcPr>
          <w:p w14:paraId="2268F6B3" w14:textId="77777777" w:rsidR="001E2D24" w:rsidRDefault="00CB238C" w:rsidP="00CB3B81">
            <w:pPr>
              <w:pStyle w:val="table"/>
              <w:rPr>
                <w:rStyle w:val="afff4"/>
                <w:b w:val="0"/>
                <w:bCs w:val="0"/>
                <w:iCs/>
                <w:szCs w:val="18"/>
                <w:lang w:val="en-US"/>
              </w:rPr>
            </w:pPr>
            <w:r w:rsidRPr="000936C0">
              <w:rPr>
                <w:rStyle w:val="afff4"/>
                <w:b w:val="0"/>
                <w:bCs w:val="0"/>
                <w:iCs/>
                <w:szCs w:val="18"/>
              </w:rPr>
              <w:t>Сети</w:t>
            </w:r>
          </w:p>
          <w:p w14:paraId="224CD4C9" w14:textId="79D6041E" w:rsidR="00CB238C" w:rsidRPr="000936C0" w:rsidRDefault="00CB238C" w:rsidP="00CB3B81">
            <w:pPr>
              <w:pStyle w:val="table"/>
              <w:rPr>
                <w:iCs/>
                <w:szCs w:val="18"/>
                <w:lang w:val="en-US"/>
              </w:rPr>
            </w:pPr>
            <w:r w:rsidRPr="000936C0">
              <w:rPr>
                <w:rStyle w:val="afff4"/>
                <w:b w:val="0"/>
                <w:bCs w:val="0"/>
                <w:iCs/>
                <w:szCs w:val="18"/>
              </w:rPr>
              <w:t>Петри</w:t>
            </w:r>
          </w:p>
        </w:tc>
        <w:tc>
          <w:tcPr>
            <w:tcW w:w="1559" w:type="dxa"/>
            <w:vAlign w:val="center"/>
            <w:hideMark/>
          </w:tcPr>
          <w:p w14:paraId="788BF836" w14:textId="70D9C3B0" w:rsidR="00CB238C" w:rsidRPr="00CB3B81" w:rsidRDefault="00CB238C" w:rsidP="00CB3B81">
            <w:pPr>
              <w:pStyle w:val="table"/>
              <w:rPr>
                <w:szCs w:val="18"/>
                <w:lang w:val="en-US"/>
              </w:rPr>
            </w:pPr>
            <w:r w:rsidRPr="00CB3B81">
              <w:rPr>
                <w:szCs w:val="18"/>
              </w:rPr>
              <w:t>Формальная сетевая</w:t>
            </w:r>
          </w:p>
        </w:tc>
        <w:tc>
          <w:tcPr>
            <w:tcW w:w="2402" w:type="dxa"/>
            <w:vAlign w:val="center"/>
            <w:hideMark/>
          </w:tcPr>
          <w:p w14:paraId="2CBE1D9D" w14:textId="07B10603" w:rsidR="00CB238C" w:rsidRPr="00CB3B81" w:rsidRDefault="001121C1" w:rsidP="00AF0514">
            <w:pPr>
              <w:pStyle w:val="table"/>
              <w:jc w:val="left"/>
              <w:rPr>
                <w:szCs w:val="18"/>
              </w:rPr>
            </w:pPr>
            <w:r w:rsidRPr="001121C1">
              <w:rPr>
                <w:szCs w:val="18"/>
              </w:rPr>
              <w:t>Места (круги), переходы (прямоугольники), дуги, жетоны (маркировка)</w:t>
            </w:r>
          </w:p>
        </w:tc>
        <w:tc>
          <w:tcPr>
            <w:tcW w:w="1503" w:type="dxa"/>
            <w:vAlign w:val="center"/>
            <w:hideMark/>
          </w:tcPr>
          <w:p w14:paraId="7B4D9F52" w14:textId="32D45C6A" w:rsidR="00CB238C" w:rsidRPr="009E1399" w:rsidRDefault="00CB238C" w:rsidP="00B622FA">
            <w:pPr>
              <w:pStyle w:val="table"/>
              <w:jc w:val="left"/>
              <w:rPr>
                <w:i/>
                <w:szCs w:val="18"/>
                <w:lang w:val="en-US"/>
              </w:rPr>
            </w:pPr>
            <w:r w:rsidRPr="009E1399">
              <w:rPr>
                <w:rStyle w:val="HTML5"/>
                <w:rFonts w:ascii="Times New Roman" w:hAnsi="Times New Roman" w:cs="Times New Roman"/>
                <w:i/>
                <w:sz w:val="18"/>
                <w:szCs w:val="18"/>
                <w:lang w:val="en-US"/>
              </w:rPr>
              <w:t>if marking[p]≥1: fire transition</w:t>
            </w:r>
          </w:p>
        </w:tc>
        <w:tc>
          <w:tcPr>
            <w:tcW w:w="2611" w:type="dxa"/>
            <w:vAlign w:val="center"/>
            <w:hideMark/>
          </w:tcPr>
          <w:p w14:paraId="6724B16C" w14:textId="0EF60F25" w:rsidR="00CB238C" w:rsidRPr="00524FC1" w:rsidRDefault="00CB238C" w:rsidP="00B622FA">
            <w:pPr>
              <w:pStyle w:val="table"/>
              <w:jc w:val="left"/>
              <w:rPr>
                <w:rStyle w:val="HTML5"/>
                <w:rFonts w:ascii="Times New Roman" w:hAnsi="Times New Roman" w:cs="Times New Roman"/>
                <w:i/>
                <w:sz w:val="18"/>
                <w:szCs w:val="18"/>
                <w:lang w:val="en-US"/>
              </w:rPr>
            </w:pPr>
            <w:r w:rsidRPr="00CB3B81">
              <w:rPr>
                <w:szCs w:val="18"/>
              </w:rPr>
              <w:t>Модель</w:t>
            </w:r>
            <w:r w:rsidRPr="00524FC1">
              <w:rPr>
                <w:szCs w:val="18"/>
                <w:lang w:val="en-US"/>
              </w:rPr>
              <w:t xml:space="preserve"> </w:t>
            </w:r>
            <w:r w:rsidRPr="00CB3B81">
              <w:rPr>
                <w:szCs w:val="18"/>
              </w:rPr>
              <w:t>верификации</w:t>
            </w:r>
          </w:p>
          <w:p w14:paraId="67A70EF7" w14:textId="77777777" w:rsidR="00CB238C" w:rsidRPr="00524FC1" w:rsidRDefault="00CB238C" w:rsidP="00B622FA">
            <w:pPr>
              <w:pStyle w:val="table"/>
              <w:jc w:val="left"/>
              <w:rPr>
                <w:rStyle w:val="HTML5"/>
                <w:rFonts w:ascii="Times New Roman" w:hAnsi="Times New Roman" w:cs="Times New Roman"/>
                <w:i/>
                <w:sz w:val="18"/>
                <w:szCs w:val="18"/>
                <w:lang w:val="en-US"/>
              </w:rPr>
            </w:pPr>
          </w:p>
          <w:p w14:paraId="2BEA6FEB" w14:textId="05B764EA" w:rsidR="00CB238C" w:rsidRPr="00CC1758" w:rsidRDefault="00CB238C" w:rsidP="00B622FA">
            <w:pPr>
              <w:pStyle w:val="table"/>
              <w:jc w:val="left"/>
              <w:rPr>
                <w:rStyle w:val="HTML5"/>
                <w:rFonts w:ascii="Times New Roman" w:hAnsi="Times New Roman" w:cs="Times New Roman"/>
                <w:sz w:val="18"/>
                <w:szCs w:val="18"/>
                <w:lang w:val="en-US"/>
              </w:rPr>
            </w:pPr>
            <w:r w:rsidRPr="002073EE">
              <w:rPr>
                <w:rStyle w:val="HTML5"/>
                <w:rFonts w:ascii="Times New Roman" w:hAnsi="Times New Roman" w:cs="Times New Roman"/>
                <w:i/>
                <w:sz w:val="18"/>
                <w:szCs w:val="18"/>
                <w:lang w:val="en-US"/>
              </w:rPr>
              <w:t>def</w:t>
            </w:r>
            <w:r w:rsidRPr="00CC1758">
              <w:rPr>
                <w:rStyle w:val="HTML5"/>
                <w:rFonts w:ascii="Times New Roman" w:hAnsi="Times New Roman" w:cs="Times New Roman"/>
                <w:sz w:val="18"/>
                <w:szCs w:val="18"/>
                <w:lang w:val="en-US"/>
              </w:rPr>
              <w:t xml:space="preserve"> </w:t>
            </w:r>
            <w:proofErr w:type="spellStart"/>
            <w:r w:rsidRPr="002073EE">
              <w:rPr>
                <w:rStyle w:val="HTML5"/>
                <w:rFonts w:ascii="Times New Roman" w:hAnsi="Times New Roman" w:cs="Times New Roman"/>
                <w:i/>
                <w:sz w:val="18"/>
                <w:szCs w:val="18"/>
                <w:lang w:val="en-US"/>
              </w:rPr>
              <w:t>fire</w:t>
            </w:r>
            <w:r w:rsidRPr="00CC1758">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transition</w:t>
            </w:r>
            <w:proofErr w:type="spellEnd"/>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marking</w:t>
            </w: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t</w:t>
            </w:r>
            <w:r w:rsidRPr="00CC1758">
              <w:rPr>
                <w:rStyle w:val="HTML5"/>
                <w:rFonts w:ascii="Times New Roman" w:hAnsi="Times New Roman" w:cs="Times New Roman"/>
                <w:sz w:val="18"/>
                <w:szCs w:val="18"/>
                <w:lang w:val="en-US"/>
              </w:rPr>
              <w:t>):</w:t>
            </w:r>
          </w:p>
          <w:p w14:paraId="5BD45227" w14:textId="77777777" w:rsidR="00CB238C" w:rsidRPr="00CC1758" w:rsidRDefault="00CB238C" w:rsidP="00B622FA">
            <w:pPr>
              <w:pStyle w:val="table"/>
              <w:jc w:val="left"/>
              <w:rPr>
                <w:rStyle w:val="HTML5"/>
                <w:rFonts w:ascii="Times New Roman" w:hAnsi="Times New Roman" w:cs="Times New Roman"/>
                <w:sz w:val="18"/>
                <w:szCs w:val="18"/>
                <w:lang w:val="en-US"/>
              </w:rPr>
            </w:pP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if</w:t>
            </w: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all</w:t>
            </w:r>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marking</w:t>
            </w:r>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p</w:t>
            </w:r>
            <w:r w:rsidRPr="00CC1758">
              <w:rPr>
                <w:rStyle w:val="HTML5"/>
                <w:rFonts w:ascii="Times New Roman" w:hAnsi="Times New Roman" w:cs="Times New Roman"/>
                <w:sz w:val="18"/>
                <w:szCs w:val="18"/>
                <w:lang w:val="en-US"/>
              </w:rPr>
              <w:t xml:space="preserve">] &gt;= 1 </w:t>
            </w:r>
            <w:r w:rsidRPr="002073EE">
              <w:rPr>
                <w:rStyle w:val="HTML5"/>
                <w:rFonts w:ascii="Times New Roman" w:hAnsi="Times New Roman" w:cs="Times New Roman"/>
                <w:i/>
                <w:sz w:val="18"/>
                <w:szCs w:val="18"/>
                <w:lang w:val="en-US"/>
              </w:rPr>
              <w:t>for</w:t>
            </w: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p</w:t>
            </w: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in</w:t>
            </w:r>
            <w:r w:rsidRPr="00CC1758">
              <w:rPr>
                <w:rStyle w:val="HTML5"/>
                <w:rFonts w:ascii="Times New Roman" w:hAnsi="Times New Roman" w:cs="Times New Roman"/>
                <w:sz w:val="18"/>
                <w:szCs w:val="18"/>
                <w:lang w:val="en-US"/>
              </w:rPr>
              <w:t xml:space="preserve"> </w:t>
            </w:r>
            <w:proofErr w:type="spellStart"/>
            <w:r w:rsidRPr="002073EE">
              <w:rPr>
                <w:rStyle w:val="HTML5"/>
                <w:rFonts w:ascii="Times New Roman" w:hAnsi="Times New Roman" w:cs="Times New Roman"/>
                <w:i/>
                <w:sz w:val="18"/>
                <w:szCs w:val="18"/>
                <w:lang w:val="en-US"/>
              </w:rPr>
              <w:t>t</w:t>
            </w:r>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inputs</w:t>
            </w:r>
            <w:proofErr w:type="spellEnd"/>
            <w:r w:rsidRPr="00CC1758">
              <w:rPr>
                <w:rStyle w:val="HTML5"/>
                <w:rFonts w:ascii="Times New Roman" w:hAnsi="Times New Roman" w:cs="Times New Roman"/>
                <w:sz w:val="18"/>
                <w:szCs w:val="18"/>
                <w:lang w:val="en-US"/>
              </w:rPr>
              <w:t>):</w:t>
            </w:r>
          </w:p>
          <w:p w14:paraId="7B607C74" w14:textId="73BB4A82" w:rsidR="00CB238C" w:rsidRPr="00CC1758" w:rsidRDefault="00CB238C" w:rsidP="00B622FA">
            <w:pPr>
              <w:pStyle w:val="table"/>
              <w:jc w:val="left"/>
              <w:rPr>
                <w:rStyle w:val="HTML5"/>
                <w:rFonts w:ascii="Times New Roman" w:hAnsi="Times New Roman" w:cs="Times New Roman"/>
                <w:sz w:val="18"/>
                <w:szCs w:val="18"/>
                <w:lang w:val="en-US"/>
              </w:rPr>
            </w:pP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for</w:t>
            </w: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p</w:t>
            </w: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in</w:t>
            </w:r>
            <w:r w:rsidRPr="00CC1758">
              <w:rPr>
                <w:rStyle w:val="HTML5"/>
                <w:rFonts w:ascii="Times New Roman" w:hAnsi="Times New Roman" w:cs="Times New Roman"/>
                <w:sz w:val="18"/>
                <w:szCs w:val="18"/>
                <w:lang w:val="en-US"/>
              </w:rPr>
              <w:t xml:space="preserve"> </w:t>
            </w:r>
            <w:proofErr w:type="spellStart"/>
            <w:r w:rsidRPr="002073EE">
              <w:rPr>
                <w:rStyle w:val="HTML5"/>
                <w:rFonts w:ascii="Times New Roman" w:hAnsi="Times New Roman" w:cs="Times New Roman"/>
                <w:i/>
                <w:sz w:val="18"/>
                <w:szCs w:val="18"/>
                <w:lang w:val="en-US"/>
              </w:rPr>
              <w:t>t</w:t>
            </w:r>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inputs</w:t>
            </w:r>
            <w:proofErr w:type="spellEnd"/>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marking</w:t>
            </w:r>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p</w:t>
            </w:r>
            <w:r w:rsidRPr="00CC1758">
              <w:rPr>
                <w:rStyle w:val="HTML5"/>
                <w:rFonts w:ascii="Times New Roman" w:hAnsi="Times New Roman" w:cs="Times New Roman"/>
                <w:sz w:val="18"/>
                <w:szCs w:val="18"/>
                <w:lang w:val="en-US"/>
              </w:rPr>
              <w:t xml:space="preserve">] </w:t>
            </w:r>
            <w:r w:rsidR="004339E0">
              <w:rPr>
                <w:rStyle w:val="HTML5"/>
                <w:rFonts w:ascii="Times New Roman" w:hAnsi="Times New Roman" w:cs="Times New Roman"/>
                <w:sz w:val="18"/>
                <w:szCs w:val="18"/>
                <w:lang w:val="en-US"/>
              </w:rPr>
              <w:t>–</w:t>
            </w:r>
            <w:r w:rsidRPr="00CC1758">
              <w:rPr>
                <w:rStyle w:val="HTML5"/>
                <w:rFonts w:ascii="Times New Roman" w:hAnsi="Times New Roman" w:cs="Times New Roman"/>
                <w:sz w:val="18"/>
                <w:szCs w:val="18"/>
                <w:lang w:val="en-US"/>
              </w:rPr>
              <w:t>= 1</w:t>
            </w:r>
          </w:p>
          <w:p w14:paraId="756A688D" w14:textId="3F93699F" w:rsidR="00CB238C" w:rsidRPr="00CB3B81" w:rsidRDefault="00CB238C" w:rsidP="00B622FA">
            <w:pPr>
              <w:pStyle w:val="table"/>
              <w:jc w:val="left"/>
              <w:rPr>
                <w:i/>
                <w:szCs w:val="18"/>
                <w:lang w:val="en-US"/>
              </w:rPr>
            </w:pP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for</w:t>
            </w: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p</w:t>
            </w: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in</w:t>
            </w:r>
            <w:r w:rsidRPr="00CC1758">
              <w:rPr>
                <w:rStyle w:val="HTML5"/>
                <w:rFonts w:ascii="Times New Roman" w:hAnsi="Times New Roman" w:cs="Times New Roman"/>
                <w:sz w:val="18"/>
                <w:szCs w:val="18"/>
                <w:lang w:val="en-US"/>
              </w:rPr>
              <w:t xml:space="preserve"> </w:t>
            </w:r>
            <w:proofErr w:type="spellStart"/>
            <w:r w:rsidRPr="002073EE">
              <w:rPr>
                <w:rStyle w:val="HTML5"/>
                <w:rFonts w:ascii="Times New Roman" w:hAnsi="Times New Roman" w:cs="Times New Roman"/>
                <w:i/>
                <w:sz w:val="18"/>
                <w:szCs w:val="18"/>
                <w:lang w:val="en-US"/>
              </w:rPr>
              <w:t>t</w:t>
            </w:r>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outputs</w:t>
            </w:r>
            <w:proofErr w:type="spellEnd"/>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marking</w:t>
            </w:r>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p</w:t>
            </w:r>
            <w:r w:rsidRPr="00CC1758">
              <w:rPr>
                <w:rStyle w:val="HTML5"/>
                <w:rFonts w:ascii="Times New Roman" w:hAnsi="Times New Roman" w:cs="Times New Roman"/>
                <w:sz w:val="18"/>
                <w:szCs w:val="18"/>
                <w:lang w:val="en-US"/>
              </w:rPr>
              <w:t>] += 1</w:t>
            </w:r>
          </w:p>
        </w:tc>
      </w:tr>
      <w:tr w:rsidR="009631E4" w:rsidRPr="00CB3B81" w14:paraId="50832ADC" w14:textId="77777777" w:rsidTr="00773B13">
        <w:tc>
          <w:tcPr>
            <w:tcW w:w="988" w:type="dxa"/>
            <w:vAlign w:val="center"/>
            <w:hideMark/>
          </w:tcPr>
          <w:p w14:paraId="260E6CB5" w14:textId="77777777" w:rsidR="009631E4" w:rsidRPr="000936C0" w:rsidRDefault="009631E4" w:rsidP="00773B13">
            <w:pPr>
              <w:pStyle w:val="table"/>
              <w:rPr>
                <w:iCs/>
                <w:szCs w:val="18"/>
                <w:lang w:val="en-US"/>
              </w:rPr>
            </w:pPr>
            <w:r w:rsidRPr="000936C0">
              <w:rPr>
                <w:rStyle w:val="afff4"/>
                <w:b w:val="0"/>
                <w:bCs w:val="0"/>
                <w:iCs/>
                <w:szCs w:val="18"/>
              </w:rPr>
              <w:lastRenderedPageBreak/>
              <w:t>IDEF0</w:t>
            </w:r>
          </w:p>
        </w:tc>
        <w:tc>
          <w:tcPr>
            <w:tcW w:w="1559" w:type="dxa"/>
            <w:vAlign w:val="center"/>
            <w:hideMark/>
          </w:tcPr>
          <w:p w14:paraId="126D171A" w14:textId="77777777" w:rsidR="009631E4" w:rsidRPr="00CB3B81" w:rsidRDefault="009631E4" w:rsidP="00773B13">
            <w:pPr>
              <w:pStyle w:val="table"/>
              <w:rPr>
                <w:szCs w:val="18"/>
                <w:lang w:val="en-US"/>
              </w:rPr>
            </w:pPr>
            <w:r w:rsidRPr="00CB3B81">
              <w:rPr>
                <w:szCs w:val="18"/>
              </w:rPr>
              <w:t>Функционально</w:t>
            </w:r>
            <w:r>
              <w:rPr>
                <w:szCs w:val="18"/>
              </w:rPr>
              <w:t>–</w:t>
            </w:r>
            <w:r w:rsidRPr="00CB3B81">
              <w:rPr>
                <w:szCs w:val="18"/>
              </w:rPr>
              <w:t>процессная</w:t>
            </w:r>
          </w:p>
        </w:tc>
        <w:tc>
          <w:tcPr>
            <w:tcW w:w="2402" w:type="dxa"/>
            <w:vAlign w:val="center"/>
            <w:hideMark/>
          </w:tcPr>
          <w:p w14:paraId="7E1BEE86" w14:textId="77777777" w:rsidR="009631E4" w:rsidRPr="00CB3B81" w:rsidRDefault="009631E4" w:rsidP="00773B13">
            <w:pPr>
              <w:pStyle w:val="table"/>
              <w:jc w:val="left"/>
              <w:rPr>
                <w:szCs w:val="18"/>
              </w:rPr>
            </w:pPr>
            <w:r w:rsidRPr="001121C1">
              <w:rPr>
                <w:szCs w:val="18"/>
              </w:rPr>
              <w:t>Функции (прямоугольники), входы (слева), выходы (справа), управление (сверху), механизмы (снизу)</w:t>
            </w:r>
          </w:p>
        </w:tc>
        <w:tc>
          <w:tcPr>
            <w:tcW w:w="1503" w:type="dxa"/>
            <w:vAlign w:val="center"/>
            <w:hideMark/>
          </w:tcPr>
          <w:p w14:paraId="109A7FB9" w14:textId="77777777" w:rsidR="009631E4" w:rsidRPr="009E1399" w:rsidRDefault="009631E4" w:rsidP="00773B13">
            <w:pPr>
              <w:pStyle w:val="table"/>
              <w:jc w:val="left"/>
              <w:rPr>
                <w:i/>
                <w:szCs w:val="18"/>
                <w:lang w:val="en-US"/>
              </w:rPr>
            </w:pPr>
            <w:proofErr w:type="spellStart"/>
            <w:r w:rsidRPr="009E1399">
              <w:rPr>
                <w:rStyle w:val="HTML5"/>
                <w:rFonts w:ascii="Times New Roman" w:hAnsi="Times New Roman" w:cs="Times New Roman"/>
                <w:i/>
                <w:sz w:val="18"/>
                <w:szCs w:val="18"/>
              </w:rPr>
              <w:t>decompose</w:t>
            </w:r>
            <w:proofErr w:type="spellEnd"/>
            <w:r w:rsidRPr="009E1399">
              <w:rPr>
                <w:rStyle w:val="HTML5"/>
                <w:rFonts w:ascii="Times New Roman" w:hAnsi="Times New Roman" w:cs="Times New Roman"/>
                <w:i/>
                <w:sz w:val="18"/>
                <w:szCs w:val="18"/>
              </w:rPr>
              <w:t xml:space="preserve"> </w:t>
            </w:r>
            <w:proofErr w:type="spellStart"/>
            <w:r w:rsidRPr="009E1399">
              <w:rPr>
                <w:rStyle w:val="HTML5"/>
                <w:rFonts w:ascii="Times New Roman" w:hAnsi="Times New Roman" w:cs="Times New Roman"/>
                <w:i/>
                <w:sz w:val="18"/>
                <w:szCs w:val="18"/>
              </w:rPr>
              <w:t>process</w:t>
            </w:r>
            <w:proofErr w:type="spellEnd"/>
            <w:r w:rsidRPr="009E1399">
              <w:rPr>
                <w:rStyle w:val="HTML5"/>
                <w:rFonts w:ascii="Times New Roman" w:hAnsi="Times New Roman" w:cs="Times New Roman"/>
                <w:i/>
                <w:sz w:val="18"/>
                <w:szCs w:val="18"/>
              </w:rPr>
              <w:t xml:space="preserve"> → subproc1, subproc2</w:t>
            </w:r>
          </w:p>
        </w:tc>
        <w:tc>
          <w:tcPr>
            <w:tcW w:w="2611" w:type="dxa"/>
            <w:vAlign w:val="center"/>
            <w:hideMark/>
          </w:tcPr>
          <w:p w14:paraId="12228532" w14:textId="77777777" w:rsidR="009631E4" w:rsidRPr="00524FC1" w:rsidRDefault="009631E4" w:rsidP="00773B13">
            <w:pPr>
              <w:pStyle w:val="table"/>
              <w:jc w:val="left"/>
              <w:rPr>
                <w:rStyle w:val="HTML5"/>
                <w:rFonts w:ascii="Times New Roman" w:hAnsi="Times New Roman" w:cs="Times New Roman"/>
                <w:i/>
                <w:sz w:val="18"/>
                <w:szCs w:val="18"/>
                <w:lang w:val="en-US"/>
              </w:rPr>
            </w:pPr>
            <w:r w:rsidRPr="00CB3B81">
              <w:rPr>
                <w:szCs w:val="18"/>
              </w:rPr>
              <w:t>Спецификации</w:t>
            </w:r>
            <w:r w:rsidRPr="00524FC1">
              <w:rPr>
                <w:szCs w:val="18"/>
                <w:lang w:val="en-US"/>
              </w:rPr>
              <w:t xml:space="preserve"> </w:t>
            </w:r>
            <w:r w:rsidRPr="00CB3B81">
              <w:rPr>
                <w:szCs w:val="18"/>
              </w:rPr>
              <w:t>процессов</w:t>
            </w:r>
          </w:p>
          <w:p w14:paraId="515C905A" w14:textId="77777777" w:rsidR="009631E4" w:rsidRPr="00524FC1" w:rsidRDefault="009631E4" w:rsidP="00773B13">
            <w:pPr>
              <w:pStyle w:val="table"/>
              <w:jc w:val="left"/>
              <w:rPr>
                <w:rStyle w:val="HTML5"/>
                <w:rFonts w:ascii="Times New Roman" w:hAnsi="Times New Roman" w:cs="Times New Roman"/>
                <w:i/>
                <w:sz w:val="18"/>
                <w:szCs w:val="18"/>
                <w:lang w:val="en-US"/>
              </w:rPr>
            </w:pPr>
          </w:p>
          <w:p w14:paraId="671AA795" w14:textId="77777777" w:rsidR="009631E4" w:rsidRPr="00B622FA" w:rsidRDefault="009631E4" w:rsidP="00773B13">
            <w:pPr>
              <w:pStyle w:val="table"/>
              <w:jc w:val="left"/>
              <w:rPr>
                <w:rStyle w:val="HTML5"/>
                <w:rFonts w:ascii="Times New Roman" w:hAnsi="Times New Roman" w:cs="Times New Roman"/>
                <w:sz w:val="18"/>
                <w:szCs w:val="18"/>
                <w:lang w:val="en-US"/>
              </w:rPr>
            </w:pPr>
            <w:r w:rsidRPr="002073EE">
              <w:rPr>
                <w:rStyle w:val="HTML5"/>
                <w:rFonts w:ascii="Times New Roman" w:hAnsi="Times New Roman" w:cs="Times New Roman"/>
                <w:i/>
                <w:sz w:val="18"/>
                <w:szCs w:val="18"/>
                <w:lang w:val="en-US"/>
              </w:rPr>
              <w:t>def</w:t>
            </w:r>
            <w:r w:rsidRPr="00B622FA">
              <w:rPr>
                <w:rStyle w:val="HTML5"/>
                <w:rFonts w:ascii="Times New Roman" w:hAnsi="Times New Roman" w:cs="Times New Roman"/>
                <w:sz w:val="18"/>
                <w:szCs w:val="18"/>
                <w:lang w:val="en-US"/>
              </w:rPr>
              <w:t xml:space="preserve"> </w:t>
            </w:r>
            <w:proofErr w:type="spellStart"/>
            <w:r w:rsidRPr="002073EE">
              <w:rPr>
                <w:rStyle w:val="HTML5"/>
                <w:rFonts w:ascii="Times New Roman" w:hAnsi="Times New Roman" w:cs="Times New Roman"/>
                <w:i/>
                <w:sz w:val="18"/>
                <w:szCs w:val="18"/>
                <w:lang w:val="en-US"/>
              </w:rPr>
              <w:t>process</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data</w:t>
            </w:r>
            <w:proofErr w:type="spellEnd"/>
            <w:r w:rsidRPr="00B622FA">
              <w:rPr>
                <w:rStyle w:val="HTML5"/>
                <w:rFonts w:ascii="Times New Roman" w:hAnsi="Times New Roman" w:cs="Times New Roman"/>
                <w:sz w:val="18"/>
                <w:szCs w:val="18"/>
                <w:lang w:val="en-US"/>
              </w:rPr>
              <w:t>(</w:t>
            </w:r>
            <w:proofErr w:type="spellStart"/>
            <w:r w:rsidRPr="002073EE">
              <w:rPr>
                <w:rStyle w:val="HTML5"/>
                <w:rFonts w:ascii="Times New Roman" w:hAnsi="Times New Roman" w:cs="Times New Roman"/>
                <w:i/>
                <w:sz w:val="18"/>
                <w:szCs w:val="18"/>
                <w:lang w:val="en-US"/>
              </w:rPr>
              <w:t>input</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data</w:t>
            </w:r>
            <w:proofErr w:type="spellEnd"/>
            <w:r w:rsidRPr="00B622FA">
              <w:rPr>
                <w:rStyle w:val="HTML5"/>
                <w:rFonts w:ascii="Times New Roman" w:hAnsi="Times New Roman" w:cs="Times New Roman"/>
                <w:sz w:val="18"/>
                <w:szCs w:val="18"/>
                <w:lang w:val="en-US"/>
              </w:rPr>
              <w:t>):</w:t>
            </w:r>
          </w:p>
          <w:p w14:paraId="049BE5A2" w14:textId="77777777" w:rsidR="009631E4" w:rsidRPr="00B622FA" w:rsidRDefault="009631E4" w:rsidP="00773B13">
            <w:pPr>
              <w:pStyle w:val="table"/>
              <w:jc w:val="left"/>
              <w:rPr>
                <w:rStyle w:val="HTML5"/>
                <w:rFonts w:ascii="Times New Roman" w:hAnsi="Times New Roman" w:cs="Times New Roman"/>
                <w:sz w:val="18"/>
                <w:szCs w:val="18"/>
                <w:lang w:val="en-US"/>
              </w:rPr>
            </w:pP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validated</w:t>
            </w:r>
            <w:r w:rsidRPr="00B622FA">
              <w:rPr>
                <w:rStyle w:val="HTML5"/>
                <w:rFonts w:ascii="Times New Roman" w:hAnsi="Times New Roman" w:cs="Times New Roman"/>
                <w:sz w:val="18"/>
                <w:szCs w:val="18"/>
                <w:lang w:val="en-US"/>
              </w:rPr>
              <w:t xml:space="preserve"> = </w:t>
            </w:r>
            <w:r w:rsidRPr="002073EE">
              <w:rPr>
                <w:rStyle w:val="HTML5"/>
                <w:rFonts w:ascii="Times New Roman" w:hAnsi="Times New Roman" w:cs="Times New Roman"/>
                <w:i/>
                <w:sz w:val="18"/>
                <w:szCs w:val="18"/>
                <w:lang w:val="en-US"/>
              </w:rPr>
              <w:t>validate</w:t>
            </w:r>
            <w:r w:rsidRPr="00B622FA">
              <w:rPr>
                <w:rStyle w:val="HTML5"/>
                <w:rFonts w:ascii="Times New Roman" w:hAnsi="Times New Roman" w:cs="Times New Roman"/>
                <w:sz w:val="18"/>
                <w:szCs w:val="18"/>
                <w:lang w:val="en-US"/>
              </w:rPr>
              <w:t>(</w:t>
            </w:r>
            <w:proofErr w:type="spellStart"/>
            <w:r w:rsidRPr="002073EE">
              <w:rPr>
                <w:rStyle w:val="HTML5"/>
                <w:rFonts w:ascii="Times New Roman" w:hAnsi="Times New Roman" w:cs="Times New Roman"/>
                <w:i/>
                <w:sz w:val="18"/>
                <w:szCs w:val="18"/>
                <w:lang w:val="en-US"/>
              </w:rPr>
              <w:t>input</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data</w:t>
            </w:r>
            <w:proofErr w:type="spellEnd"/>
            <w:r w:rsidRPr="00B622FA">
              <w:rPr>
                <w:rStyle w:val="HTML5"/>
                <w:rFonts w:ascii="Times New Roman" w:hAnsi="Times New Roman" w:cs="Times New Roman"/>
                <w:sz w:val="18"/>
                <w:szCs w:val="18"/>
                <w:lang w:val="en-US"/>
              </w:rPr>
              <w:t>)</w:t>
            </w:r>
          </w:p>
          <w:p w14:paraId="6BC53DE8" w14:textId="77777777" w:rsidR="009631E4" w:rsidRPr="00B622FA" w:rsidRDefault="009631E4" w:rsidP="00773B13">
            <w:pPr>
              <w:pStyle w:val="table"/>
              <w:jc w:val="left"/>
              <w:rPr>
                <w:rStyle w:val="HTML5"/>
                <w:rFonts w:ascii="Times New Roman" w:hAnsi="Times New Roman" w:cs="Times New Roman"/>
                <w:sz w:val="18"/>
                <w:szCs w:val="18"/>
                <w:lang w:val="en-US"/>
              </w:rPr>
            </w:pP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transformed</w:t>
            </w:r>
            <w:r w:rsidRPr="00B622FA">
              <w:rPr>
                <w:rStyle w:val="HTML5"/>
                <w:rFonts w:ascii="Times New Roman" w:hAnsi="Times New Roman" w:cs="Times New Roman"/>
                <w:sz w:val="18"/>
                <w:szCs w:val="18"/>
                <w:lang w:val="en-US"/>
              </w:rPr>
              <w:t xml:space="preserve"> = </w:t>
            </w:r>
            <w:r w:rsidRPr="002073EE">
              <w:rPr>
                <w:rStyle w:val="HTML5"/>
                <w:rFonts w:ascii="Times New Roman" w:hAnsi="Times New Roman" w:cs="Times New Roman"/>
                <w:i/>
                <w:sz w:val="18"/>
                <w:szCs w:val="18"/>
                <w:lang w:val="en-US"/>
              </w:rPr>
              <w:t>transform</w:t>
            </w:r>
            <w:r w:rsidRPr="00B622FA">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validated</w:t>
            </w:r>
            <w:r w:rsidRPr="00B622FA">
              <w:rPr>
                <w:rStyle w:val="HTML5"/>
                <w:rFonts w:ascii="Times New Roman" w:hAnsi="Times New Roman" w:cs="Times New Roman"/>
                <w:sz w:val="18"/>
                <w:szCs w:val="18"/>
                <w:lang w:val="en-US"/>
              </w:rPr>
              <w:t>)</w:t>
            </w:r>
          </w:p>
          <w:p w14:paraId="08E4E71E" w14:textId="77777777" w:rsidR="009631E4" w:rsidRPr="00CB3B81" w:rsidRDefault="009631E4" w:rsidP="00773B13">
            <w:pPr>
              <w:pStyle w:val="table"/>
              <w:jc w:val="left"/>
              <w:rPr>
                <w:i/>
                <w:szCs w:val="18"/>
                <w:lang w:val="en-US"/>
              </w:rPr>
            </w:pP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return</w:t>
            </w: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save</w:t>
            </w:r>
            <w:r w:rsidRPr="00B622FA">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transformed</w:t>
            </w:r>
            <w:r w:rsidRPr="00B622FA">
              <w:rPr>
                <w:rStyle w:val="HTML5"/>
                <w:rFonts w:ascii="Times New Roman" w:hAnsi="Times New Roman" w:cs="Times New Roman"/>
                <w:sz w:val="18"/>
                <w:szCs w:val="18"/>
                <w:lang w:val="en-US"/>
              </w:rPr>
              <w:t>)</w:t>
            </w:r>
          </w:p>
        </w:tc>
      </w:tr>
      <w:tr w:rsidR="009631E4" w:rsidRPr="007D6A10" w14:paraId="02CC6FE3" w14:textId="77777777" w:rsidTr="00773B13">
        <w:tc>
          <w:tcPr>
            <w:tcW w:w="988" w:type="dxa"/>
            <w:vAlign w:val="center"/>
            <w:hideMark/>
          </w:tcPr>
          <w:p w14:paraId="53102644" w14:textId="77777777" w:rsidR="009631E4" w:rsidRPr="000936C0" w:rsidRDefault="009631E4" w:rsidP="00773B13">
            <w:pPr>
              <w:pStyle w:val="table"/>
              <w:rPr>
                <w:iCs/>
                <w:szCs w:val="18"/>
                <w:lang w:val="en-US"/>
              </w:rPr>
            </w:pPr>
            <w:r w:rsidRPr="000936C0">
              <w:rPr>
                <w:rStyle w:val="afff4"/>
                <w:b w:val="0"/>
                <w:bCs w:val="0"/>
                <w:iCs/>
                <w:szCs w:val="18"/>
              </w:rPr>
              <w:t>IDEF3</w:t>
            </w:r>
          </w:p>
        </w:tc>
        <w:tc>
          <w:tcPr>
            <w:tcW w:w="1559" w:type="dxa"/>
            <w:vAlign w:val="center"/>
            <w:hideMark/>
          </w:tcPr>
          <w:p w14:paraId="2D98F192" w14:textId="77777777" w:rsidR="009631E4" w:rsidRPr="00CB3B81" w:rsidRDefault="009631E4" w:rsidP="00773B13">
            <w:pPr>
              <w:pStyle w:val="table"/>
              <w:rPr>
                <w:szCs w:val="18"/>
                <w:lang w:val="en-US"/>
              </w:rPr>
            </w:pPr>
            <w:r w:rsidRPr="00CB3B81">
              <w:rPr>
                <w:szCs w:val="18"/>
              </w:rPr>
              <w:t>Процессная</w:t>
            </w:r>
          </w:p>
        </w:tc>
        <w:tc>
          <w:tcPr>
            <w:tcW w:w="2402" w:type="dxa"/>
            <w:vAlign w:val="center"/>
            <w:hideMark/>
          </w:tcPr>
          <w:p w14:paraId="5F7832F9" w14:textId="77777777" w:rsidR="009631E4" w:rsidRPr="00CB3B81" w:rsidRDefault="009631E4" w:rsidP="00773B13">
            <w:pPr>
              <w:pStyle w:val="table"/>
              <w:jc w:val="left"/>
              <w:rPr>
                <w:szCs w:val="18"/>
              </w:rPr>
            </w:pPr>
            <w:r w:rsidRPr="001121C1">
              <w:rPr>
                <w:szCs w:val="18"/>
              </w:rPr>
              <w:t>Процессы, шаги (единицы работ), объекты потоков, узлы связок, альтернативы</w:t>
            </w:r>
          </w:p>
        </w:tc>
        <w:tc>
          <w:tcPr>
            <w:tcW w:w="1503" w:type="dxa"/>
            <w:vAlign w:val="center"/>
            <w:hideMark/>
          </w:tcPr>
          <w:p w14:paraId="2148587F" w14:textId="77777777" w:rsidR="009631E4" w:rsidRPr="009E1399" w:rsidRDefault="009631E4" w:rsidP="00773B13">
            <w:pPr>
              <w:pStyle w:val="table"/>
              <w:jc w:val="left"/>
              <w:rPr>
                <w:i/>
                <w:szCs w:val="18"/>
                <w:lang w:val="en-US"/>
              </w:rPr>
            </w:pPr>
            <w:r w:rsidRPr="009E1399">
              <w:rPr>
                <w:rStyle w:val="HTML5"/>
                <w:rFonts w:ascii="Times New Roman" w:hAnsi="Times New Roman" w:cs="Times New Roman"/>
                <w:i/>
                <w:sz w:val="18"/>
                <w:szCs w:val="18"/>
                <w:lang w:val="en-US"/>
              </w:rPr>
              <w:t>process: step1 → step2 → [alt] step3</w:t>
            </w:r>
          </w:p>
        </w:tc>
        <w:tc>
          <w:tcPr>
            <w:tcW w:w="2611" w:type="dxa"/>
            <w:vAlign w:val="center"/>
            <w:hideMark/>
          </w:tcPr>
          <w:p w14:paraId="6F77B209" w14:textId="77777777" w:rsidR="009631E4" w:rsidRDefault="009631E4" w:rsidP="00773B13">
            <w:pPr>
              <w:pStyle w:val="table"/>
              <w:jc w:val="left"/>
              <w:rPr>
                <w:rStyle w:val="HTML5"/>
                <w:rFonts w:ascii="Times New Roman" w:hAnsi="Times New Roman" w:cs="Times New Roman"/>
                <w:i/>
                <w:sz w:val="18"/>
                <w:szCs w:val="18"/>
              </w:rPr>
            </w:pPr>
            <w:r w:rsidRPr="00CB3B81">
              <w:rPr>
                <w:szCs w:val="18"/>
              </w:rPr>
              <w:t>Сценарии исполнения</w:t>
            </w:r>
          </w:p>
          <w:p w14:paraId="5DF6026C" w14:textId="77777777" w:rsidR="009631E4" w:rsidRDefault="009631E4" w:rsidP="00773B13">
            <w:pPr>
              <w:pStyle w:val="table"/>
              <w:jc w:val="left"/>
              <w:rPr>
                <w:rStyle w:val="HTML5"/>
                <w:rFonts w:ascii="Times New Roman" w:hAnsi="Times New Roman" w:cs="Times New Roman"/>
                <w:i/>
                <w:sz w:val="18"/>
                <w:szCs w:val="18"/>
              </w:rPr>
            </w:pPr>
          </w:p>
          <w:p w14:paraId="41C7CC84" w14:textId="77777777" w:rsidR="009631E4" w:rsidRPr="005E3772" w:rsidRDefault="009631E4" w:rsidP="00773B13">
            <w:pPr>
              <w:pStyle w:val="table"/>
              <w:jc w:val="left"/>
              <w:rPr>
                <w:rStyle w:val="HTML5"/>
                <w:rFonts w:ascii="Times New Roman" w:hAnsi="Times New Roman" w:cs="Times New Roman"/>
                <w:sz w:val="18"/>
                <w:szCs w:val="18"/>
              </w:rPr>
            </w:pPr>
            <w:r w:rsidRPr="002073EE">
              <w:rPr>
                <w:rStyle w:val="HTML5"/>
                <w:rFonts w:ascii="Times New Roman" w:hAnsi="Times New Roman" w:cs="Times New Roman"/>
                <w:i/>
                <w:sz w:val="18"/>
                <w:szCs w:val="18"/>
                <w:lang w:val="en-US"/>
              </w:rPr>
              <w:t>def</w:t>
            </w:r>
            <w:r w:rsidRPr="005E3772">
              <w:rPr>
                <w:rStyle w:val="HTML5"/>
                <w:rFonts w:ascii="Times New Roman" w:hAnsi="Times New Roman" w:cs="Times New Roman"/>
                <w:sz w:val="18"/>
                <w:szCs w:val="18"/>
              </w:rPr>
              <w:t xml:space="preserve"> </w:t>
            </w:r>
            <w:proofErr w:type="spellStart"/>
            <w:r w:rsidRPr="002073EE">
              <w:rPr>
                <w:rStyle w:val="HTML5"/>
                <w:rFonts w:ascii="Times New Roman" w:hAnsi="Times New Roman" w:cs="Times New Roman"/>
                <w:i/>
                <w:sz w:val="18"/>
                <w:szCs w:val="18"/>
                <w:lang w:val="en-US"/>
              </w:rPr>
              <w:t>etl</w:t>
            </w:r>
            <w:proofErr w:type="spellEnd"/>
            <w:r w:rsidRPr="005E3772">
              <w:rPr>
                <w:rStyle w:val="HTML5"/>
                <w:rFonts w:ascii="Times New Roman" w:hAnsi="Times New Roman" w:cs="Times New Roman"/>
                <w:sz w:val="18"/>
                <w:szCs w:val="18"/>
              </w:rPr>
              <w:t>_</w:t>
            </w:r>
            <w:r w:rsidRPr="002073EE">
              <w:rPr>
                <w:rStyle w:val="HTML5"/>
                <w:rFonts w:ascii="Times New Roman" w:hAnsi="Times New Roman" w:cs="Times New Roman"/>
                <w:i/>
                <w:sz w:val="18"/>
                <w:szCs w:val="18"/>
                <w:lang w:val="en-US"/>
              </w:rPr>
              <w:t>pipeline</w:t>
            </w:r>
            <w:r w:rsidRPr="005E3772">
              <w:rPr>
                <w:rStyle w:val="HTML5"/>
                <w:rFonts w:ascii="Times New Roman" w:hAnsi="Times New Roman" w:cs="Times New Roman"/>
                <w:sz w:val="18"/>
                <w:szCs w:val="18"/>
              </w:rPr>
              <w:t>():</w:t>
            </w:r>
          </w:p>
          <w:p w14:paraId="28FDB148" w14:textId="77777777" w:rsidR="009631E4" w:rsidRPr="00B622FA" w:rsidRDefault="009631E4" w:rsidP="00773B13">
            <w:pPr>
              <w:pStyle w:val="table"/>
              <w:jc w:val="left"/>
              <w:rPr>
                <w:rStyle w:val="HTML5"/>
                <w:rFonts w:ascii="Times New Roman" w:hAnsi="Times New Roman" w:cs="Times New Roman"/>
                <w:sz w:val="18"/>
                <w:szCs w:val="18"/>
                <w:lang w:val="en-US"/>
              </w:rPr>
            </w:pPr>
            <w:r w:rsidRPr="005E3772">
              <w:rPr>
                <w:rStyle w:val="HTML5"/>
                <w:rFonts w:ascii="Times New Roman" w:hAnsi="Times New Roman" w:cs="Times New Roman"/>
                <w:sz w:val="18"/>
                <w:szCs w:val="18"/>
              </w:rPr>
              <w:t xml:space="preserve">    </w:t>
            </w:r>
            <w:r w:rsidRPr="002073EE">
              <w:rPr>
                <w:rStyle w:val="HTML5"/>
                <w:rFonts w:ascii="Times New Roman" w:hAnsi="Times New Roman" w:cs="Times New Roman"/>
                <w:i/>
                <w:sz w:val="18"/>
                <w:szCs w:val="18"/>
                <w:lang w:val="en-US"/>
              </w:rPr>
              <w:t>source</w:t>
            </w:r>
            <w:r w:rsidRPr="00B622FA">
              <w:rPr>
                <w:rStyle w:val="HTML5"/>
                <w:rFonts w:ascii="Times New Roman" w:hAnsi="Times New Roman" w:cs="Times New Roman"/>
                <w:sz w:val="18"/>
                <w:szCs w:val="18"/>
                <w:lang w:val="en-US"/>
              </w:rPr>
              <w:t xml:space="preserve"> = </w:t>
            </w:r>
            <w:proofErr w:type="spellStart"/>
            <w:r w:rsidRPr="002073EE">
              <w:rPr>
                <w:rStyle w:val="HTML5"/>
                <w:rFonts w:ascii="Times New Roman" w:hAnsi="Times New Roman" w:cs="Times New Roman"/>
                <w:i/>
                <w:sz w:val="18"/>
                <w:szCs w:val="18"/>
                <w:lang w:val="en-US"/>
              </w:rPr>
              <w:t>extract</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from</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db</w:t>
            </w:r>
            <w:proofErr w:type="spellEnd"/>
            <w:r w:rsidRPr="00B622FA">
              <w:rPr>
                <w:rStyle w:val="HTML5"/>
                <w:rFonts w:ascii="Times New Roman" w:hAnsi="Times New Roman" w:cs="Times New Roman"/>
                <w:sz w:val="18"/>
                <w:szCs w:val="18"/>
                <w:lang w:val="en-US"/>
              </w:rPr>
              <w:t>()</w:t>
            </w:r>
          </w:p>
          <w:p w14:paraId="2786DC04" w14:textId="77777777" w:rsidR="009631E4" w:rsidRPr="00B622FA" w:rsidRDefault="009631E4" w:rsidP="00773B13">
            <w:pPr>
              <w:pStyle w:val="table"/>
              <w:jc w:val="left"/>
              <w:rPr>
                <w:rStyle w:val="HTML5"/>
                <w:rFonts w:ascii="Times New Roman" w:hAnsi="Times New Roman" w:cs="Times New Roman"/>
                <w:sz w:val="18"/>
                <w:szCs w:val="18"/>
                <w:lang w:val="en-US"/>
              </w:rPr>
            </w:pP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if</w:t>
            </w: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validate</w:t>
            </w:r>
            <w:r w:rsidRPr="00B622FA">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source</w:t>
            </w:r>
            <w:r w:rsidRPr="00B622FA">
              <w:rPr>
                <w:rStyle w:val="HTML5"/>
                <w:rFonts w:ascii="Times New Roman" w:hAnsi="Times New Roman" w:cs="Times New Roman"/>
                <w:sz w:val="18"/>
                <w:szCs w:val="18"/>
                <w:lang w:val="en-US"/>
              </w:rPr>
              <w:t>):</w:t>
            </w:r>
          </w:p>
          <w:p w14:paraId="7BB35C84" w14:textId="77777777" w:rsidR="009631E4" w:rsidRPr="00B622FA" w:rsidRDefault="009631E4" w:rsidP="00773B13">
            <w:pPr>
              <w:pStyle w:val="table"/>
              <w:jc w:val="left"/>
              <w:rPr>
                <w:rStyle w:val="HTML5"/>
                <w:rFonts w:ascii="Times New Roman" w:hAnsi="Times New Roman" w:cs="Times New Roman"/>
                <w:sz w:val="18"/>
                <w:szCs w:val="18"/>
                <w:lang w:val="en-US"/>
              </w:rPr>
            </w:pP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transformed</w:t>
            </w:r>
            <w:r w:rsidRPr="00B622FA">
              <w:rPr>
                <w:rStyle w:val="HTML5"/>
                <w:rFonts w:ascii="Times New Roman" w:hAnsi="Times New Roman" w:cs="Times New Roman"/>
                <w:sz w:val="18"/>
                <w:szCs w:val="18"/>
                <w:lang w:val="en-US"/>
              </w:rPr>
              <w:t xml:space="preserve"> = </w:t>
            </w:r>
            <w:r w:rsidRPr="002073EE">
              <w:rPr>
                <w:rStyle w:val="HTML5"/>
                <w:rFonts w:ascii="Times New Roman" w:hAnsi="Times New Roman" w:cs="Times New Roman"/>
                <w:i/>
                <w:sz w:val="18"/>
                <w:szCs w:val="18"/>
                <w:lang w:val="en-US"/>
              </w:rPr>
              <w:t>transform</w:t>
            </w:r>
            <w:r w:rsidRPr="00B622FA">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source</w:t>
            </w:r>
            <w:r w:rsidRPr="00B622FA">
              <w:rPr>
                <w:rStyle w:val="HTML5"/>
                <w:rFonts w:ascii="Times New Roman" w:hAnsi="Times New Roman" w:cs="Times New Roman"/>
                <w:sz w:val="18"/>
                <w:szCs w:val="18"/>
                <w:lang w:val="en-US"/>
              </w:rPr>
              <w:t>)</w:t>
            </w:r>
          </w:p>
          <w:p w14:paraId="2AF136B4" w14:textId="77777777" w:rsidR="009631E4" w:rsidRPr="00CB3B81" w:rsidRDefault="009631E4" w:rsidP="00773B13">
            <w:pPr>
              <w:pStyle w:val="table"/>
              <w:jc w:val="left"/>
              <w:rPr>
                <w:i/>
                <w:szCs w:val="18"/>
                <w:lang w:val="en-US"/>
              </w:rPr>
            </w:pPr>
            <w:r w:rsidRPr="00B622FA">
              <w:rPr>
                <w:rStyle w:val="HTML5"/>
                <w:rFonts w:ascii="Times New Roman" w:hAnsi="Times New Roman" w:cs="Times New Roman"/>
                <w:sz w:val="18"/>
                <w:szCs w:val="18"/>
                <w:lang w:val="en-US"/>
              </w:rPr>
              <w:t xml:space="preserve">        </w:t>
            </w:r>
            <w:proofErr w:type="spellStart"/>
            <w:r w:rsidRPr="002073EE">
              <w:rPr>
                <w:rStyle w:val="HTML5"/>
                <w:rFonts w:ascii="Times New Roman" w:hAnsi="Times New Roman" w:cs="Times New Roman"/>
                <w:i/>
                <w:sz w:val="18"/>
                <w:szCs w:val="18"/>
                <w:lang w:val="en-US"/>
              </w:rPr>
              <w:t>load</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to</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warehouse</w:t>
            </w:r>
            <w:proofErr w:type="spellEnd"/>
            <w:r w:rsidRPr="00B622FA">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transformed</w:t>
            </w:r>
            <w:r w:rsidRPr="00B622FA">
              <w:rPr>
                <w:rStyle w:val="HTML5"/>
                <w:rFonts w:ascii="Times New Roman" w:hAnsi="Times New Roman" w:cs="Times New Roman"/>
                <w:sz w:val="18"/>
                <w:szCs w:val="18"/>
                <w:lang w:val="en-US"/>
              </w:rPr>
              <w:t>)</w:t>
            </w:r>
          </w:p>
        </w:tc>
      </w:tr>
      <w:tr w:rsidR="009631E4" w:rsidRPr="00CB3B81" w14:paraId="39343E40" w14:textId="77777777" w:rsidTr="00773B13">
        <w:trPr>
          <w:trHeight w:val="64"/>
        </w:trPr>
        <w:tc>
          <w:tcPr>
            <w:tcW w:w="988" w:type="dxa"/>
            <w:vAlign w:val="center"/>
            <w:hideMark/>
          </w:tcPr>
          <w:p w14:paraId="77ECF86E" w14:textId="77777777" w:rsidR="009631E4" w:rsidRPr="000936C0" w:rsidRDefault="009631E4" w:rsidP="00773B13">
            <w:pPr>
              <w:pStyle w:val="table"/>
              <w:rPr>
                <w:iCs/>
                <w:szCs w:val="18"/>
                <w:lang w:val="en-US"/>
              </w:rPr>
            </w:pPr>
            <w:r w:rsidRPr="000936C0">
              <w:rPr>
                <w:rStyle w:val="afff4"/>
                <w:b w:val="0"/>
                <w:bCs w:val="0"/>
                <w:iCs/>
                <w:szCs w:val="18"/>
              </w:rPr>
              <w:t>DFD</w:t>
            </w:r>
          </w:p>
        </w:tc>
        <w:tc>
          <w:tcPr>
            <w:tcW w:w="1559" w:type="dxa"/>
            <w:vAlign w:val="center"/>
            <w:hideMark/>
          </w:tcPr>
          <w:p w14:paraId="5903912B" w14:textId="77777777" w:rsidR="009631E4" w:rsidRPr="00CB3B81" w:rsidRDefault="009631E4" w:rsidP="00773B13">
            <w:pPr>
              <w:pStyle w:val="table"/>
              <w:rPr>
                <w:szCs w:val="18"/>
                <w:lang w:val="en-US"/>
              </w:rPr>
            </w:pPr>
            <w:r w:rsidRPr="00CB3B81">
              <w:rPr>
                <w:szCs w:val="18"/>
              </w:rPr>
              <w:t>Поток данных</w:t>
            </w:r>
          </w:p>
        </w:tc>
        <w:tc>
          <w:tcPr>
            <w:tcW w:w="2402" w:type="dxa"/>
            <w:vAlign w:val="center"/>
            <w:hideMark/>
          </w:tcPr>
          <w:p w14:paraId="78E4FD1A" w14:textId="77777777" w:rsidR="009631E4" w:rsidRPr="00CB3B81" w:rsidRDefault="009631E4" w:rsidP="00773B13">
            <w:pPr>
              <w:pStyle w:val="table"/>
              <w:jc w:val="left"/>
              <w:rPr>
                <w:szCs w:val="18"/>
              </w:rPr>
            </w:pPr>
            <w:r w:rsidRPr="001121C1">
              <w:rPr>
                <w:szCs w:val="18"/>
              </w:rPr>
              <w:t>Процессы (круги), внешние сущности, хранилища данных, потоки данных</w:t>
            </w:r>
          </w:p>
        </w:tc>
        <w:tc>
          <w:tcPr>
            <w:tcW w:w="1503" w:type="dxa"/>
            <w:vAlign w:val="center"/>
            <w:hideMark/>
          </w:tcPr>
          <w:p w14:paraId="03CED086" w14:textId="77777777" w:rsidR="009631E4" w:rsidRPr="009E1399" w:rsidRDefault="009631E4" w:rsidP="00773B13">
            <w:pPr>
              <w:pStyle w:val="table"/>
              <w:jc w:val="left"/>
              <w:rPr>
                <w:i/>
                <w:szCs w:val="18"/>
                <w:lang w:val="en-US"/>
              </w:rPr>
            </w:pPr>
            <w:proofErr w:type="spellStart"/>
            <w:r w:rsidRPr="009E1399">
              <w:rPr>
                <w:rStyle w:val="HTML5"/>
                <w:rFonts w:ascii="Times New Roman" w:hAnsi="Times New Roman" w:cs="Times New Roman"/>
                <w:i/>
                <w:sz w:val="18"/>
                <w:szCs w:val="18"/>
              </w:rPr>
              <w:t>input</w:t>
            </w:r>
            <w:proofErr w:type="spellEnd"/>
            <w:r w:rsidRPr="009E1399">
              <w:rPr>
                <w:rStyle w:val="HTML5"/>
                <w:rFonts w:ascii="Times New Roman" w:hAnsi="Times New Roman" w:cs="Times New Roman"/>
                <w:i/>
                <w:sz w:val="18"/>
                <w:szCs w:val="18"/>
              </w:rPr>
              <w:t xml:space="preserve"> → process1 → </w:t>
            </w:r>
            <w:proofErr w:type="spellStart"/>
            <w:r w:rsidRPr="009E1399">
              <w:rPr>
                <w:rStyle w:val="HTML5"/>
                <w:rFonts w:ascii="Times New Roman" w:hAnsi="Times New Roman" w:cs="Times New Roman"/>
                <w:i/>
                <w:sz w:val="18"/>
                <w:szCs w:val="18"/>
              </w:rPr>
              <w:t>datastore</w:t>
            </w:r>
            <w:proofErr w:type="spellEnd"/>
            <w:r w:rsidRPr="009E1399">
              <w:rPr>
                <w:rStyle w:val="HTML5"/>
                <w:rFonts w:ascii="Times New Roman" w:hAnsi="Times New Roman" w:cs="Times New Roman"/>
                <w:i/>
                <w:sz w:val="18"/>
                <w:szCs w:val="18"/>
              </w:rPr>
              <w:t xml:space="preserve"> → </w:t>
            </w:r>
            <w:proofErr w:type="spellStart"/>
            <w:r w:rsidRPr="009E1399">
              <w:rPr>
                <w:rStyle w:val="HTML5"/>
                <w:rFonts w:ascii="Times New Roman" w:hAnsi="Times New Roman" w:cs="Times New Roman"/>
                <w:i/>
                <w:sz w:val="18"/>
                <w:szCs w:val="18"/>
              </w:rPr>
              <w:t>output</w:t>
            </w:r>
            <w:proofErr w:type="spellEnd"/>
          </w:p>
        </w:tc>
        <w:tc>
          <w:tcPr>
            <w:tcW w:w="2611" w:type="dxa"/>
            <w:vAlign w:val="center"/>
            <w:hideMark/>
          </w:tcPr>
          <w:p w14:paraId="302264BF" w14:textId="77777777" w:rsidR="009631E4" w:rsidRPr="000936C0" w:rsidRDefault="009631E4" w:rsidP="00773B13">
            <w:pPr>
              <w:pStyle w:val="table"/>
              <w:jc w:val="left"/>
              <w:rPr>
                <w:rStyle w:val="HTML5"/>
                <w:rFonts w:ascii="Times New Roman" w:hAnsi="Times New Roman" w:cs="Times New Roman"/>
                <w:iCs/>
                <w:sz w:val="18"/>
                <w:szCs w:val="18"/>
              </w:rPr>
            </w:pPr>
            <w:r w:rsidRPr="000936C0">
              <w:rPr>
                <w:iCs/>
                <w:szCs w:val="18"/>
              </w:rPr>
              <w:t>ETL–логика, архитектура данных</w:t>
            </w:r>
          </w:p>
          <w:p w14:paraId="327FB27A" w14:textId="77777777" w:rsidR="009631E4" w:rsidRDefault="009631E4" w:rsidP="00773B13">
            <w:pPr>
              <w:pStyle w:val="table"/>
              <w:jc w:val="left"/>
              <w:rPr>
                <w:rStyle w:val="HTML5"/>
                <w:rFonts w:ascii="Times New Roman" w:hAnsi="Times New Roman" w:cs="Times New Roman"/>
                <w:i/>
                <w:sz w:val="18"/>
                <w:szCs w:val="18"/>
              </w:rPr>
            </w:pPr>
          </w:p>
          <w:p w14:paraId="67EEC9E9" w14:textId="77777777" w:rsidR="009631E4" w:rsidRPr="005E3772" w:rsidRDefault="009631E4" w:rsidP="00773B13">
            <w:pPr>
              <w:pStyle w:val="table"/>
              <w:jc w:val="left"/>
              <w:rPr>
                <w:rStyle w:val="HTML5"/>
                <w:rFonts w:ascii="Times New Roman" w:hAnsi="Times New Roman" w:cs="Times New Roman"/>
                <w:sz w:val="18"/>
                <w:szCs w:val="18"/>
              </w:rPr>
            </w:pPr>
            <w:r w:rsidRPr="002073EE">
              <w:rPr>
                <w:rStyle w:val="HTML5"/>
                <w:rFonts w:ascii="Times New Roman" w:hAnsi="Times New Roman" w:cs="Times New Roman"/>
                <w:i/>
                <w:sz w:val="18"/>
                <w:szCs w:val="18"/>
                <w:lang w:val="en-US"/>
              </w:rPr>
              <w:t>def</w:t>
            </w:r>
            <w:r w:rsidRPr="005E3772">
              <w:rPr>
                <w:rStyle w:val="HTML5"/>
                <w:rFonts w:ascii="Times New Roman" w:hAnsi="Times New Roman" w:cs="Times New Roman"/>
                <w:sz w:val="18"/>
                <w:szCs w:val="18"/>
              </w:rPr>
              <w:t xml:space="preserve"> </w:t>
            </w:r>
            <w:proofErr w:type="spellStart"/>
            <w:r w:rsidRPr="002073EE">
              <w:rPr>
                <w:rStyle w:val="HTML5"/>
                <w:rFonts w:ascii="Times New Roman" w:hAnsi="Times New Roman" w:cs="Times New Roman"/>
                <w:i/>
                <w:sz w:val="18"/>
                <w:szCs w:val="18"/>
                <w:lang w:val="en-US"/>
              </w:rPr>
              <w:t>etl</w:t>
            </w:r>
            <w:proofErr w:type="spellEnd"/>
            <w:r w:rsidRPr="005E3772">
              <w:rPr>
                <w:rStyle w:val="HTML5"/>
                <w:rFonts w:ascii="Times New Roman" w:hAnsi="Times New Roman" w:cs="Times New Roman"/>
                <w:sz w:val="18"/>
                <w:szCs w:val="18"/>
              </w:rPr>
              <w:t>_</w:t>
            </w:r>
            <w:r w:rsidRPr="002073EE">
              <w:rPr>
                <w:rStyle w:val="HTML5"/>
                <w:rFonts w:ascii="Times New Roman" w:hAnsi="Times New Roman" w:cs="Times New Roman"/>
                <w:i/>
                <w:sz w:val="18"/>
                <w:szCs w:val="18"/>
                <w:lang w:val="en-US"/>
              </w:rPr>
              <w:t>pipeline</w:t>
            </w:r>
            <w:r w:rsidRPr="005E3772">
              <w:rPr>
                <w:rStyle w:val="HTML5"/>
                <w:rFonts w:ascii="Times New Roman" w:hAnsi="Times New Roman" w:cs="Times New Roman"/>
                <w:sz w:val="18"/>
                <w:szCs w:val="18"/>
              </w:rPr>
              <w:t>():</w:t>
            </w:r>
          </w:p>
          <w:p w14:paraId="4EC4D672" w14:textId="77777777" w:rsidR="009631E4" w:rsidRPr="00B622FA" w:rsidRDefault="009631E4" w:rsidP="00773B13">
            <w:pPr>
              <w:pStyle w:val="table"/>
              <w:jc w:val="left"/>
              <w:rPr>
                <w:rStyle w:val="HTML5"/>
                <w:rFonts w:ascii="Times New Roman" w:hAnsi="Times New Roman" w:cs="Times New Roman"/>
                <w:sz w:val="18"/>
                <w:szCs w:val="18"/>
                <w:lang w:val="en-US"/>
              </w:rPr>
            </w:pPr>
            <w:r w:rsidRPr="005E3772">
              <w:rPr>
                <w:rStyle w:val="HTML5"/>
                <w:rFonts w:ascii="Times New Roman" w:hAnsi="Times New Roman" w:cs="Times New Roman"/>
                <w:sz w:val="18"/>
                <w:szCs w:val="18"/>
              </w:rPr>
              <w:t xml:space="preserve">    </w:t>
            </w:r>
            <w:proofErr w:type="spellStart"/>
            <w:r w:rsidRPr="002073EE">
              <w:rPr>
                <w:rStyle w:val="HTML5"/>
                <w:rFonts w:ascii="Times New Roman" w:hAnsi="Times New Roman" w:cs="Times New Roman"/>
                <w:i/>
                <w:sz w:val="18"/>
                <w:szCs w:val="18"/>
                <w:lang w:val="en-US"/>
              </w:rPr>
              <w:t>raw</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data</w:t>
            </w:r>
            <w:proofErr w:type="spellEnd"/>
            <w:r w:rsidRPr="00B622FA">
              <w:rPr>
                <w:rStyle w:val="HTML5"/>
                <w:rFonts w:ascii="Times New Roman" w:hAnsi="Times New Roman" w:cs="Times New Roman"/>
                <w:sz w:val="18"/>
                <w:szCs w:val="18"/>
                <w:lang w:val="en-US"/>
              </w:rPr>
              <w:t xml:space="preserve"> = </w:t>
            </w:r>
            <w:proofErr w:type="spellStart"/>
            <w:r w:rsidRPr="002073EE">
              <w:rPr>
                <w:rStyle w:val="HTML5"/>
                <w:rFonts w:ascii="Times New Roman" w:hAnsi="Times New Roman" w:cs="Times New Roman"/>
                <w:i/>
                <w:sz w:val="18"/>
                <w:szCs w:val="18"/>
                <w:lang w:val="en-US"/>
              </w:rPr>
              <w:t>load</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from</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source</w:t>
            </w:r>
            <w:proofErr w:type="spellEnd"/>
            <w:r w:rsidRPr="00B622FA">
              <w:rPr>
                <w:rStyle w:val="HTML5"/>
                <w:rFonts w:ascii="Times New Roman" w:hAnsi="Times New Roman" w:cs="Times New Roman"/>
                <w:sz w:val="18"/>
                <w:szCs w:val="18"/>
                <w:lang w:val="en-US"/>
              </w:rPr>
              <w:t>()</w:t>
            </w:r>
          </w:p>
          <w:p w14:paraId="7063B558" w14:textId="77777777" w:rsidR="009631E4" w:rsidRPr="00B622FA" w:rsidRDefault="009631E4" w:rsidP="00773B13">
            <w:pPr>
              <w:pStyle w:val="table"/>
              <w:jc w:val="left"/>
              <w:rPr>
                <w:rStyle w:val="HTML5"/>
                <w:rFonts w:ascii="Times New Roman" w:hAnsi="Times New Roman" w:cs="Times New Roman"/>
                <w:sz w:val="18"/>
                <w:szCs w:val="18"/>
                <w:lang w:val="en-US"/>
              </w:rPr>
            </w:pP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cleaned</w:t>
            </w:r>
            <w:r w:rsidRPr="00B622FA">
              <w:rPr>
                <w:rStyle w:val="HTML5"/>
                <w:rFonts w:ascii="Times New Roman" w:hAnsi="Times New Roman" w:cs="Times New Roman"/>
                <w:sz w:val="18"/>
                <w:szCs w:val="18"/>
                <w:lang w:val="en-US"/>
              </w:rPr>
              <w:t xml:space="preserve"> = </w:t>
            </w:r>
            <w:proofErr w:type="spellStart"/>
            <w:r w:rsidRPr="002073EE">
              <w:rPr>
                <w:rStyle w:val="HTML5"/>
                <w:rFonts w:ascii="Times New Roman" w:hAnsi="Times New Roman" w:cs="Times New Roman"/>
                <w:i/>
                <w:sz w:val="18"/>
                <w:szCs w:val="18"/>
                <w:lang w:val="en-US"/>
              </w:rPr>
              <w:t>clean</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data</w:t>
            </w:r>
            <w:proofErr w:type="spellEnd"/>
            <w:r w:rsidRPr="00B622FA">
              <w:rPr>
                <w:rStyle w:val="HTML5"/>
                <w:rFonts w:ascii="Times New Roman" w:hAnsi="Times New Roman" w:cs="Times New Roman"/>
                <w:sz w:val="18"/>
                <w:szCs w:val="18"/>
                <w:lang w:val="en-US"/>
              </w:rPr>
              <w:t>(</w:t>
            </w:r>
            <w:proofErr w:type="spellStart"/>
            <w:r w:rsidRPr="002073EE">
              <w:rPr>
                <w:rStyle w:val="HTML5"/>
                <w:rFonts w:ascii="Times New Roman" w:hAnsi="Times New Roman" w:cs="Times New Roman"/>
                <w:i/>
                <w:sz w:val="18"/>
                <w:szCs w:val="18"/>
                <w:lang w:val="en-US"/>
              </w:rPr>
              <w:t>raw</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data</w:t>
            </w:r>
            <w:proofErr w:type="spellEnd"/>
            <w:r w:rsidRPr="00B622FA">
              <w:rPr>
                <w:rStyle w:val="HTML5"/>
                <w:rFonts w:ascii="Times New Roman" w:hAnsi="Times New Roman" w:cs="Times New Roman"/>
                <w:sz w:val="18"/>
                <w:szCs w:val="18"/>
                <w:lang w:val="en-US"/>
              </w:rPr>
              <w:t>)</w:t>
            </w:r>
          </w:p>
          <w:p w14:paraId="3C30DA52" w14:textId="77777777" w:rsidR="009631E4" w:rsidRPr="00CB3B81" w:rsidRDefault="009631E4" w:rsidP="00773B13">
            <w:pPr>
              <w:pStyle w:val="table"/>
              <w:jc w:val="left"/>
              <w:rPr>
                <w:i/>
                <w:szCs w:val="18"/>
                <w:lang w:val="en-US"/>
              </w:rPr>
            </w:pPr>
            <w:r w:rsidRPr="00B622FA">
              <w:rPr>
                <w:rStyle w:val="HTML5"/>
                <w:rFonts w:ascii="Times New Roman" w:hAnsi="Times New Roman" w:cs="Times New Roman"/>
                <w:sz w:val="18"/>
                <w:szCs w:val="18"/>
                <w:lang w:val="en-US"/>
              </w:rPr>
              <w:t xml:space="preserve">    </w:t>
            </w:r>
            <w:proofErr w:type="spellStart"/>
            <w:r w:rsidRPr="002073EE">
              <w:rPr>
                <w:rStyle w:val="HTML5"/>
                <w:rFonts w:ascii="Times New Roman" w:hAnsi="Times New Roman" w:cs="Times New Roman"/>
                <w:i/>
                <w:sz w:val="18"/>
                <w:szCs w:val="18"/>
                <w:lang w:val="en-US"/>
              </w:rPr>
              <w:t>save</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to</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database</w:t>
            </w:r>
            <w:proofErr w:type="spellEnd"/>
            <w:r w:rsidRPr="00B622FA">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cleaned</w:t>
            </w:r>
            <w:r w:rsidRPr="00B622FA">
              <w:rPr>
                <w:rStyle w:val="HTML5"/>
                <w:rFonts w:ascii="Times New Roman" w:hAnsi="Times New Roman" w:cs="Times New Roman"/>
                <w:sz w:val="18"/>
                <w:szCs w:val="18"/>
                <w:lang w:val="en-US"/>
              </w:rPr>
              <w:t>)</w:t>
            </w:r>
          </w:p>
        </w:tc>
      </w:tr>
      <w:tr w:rsidR="009631E4" w:rsidRPr="00CB3B81" w14:paraId="318AB99F" w14:textId="77777777" w:rsidTr="00773B13">
        <w:trPr>
          <w:trHeight w:val="64"/>
        </w:trPr>
        <w:tc>
          <w:tcPr>
            <w:tcW w:w="988" w:type="dxa"/>
            <w:vAlign w:val="center"/>
          </w:tcPr>
          <w:p w14:paraId="2444FB83" w14:textId="77777777" w:rsidR="009631E4" w:rsidRPr="000936C0" w:rsidRDefault="009631E4" w:rsidP="00773B13">
            <w:pPr>
              <w:pStyle w:val="table"/>
              <w:rPr>
                <w:iCs/>
                <w:szCs w:val="18"/>
                <w:lang w:val="en-US"/>
              </w:rPr>
            </w:pPr>
            <w:r w:rsidRPr="000936C0">
              <w:rPr>
                <w:rStyle w:val="afff4"/>
                <w:b w:val="0"/>
                <w:bCs w:val="0"/>
                <w:iCs/>
                <w:szCs w:val="18"/>
              </w:rPr>
              <w:t>ERD</w:t>
            </w:r>
          </w:p>
        </w:tc>
        <w:tc>
          <w:tcPr>
            <w:tcW w:w="1559" w:type="dxa"/>
            <w:vAlign w:val="center"/>
          </w:tcPr>
          <w:p w14:paraId="05719767" w14:textId="77777777" w:rsidR="009631E4" w:rsidRPr="00CB3B81" w:rsidRDefault="009631E4" w:rsidP="00773B13">
            <w:pPr>
              <w:pStyle w:val="table"/>
              <w:rPr>
                <w:szCs w:val="18"/>
                <w:lang w:val="en-US"/>
              </w:rPr>
            </w:pPr>
            <w:r w:rsidRPr="00CB3B81">
              <w:rPr>
                <w:szCs w:val="18"/>
              </w:rPr>
              <w:t>Структурная модель данных</w:t>
            </w:r>
          </w:p>
        </w:tc>
        <w:tc>
          <w:tcPr>
            <w:tcW w:w="2402" w:type="dxa"/>
            <w:vAlign w:val="center"/>
          </w:tcPr>
          <w:p w14:paraId="71C9F07B" w14:textId="77777777" w:rsidR="009631E4" w:rsidRPr="001121C1" w:rsidRDefault="009631E4" w:rsidP="00773B13">
            <w:pPr>
              <w:pStyle w:val="table"/>
              <w:jc w:val="left"/>
              <w:rPr>
                <w:iCs/>
                <w:szCs w:val="18"/>
              </w:rPr>
            </w:pPr>
            <w:r w:rsidRPr="001121C1">
              <w:rPr>
                <w:iCs/>
                <w:szCs w:val="18"/>
              </w:rPr>
              <w:t>Сущности (прямоугольники), свойства (овалы), ключи, связи (ромбы), кратность</w:t>
            </w:r>
          </w:p>
        </w:tc>
        <w:tc>
          <w:tcPr>
            <w:tcW w:w="1503" w:type="dxa"/>
            <w:vAlign w:val="center"/>
          </w:tcPr>
          <w:p w14:paraId="6B1B8303" w14:textId="77777777" w:rsidR="009631E4" w:rsidRPr="009E1399" w:rsidRDefault="009631E4" w:rsidP="00773B13">
            <w:pPr>
              <w:pStyle w:val="table"/>
              <w:jc w:val="left"/>
              <w:rPr>
                <w:i/>
                <w:szCs w:val="18"/>
                <w:lang w:val="en-US"/>
              </w:rPr>
            </w:pPr>
            <w:r w:rsidRPr="009E1399">
              <w:rPr>
                <w:rStyle w:val="HTML5"/>
                <w:rFonts w:ascii="Times New Roman" w:hAnsi="Times New Roman" w:cs="Times New Roman"/>
                <w:i/>
                <w:sz w:val="18"/>
                <w:szCs w:val="18"/>
                <w:lang w:val="en-US"/>
              </w:rPr>
              <w:t xml:space="preserve">Order 1:N </w:t>
            </w:r>
            <w:proofErr w:type="spellStart"/>
            <w:r w:rsidRPr="009E1399">
              <w:rPr>
                <w:rStyle w:val="HTML5"/>
                <w:rFonts w:ascii="Times New Roman" w:hAnsi="Times New Roman" w:cs="Times New Roman"/>
                <w:i/>
                <w:sz w:val="18"/>
                <w:szCs w:val="18"/>
                <w:lang w:val="en-US"/>
              </w:rPr>
              <w:t>OrderItem</w:t>
            </w:r>
            <w:proofErr w:type="spellEnd"/>
            <w:r w:rsidRPr="009E1399">
              <w:rPr>
                <w:rStyle w:val="HTML5"/>
                <w:rFonts w:ascii="Times New Roman" w:hAnsi="Times New Roman" w:cs="Times New Roman"/>
                <w:i/>
                <w:sz w:val="18"/>
                <w:szCs w:val="18"/>
                <w:lang w:val="en-US"/>
              </w:rPr>
              <w:t>; Customer 1:1 Order</w:t>
            </w:r>
          </w:p>
        </w:tc>
        <w:tc>
          <w:tcPr>
            <w:tcW w:w="2611" w:type="dxa"/>
            <w:vAlign w:val="center"/>
          </w:tcPr>
          <w:p w14:paraId="197DEC53" w14:textId="77777777" w:rsidR="009631E4" w:rsidRPr="000936C0" w:rsidRDefault="009631E4" w:rsidP="00773B13">
            <w:pPr>
              <w:pStyle w:val="table"/>
              <w:jc w:val="left"/>
              <w:rPr>
                <w:rStyle w:val="HTML5"/>
                <w:rFonts w:ascii="Times New Roman" w:hAnsi="Times New Roman" w:cs="Times New Roman"/>
                <w:iCs/>
                <w:sz w:val="18"/>
                <w:szCs w:val="18"/>
                <w:lang w:val="en-US"/>
              </w:rPr>
            </w:pPr>
            <w:r w:rsidRPr="000936C0">
              <w:rPr>
                <w:iCs/>
                <w:szCs w:val="18"/>
                <w:lang w:val="en-US"/>
              </w:rPr>
              <w:t>SQL DDL, ORM–</w:t>
            </w:r>
            <w:r w:rsidRPr="000936C0">
              <w:rPr>
                <w:iCs/>
                <w:szCs w:val="18"/>
              </w:rPr>
              <w:t>схема</w:t>
            </w:r>
          </w:p>
          <w:p w14:paraId="0EDFE4BA" w14:textId="77777777" w:rsidR="009631E4" w:rsidRPr="005E3772" w:rsidRDefault="009631E4" w:rsidP="00773B13">
            <w:pPr>
              <w:pStyle w:val="table"/>
              <w:jc w:val="left"/>
              <w:rPr>
                <w:rStyle w:val="HTML5"/>
                <w:rFonts w:ascii="Times New Roman" w:hAnsi="Times New Roman" w:cs="Times New Roman"/>
                <w:i/>
                <w:sz w:val="18"/>
                <w:szCs w:val="18"/>
                <w:lang w:val="en-US"/>
              </w:rPr>
            </w:pPr>
          </w:p>
          <w:p w14:paraId="3E566C5E" w14:textId="77777777" w:rsidR="009631E4" w:rsidRPr="00B622FA" w:rsidRDefault="009631E4" w:rsidP="00773B13">
            <w:pPr>
              <w:pStyle w:val="table"/>
              <w:jc w:val="left"/>
              <w:rPr>
                <w:rStyle w:val="HTML5"/>
                <w:rFonts w:ascii="Times New Roman" w:hAnsi="Times New Roman" w:cs="Times New Roman"/>
                <w:sz w:val="18"/>
                <w:szCs w:val="18"/>
                <w:lang w:val="en-US"/>
              </w:rPr>
            </w:pPr>
            <w:r w:rsidRPr="002073EE">
              <w:rPr>
                <w:rStyle w:val="HTML5"/>
                <w:rFonts w:ascii="Times New Roman" w:hAnsi="Times New Roman" w:cs="Times New Roman"/>
                <w:i/>
                <w:sz w:val="18"/>
                <w:szCs w:val="18"/>
                <w:lang w:val="en-US"/>
              </w:rPr>
              <w:t>CREATE</w:t>
            </w: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TABLE</w:t>
            </w: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Orders</w:t>
            </w:r>
            <w:r w:rsidRPr="00B622FA">
              <w:rPr>
                <w:rStyle w:val="HTML5"/>
                <w:rFonts w:ascii="Times New Roman" w:hAnsi="Times New Roman" w:cs="Times New Roman"/>
                <w:sz w:val="18"/>
                <w:szCs w:val="18"/>
                <w:lang w:val="en-US"/>
              </w:rPr>
              <w:t xml:space="preserve"> (</w:t>
            </w:r>
          </w:p>
          <w:p w14:paraId="14881FDA" w14:textId="77777777" w:rsidR="009631E4" w:rsidRPr="00B622FA" w:rsidRDefault="009631E4" w:rsidP="00773B13">
            <w:pPr>
              <w:pStyle w:val="table"/>
              <w:jc w:val="left"/>
              <w:rPr>
                <w:rStyle w:val="HTML5"/>
                <w:rFonts w:ascii="Times New Roman" w:hAnsi="Times New Roman" w:cs="Times New Roman"/>
                <w:sz w:val="18"/>
                <w:szCs w:val="18"/>
                <w:lang w:val="en-US"/>
              </w:rPr>
            </w:pP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id</w:t>
            </w: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SERIAL</w:t>
            </w: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PRIMARY</w:t>
            </w: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KEY</w:t>
            </w:r>
            <w:r w:rsidRPr="00B622FA">
              <w:rPr>
                <w:rStyle w:val="HTML5"/>
                <w:rFonts w:ascii="Times New Roman" w:hAnsi="Times New Roman" w:cs="Times New Roman"/>
                <w:sz w:val="18"/>
                <w:szCs w:val="18"/>
                <w:lang w:val="en-US"/>
              </w:rPr>
              <w:t>,</w:t>
            </w:r>
          </w:p>
          <w:p w14:paraId="453AAF88" w14:textId="77777777" w:rsidR="009631E4" w:rsidRPr="00B622FA" w:rsidRDefault="009631E4" w:rsidP="00773B13">
            <w:pPr>
              <w:pStyle w:val="table"/>
              <w:jc w:val="left"/>
              <w:rPr>
                <w:rStyle w:val="HTML5"/>
                <w:rFonts w:ascii="Times New Roman" w:hAnsi="Times New Roman" w:cs="Times New Roman"/>
                <w:sz w:val="18"/>
                <w:szCs w:val="18"/>
                <w:lang w:val="en-US"/>
              </w:rPr>
            </w:pPr>
            <w:r w:rsidRPr="00B622FA">
              <w:rPr>
                <w:rStyle w:val="HTML5"/>
                <w:rFonts w:ascii="Times New Roman" w:hAnsi="Times New Roman" w:cs="Times New Roman"/>
                <w:sz w:val="18"/>
                <w:szCs w:val="18"/>
                <w:lang w:val="en-US"/>
              </w:rPr>
              <w:t xml:space="preserve">    </w:t>
            </w:r>
            <w:proofErr w:type="spellStart"/>
            <w:r w:rsidRPr="002073EE">
              <w:rPr>
                <w:rStyle w:val="HTML5"/>
                <w:rFonts w:ascii="Times New Roman" w:hAnsi="Times New Roman" w:cs="Times New Roman"/>
                <w:i/>
                <w:sz w:val="18"/>
                <w:szCs w:val="18"/>
                <w:lang w:val="en-US"/>
              </w:rPr>
              <w:t>customer</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id</w:t>
            </w:r>
            <w:proofErr w:type="spellEnd"/>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INT</w:t>
            </w: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REFERENCES</w:t>
            </w: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Customers</w:t>
            </w:r>
            <w:r w:rsidRPr="00B622FA">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id</w:t>
            </w:r>
            <w:r w:rsidRPr="00B622FA">
              <w:rPr>
                <w:rStyle w:val="HTML5"/>
                <w:rFonts w:ascii="Times New Roman" w:hAnsi="Times New Roman" w:cs="Times New Roman"/>
                <w:sz w:val="18"/>
                <w:szCs w:val="18"/>
                <w:lang w:val="en-US"/>
              </w:rPr>
              <w:t>),</w:t>
            </w:r>
          </w:p>
          <w:p w14:paraId="776CDD3A" w14:textId="77777777" w:rsidR="009631E4" w:rsidRPr="00B622FA" w:rsidRDefault="009631E4" w:rsidP="00773B13">
            <w:pPr>
              <w:pStyle w:val="table"/>
              <w:jc w:val="left"/>
              <w:rPr>
                <w:rStyle w:val="HTML5"/>
                <w:rFonts w:ascii="Times New Roman" w:hAnsi="Times New Roman" w:cs="Times New Roman"/>
                <w:sz w:val="18"/>
                <w:szCs w:val="18"/>
                <w:lang w:val="en-US"/>
              </w:rPr>
            </w:pP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total</w:t>
            </w: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DECIMAL</w:t>
            </w:r>
            <w:r w:rsidRPr="00B622FA">
              <w:rPr>
                <w:rStyle w:val="HTML5"/>
                <w:rFonts w:ascii="Times New Roman" w:hAnsi="Times New Roman" w:cs="Times New Roman"/>
                <w:sz w:val="18"/>
                <w:szCs w:val="18"/>
                <w:lang w:val="en-US"/>
              </w:rPr>
              <w:t>(10,2)</w:t>
            </w:r>
          </w:p>
          <w:p w14:paraId="266FFEB2" w14:textId="77777777" w:rsidR="009631E4" w:rsidRPr="00CB3B81" w:rsidRDefault="009631E4" w:rsidP="00773B13">
            <w:pPr>
              <w:pStyle w:val="table"/>
              <w:jc w:val="left"/>
              <w:rPr>
                <w:i/>
                <w:szCs w:val="18"/>
                <w:lang w:val="en-US"/>
              </w:rPr>
            </w:pPr>
            <w:r w:rsidRPr="00B622FA">
              <w:rPr>
                <w:rStyle w:val="HTML5"/>
                <w:rFonts w:ascii="Times New Roman" w:hAnsi="Times New Roman" w:cs="Times New Roman"/>
                <w:sz w:val="18"/>
                <w:szCs w:val="18"/>
                <w:lang w:val="en-US"/>
              </w:rPr>
              <w:t>);</w:t>
            </w:r>
          </w:p>
        </w:tc>
      </w:tr>
    </w:tbl>
    <w:p w14:paraId="6261451B" w14:textId="77777777" w:rsidR="009631E4" w:rsidRDefault="009631E4" w:rsidP="00F33754">
      <w:pPr>
        <w:spacing w:line="259" w:lineRule="auto"/>
        <w:ind w:firstLine="720"/>
        <w:jc w:val="both"/>
        <w:rPr>
          <w:sz w:val="22"/>
        </w:rPr>
      </w:pPr>
    </w:p>
    <w:p w14:paraId="3C0FE2D1" w14:textId="08DEB20D" w:rsidR="00F33754" w:rsidRPr="00F33754" w:rsidRDefault="00E53CF8" w:rsidP="00C354F7">
      <w:pPr>
        <w:pStyle w:val="textofarticle"/>
      </w:pPr>
      <w:r w:rsidRPr="00E53CF8">
        <w:t xml:space="preserve">Из таблицы 1 видно, что каждая нотация описывается в виде структуры элементов и связей. Несмотря на различия в интерпретации и визуальном оформлении, все рассмотренные нотации можно представить в виде единого </w:t>
      </w:r>
      <w:proofErr w:type="spellStart"/>
      <w:r w:rsidRPr="00E53CF8">
        <w:t>графового</w:t>
      </w:r>
      <w:proofErr w:type="spellEnd"/>
      <w:r w:rsidRPr="00E53CF8">
        <w:t xml:space="preserve"> представления, в котором элементы диаграммы соответствуют вершинам, а зависимости между ними </w:t>
      </w:r>
      <w:r w:rsidR="00225CB8">
        <w:t>–</w:t>
      </w:r>
      <w:r w:rsidRPr="00E53CF8">
        <w:t xml:space="preserve"> р</w:t>
      </w:r>
      <w:r w:rsidR="00B92049">
        <w:t>е</w:t>
      </w:r>
      <w:r w:rsidRPr="00E53CF8">
        <w:t xml:space="preserve">брам этой структуре из теоретической модели, где элементы и связи выражаются через граф </w:t>
      </w:r>
      <w:r w:rsidRPr="002073EE">
        <w:rPr>
          <w:i/>
        </w:rPr>
        <w:t>G</w:t>
      </w:r>
      <w:r w:rsidRPr="00C25729">
        <w:rPr>
          <w:i/>
        </w:rPr>
        <w:t xml:space="preserve"> </w:t>
      </w:r>
      <w:r w:rsidRPr="00E53CF8">
        <w:t>и формальную модель</w:t>
      </w:r>
      <w:r>
        <w:t xml:space="preserve"> </w:t>
      </w:r>
      <w:r w:rsidRPr="002073EE">
        <w:rPr>
          <w:i/>
          <w:lang w:val="en-US"/>
        </w:rPr>
        <w:t>M</w:t>
      </w:r>
      <w:r w:rsidR="00F33754" w:rsidRPr="00C25729">
        <w:rPr>
          <w:i/>
        </w:rPr>
        <w:t>.</w:t>
      </w:r>
    </w:p>
    <w:p w14:paraId="487D458A" w14:textId="65C63772" w:rsidR="00F33754" w:rsidRPr="00F33754" w:rsidRDefault="005E054F" w:rsidP="00C354F7">
      <w:pPr>
        <w:pStyle w:val="textofarticle"/>
      </w:pPr>
      <w:r w:rsidRPr="005E054F">
        <w:t>Для наглядного представления типов диаграмм и их групп по категориям приведена схема, показанная на рис</w:t>
      </w:r>
      <w:r w:rsidR="00083AD0" w:rsidRPr="00083AD0">
        <w:t>.</w:t>
      </w:r>
      <w:r w:rsidR="00F33754" w:rsidRPr="00F33754">
        <w:t xml:space="preserve"> 1.</w:t>
      </w:r>
    </w:p>
    <w:p w14:paraId="3ABA8E2D" w14:textId="7560BD8E" w:rsidR="0020798F" w:rsidRDefault="0020798F" w:rsidP="00D5587A">
      <w:pPr>
        <w:spacing w:before="120"/>
        <w:jc w:val="center"/>
        <w:rPr>
          <w:sz w:val="22"/>
          <w:lang w:val="en-US"/>
        </w:rPr>
      </w:pPr>
      <w:r>
        <w:rPr>
          <w:noProof/>
        </w:rPr>
        <w:drawing>
          <wp:inline distT="0" distB="0" distL="0" distR="0" wp14:anchorId="1B54F3DD" wp14:editId="2A2277C9">
            <wp:extent cx="4654851" cy="2322830"/>
            <wp:effectExtent l="0" t="0" r="0" b="1270"/>
            <wp:docPr id="13160992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99267" name=""/>
                    <pic:cNvPicPr/>
                  </pic:nvPicPr>
                  <pic:blipFill rotWithShape="1">
                    <a:blip r:embed="rId8"/>
                    <a:srcRect t="8590"/>
                    <a:stretch>
                      <a:fillRect/>
                    </a:stretch>
                  </pic:blipFill>
                  <pic:spPr bwMode="auto">
                    <a:xfrm>
                      <a:off x="0" y="0"/>
                      <a:ext cx="4683889" cy="2337320"/>
                    </a:xfrm>
                    <a:prstGeom prst="rect">
                      <a:avLst/>
                    </a:prstGeom>
                    <a:ln>
                      <a:noFill/>
                    </a:ln>
                    <a:extLst>
                      <a:ext uri="{53640926-AAD7-44D8-BBD7-CCE9431645EC}">
                        <a14:shadowObscured xmlns:a14="http://schemas.microsoft.com/office/drawing/2010/main"/>
                      </a:ext>
                    </a:extLst>
                  </pic:spPr>
                </pic:pic>
              </a:graphicData>
            </a:graphic>
          </wp:inline>
        </w:drawing>
      </w:r>
    </w:p>
    <w:p w14:paraId="60A9F4B7" w14:textId="2EAEAF7E" w:rsidR="00083AD0" w:rsidRPr="00083AD0" w:rsidRDefault="00083AD0" w:rsidP="00100BD6">
      <w:pPr>
        <w:pStyle w:val="captionline"/>
      </w:pPr>
      <w:r w:rsidRPr="00F354B7">
        <w:t xml:space="preserve">Рис. 1. </w:t>
      </w:r>
      <w:r w:rsidR="00484800">
        <w:t>Иерархия нотация моделирования</w:t>
      </w:r>
    </w:p>
    <w:p w14:paraId="54EA28C8" w14:textId="06DC961D" w:rsidR="008838FC" w:rsidRPr="00B92049" w:rsidRDefault="00A85CD7" w:rsidP="00C354F7">
      <w:pPr>
        <w:pStyle w:val="textofarticle"/>
      </w:pPr>
      <w:r>
        <w:t>Данная схема</w:t>
      </w:r>
      <w:r w:rsidR="008838FC" w:rsidRPr="008838FC">
        <w:t xml:space="preserve"> иллюстрирует группировку нотаций по типу описания (структура, поведение, процессы, сетевые модели) и по предметной области, показывая, что множество </w:t>
      </w:r>
      <w:r w:rsidR="008838FC" w:rsidRPr="008838FC">
        <w:lastRenderedPageBreak/>
        <w:t xml:space="preserve">используемых нотаций естественно группируется в несколько типовых категорий. Это позволяет построить единую теоретическую модель преобразования, опирающуюся на единый </w:t>
      </w:r>
      <w:proofErr w:type="spellStart"/>
      <w:r w:rsidR="008838FC" w:rsidRPr="008838FC">
        <w:t>графовый</w:t>
      </w:r>
      <w:proofErr w:type="spellEnd"/>
      <w:r w:rsidR="008838FC" w:rsidRPr="008838FC">
        <w:t xml:space="preserve"> и мета</w:t>
      </w:r>
      <w:r w:rsidR="008838FC" w:rsidRPr="008838FC">
        <w:noBreakHyphen/>
        <w:t xml:space="preserve">модельный каркас, который унифицирует обработку диаграмм различных типов и позволяет использовать их в рамках одной и той же </w:t>
      </w:r>
      <w:r w:rsidR="00D07EF2" w:rsidRPr="00D07EF2">
        <w:t>конвейерной</w:t>
      </w:r>
      <w:r w:rsidR="00D07EF2">
        <w:t xml:space="preserve"> </w:t>
      </w:r>
      <w:r w:rsidR="008838FC" w:rsidRPr="008838FC">
        <w:t>схемы преобразования изображения в программный код.</w:t>
      </w:r>
    </w:p>
    <w:p w14:paraId="7E1BA8E7" w14:textId="58B82506" w:rsidR="005B18DC" w:rsidRPr="005B18DC" w:rsidRDefault="00D230B0" w:rsidP="007C65D0">
      <w:pPr>
        <w:pStyle w:val="10"/>
      </w:pPr>
      <w:r>
        <w:t>Теоретическ</w:t>
      </w:r>
      <w:r w:rsidR="00FE407C">
        <w:t>ая</w:t>
      </w:r>
      <w:r w:rsidR="007213F3">
        <w:t xml:space="preserve"> </w:t>
      </w:r>
      <w:r w:rsidR="00FE407C">
        <w:t>модель</w:t>
      </w:r>
      <w:r w:rsidR="007213F3">
        <w:t xml:space="preserve"> </w:t>
      </w:r>
      <w:r w:rsidR="00FE407C">
        <w:t>преобразования</w:t>
      </w:r>
    </w:p>
    <w:p w14:paraId="27F6E957" w14:textId="5BB001A0" w:rsidR="008838FC" w:rsidRDefault="008838FC" w:rsidP="00E6325D">
      <w:pPr>
        <w:ind w:firstLine="567"/>
        <w:jc w:val="both"/>
        <w:rPr>
          <w:sz w:val="22"/>
          <w:szCs w:val="22"/>
        </w:rPr>
      </w:pPr>
      <w:r w:rsidRPr="008838FC">
        <w:rPr>
          <w:sz w:val="22"/>
          <w:szCs w:val="22"/>
        </w:rPr>
        <w:t xml:space="preserve">Для описания процесса преобразования изображения диаграммы </w:t>
      </w:r>
      <w:r w:rsidRPr="002073EE">
        <w:rPr>
          <w:i/>
          <w:sz w:val="22"/>
          <w:szCs w:val="22"/>
        </w:rPr>
        <w:t>I</w:t>
      </w:r>
      <w:r w:rsidRPr="008838FC">
        <w:rPr>
          <w:sz w:val="22"/>
          <w:szCs w:val="22"/>
        </w:rPr>
        <w:t xml:space="preserve"> в программный код </w:t>
      </w:r>
      <w:r w:rsidRPr="002073EE">
        <w:rPr>
          <w:i/>
          <w:sz w:val="22"/>
          <w:szCs w:val="22"/>
        </w:rPr>
        <w:t>C</w:t>
      </w:r>
      <w:r w:rsidRPr="008838FC">
        <w:rPr>
          <w:sz w:val="22"/>
          <w:szCs w:val="22"/>
        </w:rPr>
        <w:t xml:space="preserve"> вводится последовательность отображений, связывающих исходное изображение с конечным кодом через ряд промежуточных представлений. В рамках модели выделяются три ключевых этапа: анализ изображения и построение </w:t>
      </w:r>
      <w:proofErr w:type="spellStart"/>
      <w:r w:rsidRPr="008838FC">
        <w:rPr>
          <w:sz w:val="22"/>
          <w:szCs w:val="22"/>
        </w:rPr>
        <w:t>графовой</w:t>
      </w:r>
      <w:proofErr w:type="spellEnd"/>
      <w:r w:rsidRPr="008838FC">
        <w:rPr>
          <w:sz w:val="22"/>
          <w:szCs w:val="22"/>
        </w:rPr>
        <w:t xml:space="preserve"> модели, формализация в терминах конкретной нотации и построение промежуточного представления, из которого осуществляется генерация кода.</w:t>
      </w:r>
    </w:p>
    <w:p w14:paraId="4638787F" w14:textId="13FFD400" w:rsidR="00E6325D" w:rsidRPr="00B61250" w:rsidRDefault="00E6325D" w:rsidP="00E6325D">
      <w:pPr>
        <w:ind w:firstLine="567"/>
        <w:jc w:val="both"/>
        <w:rPr>
          <w:sz w:val="22"/>
          <w:szCs w:val="22"/>
        </w:rPr>
      </w:pPr>
      <w:r w:rsidRPr="00E6325D">
        <w:rPr>
          <w:sz w:val="22"/>
          <w:szCs w:val="22"/>
        </w:rPr>
        <w:t>Общая</w:t>
      </w:r>
      <w:r w:rsidR="007213F3">
        <w:rPr>
          <w:sz w:val="22"/>
          <w:szCs w:val="22"/>
        </w:rPr>
        <w:t xml:space="preserve"> </w:t>
      </w:r>
      <w:r w:rsidRPr="00E6325D">
        <w:rPr>
          <w:sz w:val="22"/>
          <w:szCs w:val="22"/>
        </w:rPr>
        <w:t>схема</w:t>
      </w:r>
      <w:r w:rsidR="007213F3">
        <w:rPr>
          <w:sz w:val="22"/>
          <w:szCs w:val="22"/>
        </w:rPr>
        <w:t xml:space="preserve"> </w:t>
      </w:r>
      <w:r w:rsidRPr="00E6325D">
        <w:rPr>
          <w:sz w:val="22"/>
          <w:szCs w:val="22"/>
        </w:rPr>
        <w:t>преобразования</w:t>
      </w:r>
      <w:r w:rsidR="007213F3">
        <w:rPr>
          <w:sz w:val="22"/>
          <w:szCs w:val="22"/>
        </w:rPr>
        <w:t xml:space="preserve"> </w:t>
      </w:r>
      <w:r w:rsidRPr="00E6325D">
        <w:rPr>
          <w:sz w:val="22"/>
          <w:szCs w:val="22"/>
        </w:rPr>
        <w:t>зада</w:t>
      </w:r>
      <w:r w:rsidR="00571087">
        <w:rPr>
          <w:sz w:val="22"/>
          <w:szCs w:val="22"/>
        </w:rPr>
        <w:t>е</w:t>
      </w:r>
      <w:r w:rsidRPr="00E6325D">
        <w:rPr>
          <w:sz w:val="22"/>
          <w:szCs w:val="22"/>
        </w:rPr>
        <w:t>тся</w:t>
      </w:r>
      <w:r w:rsidR="007213F3">
        <w:rPr>
          <w:sz w:val="22"/>
          <w:szCs w:val="22"/>
        </w:rPr>
        <w:t xml:space="preserve"> </w:t>
      </w:r>
      <w:r w:rsidRPr="00E6325D">
        <w:rPr>
          <w:sz w:val="22"/>
          <w:szCs w:val="22"/>
        </w:rPr>
        <w:t>формулой</w:t>
      </w:r>
      <w:r w:rsidR="00B61250" w:rsidRPr="00B61250">
        <w:rPr>
          <w:sz w:val="22"/>
          <w:szCs w:val="22"/>
        </w:rPr>
        <w:t>:</w:t>
      </w:r>
    </w:p>
    <w:p w14:paraId="05E83CB1" w14:textId="71EFCD61" w:rsidR="009F2A7D" w:rsidRDefault="009F2A7D" w:rsidP="009F2A7D">
      <w:pPr>
        <w:pStyle w:val="equation"/>
      </w:pPr>
      <m:oMath>
        <m:r>
          <w:rPr>
            <w:rFonts w:ascii="Cambria Math" w:hAnsi="Cambria Math"/>
          </w:rPr>
          <m:t>C=g(</m:t>
        </m:r>
        <m:sSub>
          <m:sSubPr>
            <m:ctrlPr>
              <w:rPr>
                <w:rFonts w:ascii="Cambria Math" w:hAnsi="Cambria Math"/>
                <w:lang w:val="en-US"/>
              </w:rPr>
            </m:ctrlPr>
          </m:sSubPr>
          <m:e>
            <m:r>
              <w:rPr>
                <w:rFonts w:ascii="Cambria Math" w:hAnsi="Cambria Math"/>
              </w:rPr>
              <m:t>f</m:t>
            </m:r>
          </m:e>
          <m:sub>
            <m:r>
              <w:rPr>
                <w:rFonts w:ascii="Cambria Math" w:hAnsi="Cambria Math"/>
              </w:rPr>
              <m:t>3</m:t>
            </m:r>
          </m:sub>
        </m:sSub>
        <m:r>
          <w:rPr>
            <w:rFonts w:ascii="Cambria Math" w:hAnsi="Cambria Math"/>
          </w:rPr>
          <m:t>(</m:t>
        </m:r>
        <m:sSub>
          <m:sSubPr>
            <m:ctrlPr>
              <w:rPr>
                <w:rFonts w:ascii="Cambria Math" w:hAnsi="Cambria Math"/>
                <w:lang w:val="en-US"/>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lang w:val="en-US"/>
              </w:rPr>
            </m:ctrlPr>
          </m:sSubPr>
          <m:e>
            <m:r>
              <w:rPr>
                <w:rFonts w:ascii="Cambria Math" w:hAnsi="Cambria Math"/>
              </w:rPr>
              <m:t>f</m:t>
            </m:r>
          </m:e>
          <m:sub>
            <m:r>
              <w:rPr>
                <w:rFonts w:ascii="Cambria Math" w:hAnsi="Cambria Math"/>
              </w:rPr>
              <m:t>1</m:t>
            </m:r>
          </m:sub>
        </m:sSub>
        <m:r>
          <w:rPr>
            <w:rFonts w:ascii="Cambria Math" w:hAnsi="Cambria Math"/>
          </w:rPr>
          <m:t>(I)))),</m:t>
        </m:r>
      </m:oMath>
      <w:r>
        <w:tab/>
        <w:t>(1)</w:t>
      </w:r>
    </w:p>
    <w:p w14:paraId="12277942" w14:textId="272F999F" w:rsidR="00E6325D" w:rsidRPr="00E6325D" w:rsidRDefault="009440A1" w:rsidP="00B30788">
      <w:pPr>
        <w:jc w:val="both"/>
        <w:rPr>
          <w:sz w:val="22"/>
        </w:rPr>
      </w:pPr>
      <w:r>
        <w:rPr>
          <w:sz w:val="22"/>
          <w:szCs w:val="22"/>
        </w:rPr>
        <w:t xml:space="preserve">где </w:t>
      </w:r>
      <w:r w:rsidR="00E6325D" w:rsidRPr="002073EE">
        <w:rPr>
          <w:i/>
          <w:sz w:val="22"/>
        </w:rPr>
        <w:t>I</w:t>
      </w:r>
      <w:r w:rsidR="007213F3" w:rsidRPr="00C25729">
        <w:rPr>
          <w:i/>
        </w:rPr>
        <w:t xml:space="preserve"> </w:t>
      </w:r>
      <w:r w:rsidR="007213F3" w:rsidRPr="007213F3">
        <w:rPr>
          <w:sz w:val="22"/>
        </w:rPr>
        <w:t>–</w:t>
      </w:r>
      <w:r w:rsidR="007213F3">
        <w:t xml:space="preserve"> </w:t>
      </w:r>
      <w:r w:rsidR="00E6325D" w:rsidRPr="00E6325D">
        <w:rPr>
          <w:sz w:val="22"/>
        </w:rPr>
        <w:t>исходное</w:t>
      </w:r>
      <w:r w:rsidR="007213F3">
        <w:t xml:space="preserve"> </w:t>
      </w:r>
      <w:r w:rsidR="00E6325D" w:rsidRPr="00E6325D">
        <w:rPr>
          <w:sz w:val="22"/>
        </w:rPr>
        <w:t>изображение</w:t>
      </w:r>
      <w:r w:rsidR="007213F3">
        <w:t xml:space="preserve"> </w:t>
      </w:r>
      <w:r w:rsidR="00E6325D" w:rsidRPr="00E6325D">
        <w:rPr>
          <w:sz w:val="22"/>
        </w:rPr>
        <w:t>диаграммы;</w:t>
      </w:r>
      <w:r>
        <w:rPr>
          <w:sz w:val="22"/>
        </w:rPr>
        <w:t xml:space="preserve"> </w:t>
      </w:r>
      <m:oMath>
        <m:sSub>
          <m:sSubPr>
            <m:ctrlPr>
              <w:rPr>
                <w:rFonts w:ascii="Cambria Math" w:hAnsi="Cambria Math"/>
                <w:sz w:val="22"/>
              </w:rPr>
            </m:ctrlPr>
          </m:sSubPr>
          <m:e>
            <m:r>
              <w:rPr>
                <w:rFonts w:ascii="Cambria Math" w:hAnsi="Cambria Math"/>
                <w:sz w:val="22"/>
              </w:rPr>
              <m:t>f</m:t>
            </m:r>
          </m:e>
          <m:sub>
            <m:r>
              <m:rPr>
                <m:sty m:val="p"/>
              </m:rPr>
              <w:rPr>
                <w:rFonts w:ascii="Cambria Math" w:hAnsi="Cambria Math"/>
                <w:sz w:val="22"/>
              </w:rPr>
              <m:t>1</m:t>
            </m:r>
          </m:sub>
        </m:sSub>
      </m:oMath>
      <w:r w:rsidR="007213F3">
        <w:t xml:space="preserve"> </w:t>
      </w:r>
      <w:r w:rsidR="007213F3" w:rsidRPr="007213F3">
        <w:rPr>
          <w:sz w:val="22"/>
        </w:rPr>
        <w:t>–</w:t>
      </w:r>
      <w:r w:rsidR="007213F3">
        <w:t xml:space="preserve"> </w:t>
      </w:r>
      <w:r w:rsidR="00E6325D" w:rsidRPr="00E6325D">
        <w:rPr>
          <w:sz w:val="22"/>
        </w:rPr>
        <w:t>функция</w:t>
      </w:r>
      <w:r w:rsidR="007213F3">
        <w:t xml:space="preserve"> </w:t>
      </w:r>
      <w:r w:rsidR="00E6325D" w:rsidRPr="00E6325D">
        <w:rPr>
          <w:sz w:val="22"/>
        </w:rPr>
        <w:t>распознавания</w:t>
      </w:r>
      <w:r w:rsidR="007213F3">
        <w:t xml:space="preserve"> </w:t>
      </w:r>
      <w:r w:rsidR="00E6325D" w:rsidRPr="00E6325D">
        <w:rPr>
          <w:sz w:val="22"/>
        </w:rPr>
        <w:t>объектов</w:t>
      </w:r>
      <w:r w:rsidR="007213F3">
        <w:t xml:space="preserve"> </w:t>
      </w:r>
      <w:r w:rsidR="00E6325D" w:rsidRPr="00E6325D">
        <w:rPr>
          <w:sz w:val="22"/>
        </w:rPr>
        <w:t>и</w:t>
      </w:r>
      <w:r w:rsidR="007213F3">
        <w:t xml:space="preserve"> </w:t>
      </w:r>
      <w:r w:rsidR="00E6325D" w:rsidRPr="00E6325D">
        <w:rPr>
          <w:sz w:val="22"/>
        </w:rPr>
        <w:t>построения</w:t>
      </w:r>
      <w:r w:rsidR="007213F3">
        <w:t xml:space="preserve"> </w:t>
      </w:r>
      <w:r w:rsidR="00E6325D" w:rsidRPr="00E6325D">
        <w:rPr>
          <w:sz w:val="22"/>
        </w:rPr>
        <w:t>графа;</w:t>
      </w:r>
      <w:r>
        <w:rPr>
          <w:sz w:val="22"/>
        </w:rPr>
        <w:t xml:space="preserve"> </w:t>
      </w:r>
      <m:oMath>
        <m:sSub>
          <m:sSubPr>
            <m:ctrlPr>
              <w:rPr>
                <w:rFonts w:ascii="Cambria Math" w:hAnsi="Cambria Math"/>
                <w:sz w:val="22"/>
              </w:rPr>
            </m:ctrlPr>
          </m:sSubPr>
          <m:e>
            <m:r>
              <w:rPr>
                <w:rFonts w:ascii="Cambria Math" w:hAnsi="Cambria Math"/>
                <w:sz w:val="22"/>
              </w:rPr>
              <m:t>f</m:t>
            </m:r>
          </m:e>
          <m:sub>
            <m:r>
              <m:rPr>
                <m:sty m:val="p"/>
              </m:rPr>
              <w:rPr>
                <w:rFonts w:ascii="Cambria Math" w:hAnsi="Cambria Math"/>
                <w:sz w:val="22"/>
              </w:rPr>
              <m:t>2</m:t>
            </m:r>
          </m:sub>
        </m:sSub>
      </m:oMath>
      <w:r w:rsidR="007213F3">
        <w:t xml:space="preserve"> </w:t>
      </w:r>
      <w:r w:rsidR="007213F3" w:rsidRPr="007213F3">
        <w:rPr>
          <w:sz w:val="22"/>
        </w:rPr>
        <w:t>–</w:t>
      </w:r>
      <w:r w:rsidR="007213F3">
        <w:t xml:space="preserve"> </w:t>
      </w:r>
      <w:r w:rsidR="00E6325D" w:rsidRPr="00E6325D">
        <w:rPr>
          <w:sz w:val="22"/>
        </w:rPr>
        <w:t>функция</w:t>
      </w:r>
      <w:r w:rsidR="007213F3">
        <w:t xml:space="preserve"> </w:t>
      </w:r>
      <w:r w:rsidR="00E6325D" w:rsidRPr="00E6325D">
        <w:rPr>
          <w:sz w:val="22"/>
        </w:rPr>
        <w:t>формализации,</w:t>
      </w:r>
      <w:r w:rsidR="007213F3">
        <w:t xml:space="preserve"> </w:t>
      </w:r>
      <w:r w:rsidR="00E6325D" w:rsidRPr="00E6325D">
        <w:rPr>
          <w:sz w:val="22"/>
        </w:rPr>
        <w:t>сопоставляющая</w:t>
      </w:r>
      <w:r w:rsidR="007213F3">
        <w:t xml:space="preserve"> </w:t>
      </w:r>
      <w:r w:rsidR="00E6325D" w:rsidRPr="00E6325D">
        <w:rPr>
          <w:sz w:val="22"/>
        </w:rPr>
        <w:t>граф</w:t>
      </w:r>
      <w:r w:rsidR="007213F3">
        <w:t xml:space="preserve"> </w:t>
      </w:r>
      <w:r w:rsidR="00E6325D" w:rsidRPr="00E6325D">
        <w:rPr>
          <w:sz w:val="22"/>
        </w:rPr>
        <w:t>с</w:t>
      </w:r>
      <w:r w:rsidR="007213F3">
        <w:t xml:space="preserve"> </w:t>
      </w:r>
      <w:r w:rsidR="00E6325D" w:rsidRPr="00E6325D">
        <w:rPr>
          <w:sz w:val="22"/>
        </w:rPr>
        <w:t>соответствующей</w:t>
      </w:r>
      <w:r w:rsidR="007213F3">
        <w:t xml:space="preserve"> </w:t>
      </w:r>
      <w:r w:rsidR="00E6325D" w:rsidRPr="00E6325D">
        <w:rPr>
          <w:sz w:val="22"/>
        </w:rPr>
        <w:t>формальной</w:t>
      </w:r>
      <w:r w:rsidR="007213F3">
        <w:t xml:space="preserve"> </w:t>
      </w:r>
      <w:r w:rsidR="00E6325D" w:rsidRPr="00E6325D">
        <w:rPr>
          <w:sz w:val="22"/>
        </w:rPr>
        <w:t>моделью;</w:t>
      </w:r>
      <w:r>
        <w:rPr>
          <w:sz w:val="22"/>
        </w:rPr>
        <w:t xml:space="preserve"> </w:t>
      </w:r>
      <m:oMath>
        <m:sSub>
          <m:sSubPr>
            <m:ctrlPr>
              <w:rPr>
                <w:rFonts w:ascii="Cambria Math" w:hAnsi="Cambria Math"/>
                <w:sz w:val="22"/>
              </w:rPr>
            </m:ctrlPr>
          </m:sSubPr>
          <m:e>
            <m:r>
              <w:rPr>
                <w:rFonts w:ascii="Cambria Math" w:hAnsi="Cambria Math"/>
                <w:sz w:val="22"/>
              </w:rPr>
              <m:t>f</m:t>
            </m:r>
          </m:e>
          <m:sub>
            <m:r>
              <m:rPr>
                <m:sty m:val="p"/>
              </m:rPr>
              <w:rPr>
                <w:rFonts w:ascii="Cambria Math" w:hAnsi="Cambria Math"/>
                <w:sz w:val="22"/>
              </w:rPr>
              <m:t>3</m:t>
            </m:r>
          </m:sub>
        </m:sSub>
      </m:oMath>
      <w:r w:rsidR="007213F3">
        <w:t xml:space="preserve"> </w:t>
      </w:r>
      <w:r w:rsidR="007213F3" w:rsidRPr="007213F3">
        <w:rPr>
          <w:sz w:val="22"/>
        </w:rPr>
        <w:t>–</w:t>
      </w:r>
      <w:r w:rsidR="007213F3">
        <w:t xml:space="preserve"> </w:t>
      </w:r>
      <w:r w:rsidR="00E6325D" w:rsidRPr="00E6325D">
        <w:rPr>
          <w:sz w:val="22"/>
        </w:rPr>
        <w:t>функция</w:t>
      </w:r>
      <w:r w:rsidR="007213F3">
        <w:t xml:space="preserve"> </w:t>
      </w:r>
      <w:r w:rsidR="00E6325D" w:rsidRPr="00E6325D">
        <w:rPr>
          <w:sz w:val="22"/>
        </w:rPr>
        <w:t>построения</w:t>
      </w:r>
      <w:r w:rsidR="007213F3">
        <w:t xml:space="preserve"> </w:t>
      </w:r>
      <w:r w:rsidR="00E6325D" w:rsidRPr="00E6325D">
        <w:rPr>
          <w:sz w:val="22"/>
        </w:rPr>
        <w:t>промежуточного</w:t>
      </w:r>
      <w:r w:rsidR="007213F3">
        <w:t xml:space="preserve"> </w:t>
      </w:r>
      <w:r w:rsidR="00E6325D" w:rsidRPr="00E6325D">
        <w:rPr>
          <w:sz w:val="22"/>
        </w:rPr>
        <w:t>представления;</w:t>
      </w:r>
      <w:r w:rsidR="00B30788" w:rsidRPr="00B30788">
        <w:rPr>
          <w:sz w:val="22"/>
        </w:rPr>
        <w:t xml:space="preserve"> </w:t>
      </w:r>
      <w:r w:rsidR="00E6325D" w:rsidRPr="002073EE">
        <w:rPr>
          <w:i/>
          <w:sz w:val="22"/>
        </w:rPr>
        <w:t>g</w:t>
      </w:r>
      <w:r w:rsidR="007213F3" w:rsidRPr="00C25729">
        <w:rPr>
          <w:i/>
        </w:rPr>
        <w:t xml:space="preserve"> </w:t>
      </w:r>
      <w:r w:rsidR="007213F3" w:rsidRPr="007213F3">
        <w:rPr>
          <w:sz w:val="22"/>
        </w:rPr>
        <w:t>–</w:t>
      </w:r>
      <w:r w:rsidR="007213F3">
        <w:t xml:space="preserve"> </w:t>
      </w:r>
      <w:r w:rsidR="00E6325D" w:rsidRPr="00E6325D">
        <w:rPr>
          <w:sz w:val="22"/>
        </w:rPr>
        <w:t>функция</w:t>
      </w:r>
      <w:r w:rsidR="007213F3">
        <w:t xml:space="preserve"> </w:t>
      </w:r>
      <w:r w:rsidR="00E6325D" w:rsidRPr="00E6325D">
        <w:rPr>
          <w:sz w:val="22"/>
        </w:rPr>
        <w:t>генерации</w:t>
      </w:r>
      <w:r w:rsidR="007213F3">
        <w:t xml:space="preserve"> </w:t>
      </w:r>
      <w:r w:rsidR="00E6325D" w:rsidRPr="00E6325D">
        <w:rPr>
          <w:sz w:val="22"/>
        </w:rPr>
        <w:t>кода</w:t>
      </w:r>
      <w:r w:rsidR="007213F3">
        <w:t xml:space="preserve"> </w:t>
      </w:r>
      <w:r w:rsidR="00E6325D" w:rsidRPr="00E6325D">
        <w:rPr>
          <w:sz w:val="22"/>
        </w:rPr>
        <w:t>из</w:t>
      </w:r>
      <w:r w:rsidR="007213F3">
        <w:t xml:space="preserve"> </w:t>
      </w:r>
      <w:r w:rsidR="00E6325D" w:rsidRPr="00E6325D">
        <w:rPr>
          <w:sz w:val="22"/>
        </w:rPr>
        <w:t>этого</w:t>
      </w:r>
      <w:r w:rsidR="007213F3">
        <w:t xml:space="preserve"> </w:t>
      </w:r>
      <w:r w:rsidR="00E6325D" w:rsidRPr="00E6325D">
        <w:rPr>
          <w:sz w:val="22"/>
        </w:rPr>
        <w:t>представления.</w:t>
      </w:r>
    </w:p>
    <w:p w14:paraId="2DF9F806" w14:textId="3BDE2FE7" w:rsidR="005B635E" w:rsidRPr="005B635E" w:rsidRDefault="005B635E" w:rsidP="005B635E">
      <w:pPr>
        <w:ind w:firstLine="567"/>
        <w:jc w:val="both"/>
        <w:rPr>
          <w:sz w:val="22"/>
          <w:szCs w:val="22"/>
        </w:rPr>
      </w:pPr>
      <w:r w:rsidRPr="005B635E">
        <w:rPr>
          <w:sz w:val="22"/>
          <w:szCs w:val="22"/>
        </w:rPr>
        <w:t>Формула (1) зада</w:t>
      </w:r>
      <w:r w:rsidR="00B92049">
        <w:rPr>
          <w:sz w:val="22"/>
          <w:szCs w:val="22"/>
        </w:rPr>
        <w:t>е</w:t>
      </w:r>
      <w:r w:rsidRPr="005B635E">
        <w:rPr>
          <w:sz w:val="22"/>
          <w:szCs w:val="22"/>
        </w:rPr>
        <w:t xml:space="preserve">т последовательность преобразований изображения в код в рамках единой </w:t>
      </w:r>
      <w:r w:rsidR="00D07EF2" w:rsidRPr="00D07EF2">
        <w:rPr>
          <w:sz w:val="22"/>
          <w:szCs w:val="22"/>
        </w:rPr>
        <w:t>конвейерной</w:t>
      </w:r>
      <w:r w:rsidR="00D07EF2">
        <w:rPr>
          <w:sz w:val="22"/>
          <w:szCs w:val="22"/>
        </w:rPr>
        <w:t xml:space="preserve"> </w:t>
      </w:r>
      <w:r w:rsidRPr="005B635E">
        <w:rPr>
          <w:sz w:val="22"/>
          <w:szCs w:val="22"/>
        </w:rPr>
        <w:t>схемы.</w:t>
      </w:r>
      <w:r w:rsidR="00F06391" w:rsidRPr="00F06391">
        <w:rPr>
          <w:sz w:val="22"/>
          <w:szCs w:val="22"/>
        </w:rPr>
        <w:t xml:space="preserve"> </w:t>
      </w:r>
      <w:r w:rsidRPr="005B635E">
        <w:rPr>
          <w:sz w:val="22"/>
          <w:szCs w:val="22"/>
        </w:rPr>
        <w:t>Исходное изображение рассматривается как двумерная матрица пикселей, что формально описывается в формуле:</w:t>
      </w:r>
    </w:p>
    <w:p w14:paraId="5863DBCC" w14:textId="054DB933" w:rsidR="00054D62" w:rsidRDefault="00054D62" w:rsidP="00054D62">
      <w:pPr>
        <w:pStyle w:val="equation"/>
      </w:pPr>
      <m:oMath>
        <m:r>
          <w:rPr>
            <w:rFonts w:ascii="Cambria Math" w:hAnsi="Cambria Math"/>
            <w:lang w:val="en-US"/>
          </w:rPr>
          <m:t>I</m:t>
        </m:r>
        <m:r>
          <w:rPr>
            <w:rFonts w:ascii="Cambria Math" w:hAnsi="Cambria Math"/>
          </w:rPr>
          <m:t>={</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ij</m:t>
            </m:r>
          </m:sub>
        </m:sSub>
        <m:r>
          <w:rPr>
            <w:rFonts w:ascii="Cambria Math" w:hAnsi="Cambria Math"/>
          </w:rPr>
          <m:t xml:space="preserve"> | </m:t>
        </m:r>
        <m:r>
          <w:rPr>
            <w:rFonts w:ascii="Cambria Math" w:hAnsi="Cambria Math"/>
            <w:lang w:val="en-US"/>
          </w:rPr>
          <m:t>i</m:t>
        </m:r>
        <m:r>
          <w:rPr>
            <w:rFonts w:ascii="Cambria Math" w:hAnsi="Cambria Math"/>
          </w:rPr>
          <m:t>=1,…,</m:t>
        </m:r>
        <m:r>
          <w:rPr>
            <w:rFonts w:ascii="Cambria Math" w:hAnsi="Cambria Math"/>
            <w:lang w:val="en-US"/>
          </w:rPr>
          <m:t>m</m:t>
        </m:r>
        <m:r>
          <w:rPr>
            <w:rFonts w:ascii="Cambria Math" w:hAnsi="Cambria Math"/>
          </w:rPr>
          <m:t>,</m:t>
        </m:r>
        <m:r>
          <w:rPr>
            <w:rFonts w:ascii="Cambria Math" w:hAnsi="Cambria Math"/>
            <w:lang w:val="en-US"/>
          </w:rPr>
          <m:t>j</m:t>
        </m:r>
        <m:r>
          <w:rPr>
            <w:rFonts w:ascii="Cambria Math" w:hAnsi="Cambria Math"/>
          </w:rPr>
          <m:t>=1,…,</m:t>
        </m:r>
        <m:r>
          <w:rPr>
            <w:rFonts w:ascii="Cambria Math" w:hAnsi="Cambria Math"/>
            <w:lang w:val="en-US"/>
          </w:rPr>
          <m:t>n</m:t>
        </m:r>
        <m:r>
          <w:rPr>
            <w:rFonts w:ascii="Cambria Math" w:hAnsi="Cambria Math"/>
          </w:rPr>
          <m:t>},</m:t>
        </m:r>
      </m:oMath>
      <w:r>
        <w:tab/>
        <w:t>(2)</w:t>
      </w:r>
    </w:p>
    <w:p w14:paraId="48D673A4" w14:textId="50E97AEA" w:rsidR="00E6325D" w:rsidRPr="00E6325D" w:rsidRDefault="00820A84" w:rsidP="00820A84">
      <w:pPr>
        <w:jc w:val="both"/>
        <w:rPr>
          <w:sz w:val="22"/>
        </w:rPr>
      </w:pPr>
      <w:r>
        <w:rPr>
          <w:sz w:val="22"/>
          <w:szCs w:val="22"/>
        </w:rPr>
        <w:t xml:space="preserve">где </w:t>
      </w:r>
      <m:oMath>
        <m:sSub>
          <m:sSubPr>
            <m:ctrlPr>
              <w:rPr>
                <w:rFonts w:ascii="Cambria Math" w:hAnsi="Cambria Math"/>
                <w:sz w:val="22"/>
              </w:rPr>
            </m:ctrlPr>
          </m:sSubPr>
          <m:e>
            <m:r>
              <w:rPr>
                <w:rFonts w:ascii="Cambria Math" w:hAnsi="Cambria Math"/>
                <w:sz w:val="22"/>
              </w:rPr>
              <m:t>p</m:t>
            </m:r>
          </m:e>
          <m:sub>
            <m:r>
              <w:rPr>
                <w:rFonts w:ascii="Cambria Math" w:hAnsi="Cambria Math"/>
                <w:sz w:val="22"/>
              </w:rPr>
              <m:t>ij</m:t>
            </m:r>
          </m:sub>
        </m:sSub>
      </m:oMath>
      <w:r w:rsidR="007213F3" w:rsidRPr="009440A1">
        <w:rPr>
          <w:sz w:val="22"/>
        </w:rPr>
        <w:t xml:space="preserve"> – </w:t>
      </w:r>
      <w:r w:rsidR="00E6325D" w:rsidRPr="00E6325D">
        <w:rPr>
          <w:sz w:val="22"/>
        </w:rPr>
        <w:t>значение</w:t>
      </w:r>
      <w:r w:rsidR="007213F3" w:rsidRPr="009440A1">
        <w:rPr>
          <w:sz w:val="22"/>
        </w:rPr>
        <w:t xml:space="preserve"> </w:t>
      </w:r>
      <w:r w:rsidR="00E6325D" w:rsidRPr="00E6325D">
        <w:rPr>
          <w:sz w:val="22"/>
        </w:rPr>
        <w:t>яркости</w:t>
      </w:r>
      <w:r w:rsidR="007213F3" w:rsidRPr="009440A1">
        <w:rPr>
          <w:sz w:val="22"/>
        </w:rPr>
        <w:t xml:space="preserve"> </w:t>
      </w:r>
      <w:r w:rsidR="00E6325D" w:rsidRPr="00E6325D">
        <w:rPr>
          <w:sz w:val="22"/>
        </w:rPr>
        <w:t>или</w:t>
      </w:r>
      <w:r w:rsidR="007213F3" w:rsidRPr="009440A1">
        <w:rPr>
          <w:sz w:val="22"/>
        </w:rPr>
        <w:t xml:space="preserve"> </w:t>
      </w:r>
      <w:r w:rsidR="00E6325D" w:rsidRPr="00E6325D">
        <w:rPr>
          <w:sz w:val="22"/>
        </w:rPr>
        <w:t>цвета</w:t>
      </w:r>
      <w:r w:rsidR="007213F3" w:rsidRPr="009440A1">
        <w:rPr>
          <w:sz w:val="22"/>
        </w:rPr>
        <w:t xml:space="preserve"> </w:t>
      </w:r>
      <w:r w:rsidR="00E6325D" w:rsidRPr="00E6325D">
        <w:rPr>
          <w:sz w:val="22"/>
        </w:rPr>
        <w:t>пикселя</w:t>
      </w:r>
      <w:r w:rsidR="007213F3" w:rsidRPr="009440A1">
        <w:rPr>
          <w:sz w:val="22"/>
        </w:rPr>
        <w:t xml:space="preserve"> </w:t>
      </w:r>
      <w:r w:rsidR="00E6325D" w:rsidRPr="00E6325D">
        <w:rPr>
          <w:sz w:val="22"/>
        </w:rPr>
        <w:t>в</w:t>
      </w:r>
      <w:r w:rsidR="007213F3" w:rsidRPr="009440A1">
        <w:rPr>
          <w:sz w:val="22"/>
        </w:rPr>
        <w:t xml:space="preserve"> </w:t>
      </w:r>
      <w:r w:rsidR="00E6325D" w:rsidRPr="00E6325D">
        <w:rPr>
          <w:sz w:val="22"/>
        </w:rPr>
        <w:t>позиции</w:t>
      </w:r>
      <w:r w:rsidR="00EB13B2" w:rsidRPr="00EB13B2">
        <w:t xml:space="preserve"> </w:t>
      </w:r>
      <w:r w:rsidR="00E6325D" w:rsidRPr="00E6325D">
        <w:rPr>
          <w:sz w:val="22"/>
        </w:rPr>
        <w:t>(</w:t>
      </w:r>
      <w:proofErr w:type="spellStart"/>
      <w:r w:rsidR="00E6325D" w:rsidRPr="002073EE">
        <w:rPr>
          <w:i/>
          <w:sz w:val="22"/>
        </w:rPr>
        <w:t>i</w:t>
      </w:r>
      <w:r w:rsidR="00E6325D" w:rsidRPr="00C25729">
        <w:rPr>
          <w:i/>
          <w:sz w:val="22"/>
        </w:rPr>
        <w:t>,</w:t>
      </w:r>
      <w:r w:rsidR="00E6325D" w:rsidRPr="002073EE">
        <w:rPr>
          <w:i/>
          <w:sz w:val="22"/>
        </w:rPr>
        <w:t>j</w:t>
      </w:r>
      <w:proofErr w:type="spellEnd"/>
      <w:r w:rsidR="00E6325D" w:rsidRPr="00C25729">
        <w:rPr>
          <w:i/>
          <w:sz w:val="22"/>
        </w:rPr>
        <w:t>)</w:t>
      </w:r>
      <w:r w:rsidR="00E6325D" w:rsidRPr="00E6325D">
        <w:rPr>
          <w:sz w:val="22"/>
        </w:rPr>
        <w:t>;</w:t>
      </w:r>
      <w:r>
        <w:rPr>
          <w:sz w:val="22"/>
        </w:rPr>
        <w:t xml:space="preserve"> </w:t>
      </w:r>
      <w:r w:rsidR="00E6325D" w:rsidRPr="002073EE">
        <w:rPr>
          <w:i/>
          <w:sz w:val="22"/>
        </w:rPr>
        <w:t>m</w:t>
      </w:r>
      <w:r w:rsidR="00EB13B2" w:rsidRPr="00C25729">
        <w:rPr>
          <w:i/>
        </w:rPr>
        <w:t xml:space="preserve"> </w:t>
      </w:r>
      <w:r w:rsidR="00E6325D" w:rsidRPr="00E6325D">
        <w:rPr>
          <w:sz w:val="22"/>
        </w:rPr>
        <w:t>и</w:t>
      </w:r>
      <w:r w:rsidR="00EB13B2" w:rsidRPr="00EB13B2">
        <w:t xml:space="preserve"> </w:t>
      </w:r>
      <w:r w:rsidR="00E6325D" w:rsidRPr="002073EE">
        <w:rPr>
          <w:i/>
          <w:sz w:val="22"/>
        </w:rPr>
        <w:t>n</w:t>
      </w:r>
      <w:r w:rsidR="00EB13B2" w:rsidRPr="00C25729">
        <w:rPr>
          <w:i/>
        </w:rPr>
        <w:t xml:space="preserve"> </w:t>
      </w:r>
      <w:r w:rsidR="007213F3" w:rsidRPr="009440A1">
        <w:rPr>
          <w:sz w:val="22"/>
        </w:rPr>
        <w:t xml:space="preserve">– </w:t>
      </w:r>
      <w:r w:rsidR="00E6325D" w:rsidRPr="00E6325D">
        <w:rPr>
          <w:sz w:val="22"/>
        </w:rPr>
        <w:t>высота</w:t>
      </w:r>
      <w:r w:rsidR="007213F3" w:rsidRPr="009440A1">
        <w:rPr>
          <w:sz w:val="22"/>
        </w:rPr>
        <w:t xml:space="preserve"> </w:t>
      </w:r>
      <w:r w:rsidR="00E6325D" w:rsidRPr="00E6325D">
        <w:rPr>
          <w:sz w:val="22"/>
        </w:rPr>
        <w:t>и</w:t>
      </w:r>
      <w:r w:rsidR="007213F3" w:rsidRPr="009440A1">
        <w:rPr>
          <w:sz w:val="22"/>
        </w:rPr>
        <w:t xml:space="preserve"> </w:t>
      </w:r>
      <w:r w:rsidR="00E6325D" w:rsidRPr="00E6325D">
        <w:rPr>
          <w:sz w:val="22"/>
        </w:rPr>
        <w:t>ширина</w:t>
      </w:r>
      <w:r w:rsidR="007213F3" w:rsidRPr="009440A1">
        <w:rPr>
          <w:sz w:val="22"/>
        </w:rPr>
        <w:t xml:space="preserve"> </w:t>
      </w:r>
      <w:r w:rsidR="00E6325D" w:rsidRPr="00E6325D">
        <w:rPr>
          <w:sz w:val="22"/>
        </w:rPr>
        <w:t>изображения</w:t>
      </w:r>
      <w:r w:rsidR="007213F3" w:rsidRPr="009440A1">
        <w:rPr>
          <w:sz w:val="22"/>
        </w:rPr>
        <w:t xml:space="preserve"> </w:t>
      </w:r>
      <w:r w:rsidR="00E6325D" w:rsidRPr="00E6325D">
        <w:rPr>
          <w:sz w:val="22"/>
        </w:rPr>
        <w:t>в</w:t>
      </w:r>
      <w:r w:rsidR="007213F3" w:rsidRPr="009440A1">
        <w:rPr>
          <w:sz w:val="22"/>
        </w:rPr>
        <w:t xml:space="preserve"> </w:t>
      </w:r>
      <w:r w:rsidR="00E6325D" w:rsidRPr="00E6325D">
        <w:rPr>
          <w:sz w:val="22"/>
        </w:rPr>
        <w:t>пикселях.</w:t>
      </w:r>
    </w:p>
    <w:p w14:paraId="568FF20D" w14:textId="7DE01D83" w:rsidR="005460BE" w:rsidRPr="00B92049" w:rsidRDefault="00E6325D" w:rsidP="00E6325D">
      <w:pPr>
        <w:ind w:firstLine="567"/>
        <w:jc w:val="both"/>
        <w:rPr>
          <w:sz w:val="22"/>
          <w:szCs w:val="22"/>
        </w:rPr>
      </w:pPr>
      <w:r w:rsidRPr="00E6325D">
        <w:rPr>
          <w:sz w:val="22"/>
          <w:szCs w:val="22"/>
        </w:rPr>
        <w:t>Формула</w:t>
      </w:r>
      <w:r w:rsidR="007213F3">
        <w:rPr>
          <w:sz w:val="22"/>
          <w:szCs w:val="22"/>
        </w:rPr>
        <w:t xml:space="preserve"> </w:t>
      </w:r>
      <w:r w:rsidRPr="00E6325D">
        <w:rPr>
          <w:sz w:val="22"/>
          <w:szCs w:val="22"/>
        </w:rPr>
        <w:t>(2)</w:t>
      </w:r>
      <w:r w:rsidR="007213F3">
        <w:rPr>
          <w:sz w:val="22"/>
          <w:szCs w:val="22"/>
        </w:rPr>
        <w:t xml:space="preserve"> </w:t>
      </w:r>
      <w:r w:rsidRPr="00E6325D">
        <w:rPr>
          <w:sz w:val="22"/>
          <w:szCs w:val="22"/>
        </w:rPr>
        <w:t>зада</w:t>
      </w:r>
      <w:r w:rsidR="00571087">
        <w:rPr>
          <w:sz w:val="22"/>
          <w:szCs w:val="22"/>
        </w:rPr>
        <w:t>е</w:t>
      </w:r>
      <w:r w:rsidRPr="00E6325D">
        <w:rPr>
          <w:sz w:val="22"/>
          <w:szCs w:val="22"/>
        </w:rPr>
        <w:t>т</w:t>
      </w:r>
      <w:r w:rsidR="007213F3">
        <w:rPr>
          <w:sz w:val="22"/>
          <w:szCs w:val="22"/>
        </w:rPr>
        <w:t xml:space="preserve"> </w:t>
      </w:r>
      <w:r w:rsidRPr="00E6325D">
        <w:rPr>
          <w:sz w:val="22"/>
          <w:szCs w:val="22"/>
        </w:rPr>
        <w:t>базовое</w:t>
      </w:r>
      <w:r w:rsidR="007213F3">
        <w:rPr>
          <w:sz w:val="22"/>
          <w:szCs w:val="22"/>
        </w:rPr>
        <w:t xml:space="preserve"> </w:t>
      </w:r>
      <w:r w:rsidRPr="00E6325D">
        <w:rPr>
          <w:sz w:val="22"/>
          <w:szCs w:val="22"/>
        </w:rPr>
        <w:t>представление,</w:t>
      </w:r>
      <w:r w:rsidR="007213F3">
        <w:rPr>
          <w:sz w:val="22"/>
          <w:szCs w:val="22"/>
        </w:rPr>
        <w:t xml:space="preserve"> </w:t>
      </w:r>
      <w:r w:rsidRPr="00E6325D">
        <w:rPr>
          <w:sz w:val="22"/>
          <w:szCs w:val="22"/>
        </w:rPr>
        <w:t>с</w:t>
      </w:r>
      <w:r w:rsidR="007213F3">
        <w:rPr>
          <w:sz w:val="22"/>
          <w:szCs w:val="22"/>
        </w:rPr>
        <w:t xml:space="preserve"> </w:t>
      </w:r>
      <w:r w:rsidRPr="00E6325D">
        <w:rPr>
          <w:sz w:val="22"/>
          <w:szCs w:val="22"/>
        </w:rPr>
        <w:t>которым</w:t>
      </w:r>
      <w:r w:rsidR="007213F3">
        <w:rPr>
          <w:sz w:val="22"/>
          <w:szCs w:val="22"/>
        </w:rPr>
        <w:t xml:space="preserve"> </w:t>
      </w:r>
      <w:r w:rsidRPr="00E6325D">
        <w:rPr>
          <w:sz w:val="22"/>
          <w:szCs w:val="22"/>
        </w:rPr>
        <w:t>работают</w:t>
      </w:r>
      <w:r w:rsidR="007213F3">
        <w:rPr>
          <w:sz w:val="22"/>
          <w:szCs w:val="22"/>
        </w:rPr>
        <w:t xml:space="preserve"> </w:t>
      </w:r>
      <w:r w:rsidRPr="00E6325D">
        <w:rPr>
          <w:sz w:val="22"/>
          <w:szCs w:val="22"/>
        </w:rPr>
        <w:t>все</w:t>
      </w:r>
      <w:r w:rsidR="007213F3">
        <w:rPr>
          <w:sz w:val="22"/>
          <w:szCs w:val="22"/>
        </w:rPr>
        <w:t xml:space="preserve"> </w:t>
      </w:r>
      <w:r w:rsidRPr="00E6325D">
        <w:rPr>
          <w:sz w:val="22"/>
          <w:szCs w:val="22"/>
        </w:rPr>
        <w:t>этапы</w:t>
      </w:r>
      <w:r w:rsidR="007213F3">
        <w:rPr>
          <w:sz w:val="22"/>
          <w:szCs w:val="22"/>
        </w:rPr>
        <w:t xml:space="preserve"> </w:t>
      </w:r>
      <w:r w:rsidRPr="00E6325D">
        <w:rPr>
          <w:sz w:val="22"/>
          <w:szCs w:val="22"/>
        </w:rPr>
        <w:t>предобработки</w:t>
      </w:r>
      <w:r w:rsidR="007213F3">
        <w:rPr>
          <w:sz w:val="22"/>
          <w:szCs w:val="22"/>
        </w:rPr>
        <w:t xml:space="preserve"> </w:t>
      </w:r>
      <w:r w:rsidRPr="00E6325D">
        <w:rPr>
          <w:sz w:val="22"/>
          <w:szCs w:val="22"/>
        </w:rPr>
        <w:t>и</w:t>
      </w:r>
      <w:r w:rsidR="007213F3">
        <w:rPr>
          <w:sz w:val="22"/>
          <w:szCs w:val="22"/>
        </w:rPr>
        <w:t xml:space="preserve"> </w:t>
      </w:r>
      <w:r w:rsidRPr="00E6325D">
        <w:rPr>
          <w:sz w:val="22"/>
          <w:szCs w:val="22"/>
        </w:rPr>
        <w:t>распознавания</w:t>
      </w:r>
      <w:r w:rsidR="0050473A" w:rsidRPr="0050473A">
        <w:rPr>
          <w:sz w:val="22"/>
          <w:szCs w:val="22"/>
        </w:rPr>
        <w:t xml:space="preserve"> [12]</w:t>
      </w:r>
      <w:r w:rsidRPr="00E6325D">
        <w:rPr>
          <w:sz w:val="22"/>
          <w:szCs w:val="22"/>
        </w:rPr>
        <w:t>.</w:t>
      </w:r>
      <w:r w:rsidR="00F06391" w:rsidRPr="00F06391">
        <w:rPr>
          <w:sz w:val="22"/>
          <w:szCs w:val="22"/>
        </w:rPr>
        <w:t xml:space="preserve"> </w:t>
      </w:r>
      <w:r w:rsidR="005460BE" w:rsidRPr="005460BE">
        <w:rPr>
          <w:sz w:val="22"/>
          <w:szCs w:val="22"/>
        </w:rPr>
        <w:t>Предобработка включает нормализацию изображения по размеру, контрасту и яркости, а также удаление шумов</w:t>
      </w:r>
      <w:r w:rsidR="0050473A" w:rsidRPr="0050473A">
        <w:rPr>
          <w:sz w:val="22"/>
          <w:szCs w:val="22"/>
        </w:rPr>
        <w:t xml:space="preserve"> [13]</w:t>
      </w:r>
      <w:r w:rsidR="005460BE" w:rsidRPr="005460BE">
        <w:rPr>
          <w:sz w:val="22"/>
          <w:szCs w:val="22"/>
        </w:rPr>
        <w:t>. Результатом предобработки служит основа для построения множества распознанных объектов, задаваемого формулой:</w:t>
      </w:r>
    </w:p>
    <w:p w14:paraId="684B8E8F" w14:textId="1F7D4423" w:rsidR="00054D62" w:rsidRDefault="00054D62" w:rsidP="00054D62">
      <w:pPr>
        <w:pStyle w:val="equation"/>
      </w:pPr>
      <m:oMath>
        <m:r>
          <w:rPr>
            <w:rFonts w:ascii="Cambria Math" w:hAnsi="Cambria Math"/>
            <w:lang w:val="en-US"/>
          </w:rPr>
          <m:t>O</m:t>
        </m:r>
        <m:r>
          <w:rPr>
            <w:rFonts w:ascii="Cambria Math" w:hAnsi="Cambria Math"/>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k</m:t>
            </m:r>
          </m:sub>
        </m:sSub>
        <m:r>
          <w:rPr>
            <w:rFonts w:ascii="Cambria Math" w:hAnsi="Cambria Math"/>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k</m:t>
            </m:r>
          </m:sub>
        </m:sSub>
        <m:r>
          <w:rPr>
            <w:rFonts w:ascii="Cambria Math" w:hAnsi="Cambria Math"/>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k</m:t>
            </m:r>
          </m:sub>
        </m:sSub>
        <m:r>
          <w:rPr>
            <w:rFonts w:ascii="Cambria Math" w:hAnsi="Cambria Math"/>
          </w:rPr>
          <m:t>,</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k</m:t>
            </m:r>
          </m:sub>
        </m:sSub>
        <m:r>
          <w:rPr>
            <w:rFonts w:ascii="Cambria Math" w:hAnsi="Cambria Math"/>
          </w:rPr>
          <m:t>,</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k</m:t>
            </m:r>
          </m:sub>
        </m:sSub>
        <m:r>
          <w:rPr>
            <w:rFonts w:ascii="Cambria Math" w:hAnsi="Cambria Math"/>
          </w:rPr>
          <m:t>),</m:t>
        </m:r>
      </m:oMath>
      <w:r>
        <w:tab/>
        <w:t>(3)</w:t>
      </w:r>
    </w:p>
    <w:p w14:paraId="70F62F11" w14:textId="27F96E1E" w:rsidR="00E6325D" w:rsidRPr="00E6325D" w:rsidRDefault="00820A84" w:rsidP="00820A84">
      <w:pPr>
        <w:tabs>
          <w:tab w:val="num" w:pos="720"/>
        </w:tabs>
        <w:jc w:val="both"/>
        <w:rPr>
          <w:sz w:val="22"/>
          <w:szCs w:val="22"/>
        </w:rPr>
      </w:pPr>
      <w:r>
        <w:rPr>
          <w:sz w:val="22"/>
          <w:szCs w:val="22"/>
        </w:rPr>
        <w:t xml:space="preserve">где </w:t>
      </w:r>
      <m:oMath>
        <m:sSub>
          <m:sSubPr>
            <m:ctrlPr>
              <w:rPr>
                <w:rFonts w:ascii="Cambria Math" w:hAnsi="Cambria Math"/>
                <w:sz w:val="22"/>
                <w:szCs w:val="22"/>
                <w:lang w:val="en-US"/>
              </w:rPr>
            </m:ctrlPr>
          </m:sSubPr>
          <m:e>
            <m:r>
              <w:rPr>
                <w:rFonts w:ascii="Cambria Math" w:hAnsi="Cambria Math"/>
                <w:sz w:val="22"/>
                <w:szCs w:val="22"/>
                <w:lang w:val="en-US"/>
              </w:rPr>
              <m:t>b</m:t>
            </m:r>
          </m:e>
          <m:sub>
            <m:r>
              <w:rPr>
                <w:rFonts w:ascii="Cambria Math" w:hAnsi="Cambria Math"/>
                <w:sz w:val="22"/>
                <w:szCs w:val="22"/>
                <w:lang w:val="en-US"/>
              </w:rPr>
              <m:t>k</m:t>
            </m:r>
          </m:sub>
        </m:sSub>
      </m:oMath>
      <w:r w:rsidR="007213F3" w:rsidRPr="007213F3">
        <w:rPr>
          <w:sz w:val="22"/>
          <w:szCs w:val="22"/>
        </w:rPr>
        <w:t xml:space="preserve"> </w:t>
      </w:r>
      <w:r w:rsidR="007213F3">
        <w:rPr>
          <w:sz w:val="22"/>
          <w:szCs w:val="22"/>
        </w:rPr>
        <w:t xml:space="preserve">– </w:t>
      </w:r>
      <w:r w:rsidR="00E6325D" w:rsidRPr="00E6325D">
        <w:rPr>
          <w:sz w:val="22"/>
          <w:szCs w:val="22"/>
        </w:rPr>
        <w:t>ограничивающий</w:t>
      </w:r>
      <w:r w:rsidR="007213F3">
        <w:rPr>
          <w:sz w:val="22"/>
          <w:szCs w:val="22"/>
        </w:rPr>
        <w:t xml:space="preserve"> </w:t>
      </w:r>
      <w:r w:rsidR="00E6325D" w:rsidRPr="00E6325D">
        <w:rPr>
          <w:sz w:val="22"/>
          <w:szCs w:val="22"/>
        </w:rPr>
        <w:t>прямоугольник</w:t>
      </w:r>
      <w:r w:rsidR="007213F3">
        <w:rPr>
          <w:sz w:val="22"/>
          <w:szCs w:val="22"/>
        </w:rPr>
        <w:t xml:space="preserve"> </w:t>
      </w:r>
      <w:r w:rsidR="00E6325D" w:rsidRPr="00E6325D">
        <w:rPr>
          <w:sz w:val="22"/>
          <w:szCs w:val="22"/>
        </w:rPr>
        <w:t>объекта</w:t>
      </w:r>
      <w:r w:rsidR="007213F3">
        <w:rPr>
          <w:sz w:val="22"/>
          <w:szCs w:val="22"/>
        </w:rPr>
        <w:t xml:space="preserve"> </w:t>
      </w:r>
      <w:r w:rsidR="00E6325D" w:rsidRPr="00E6325D">
        <w:rPr>
          <w:sz w:val="22"/>
          <w:szCs w:val="22"/>
        </w:rPr>
        <w:t>на</w:t>
      </w:r>
      <w:r w:rsidR="007213F3">
        <w:rPr>
          <w:sz w:val="22"/>
          <w:szCs w:val="22"/>
        </w:rPr>
        <w:t xml:space="preserve"> </w:t>
      </w:r>
      <w:r w:rsidR="00E6325D" w:rsidRPr="00E6325D">
        <w:rPr>
          <w:sz w:val="22"/>
          <w:szCs w:val="22"/>
        </w:rPr>
        <w:t>изображении;</w:t>
      </w:r>
      <w:r>
        <w:rPr>
          <w:sz w:val="22"/>
          <w:szCs w:val="22"/>
        </w:rPr>
        <w:t xml:space="preserve"> </w:t>
      </w:r>
      <m:oMath>
        <m:sSub>
          <m:sSubPr>
            <m:ctrlPr>
              <w:rPr>
                <w:rFonts w:ascii="Cambria Math" w:hAnsi="Cambria Math"/>
                <w:sz w:val="22"/>
                <w:szCs w:val="22"/>
                <w:lang w:val="en-US"/>
              </w:rPr>
            </m:ctrlPr>
          </m:sSubPr>
          <m:e>
            <m:r>
              <w:rPr>
                <w:rFonts w:ascii="Cambria Math" w:hAnsi="Cambria Math"/>
                <w:sz w:val="22"/>
                <w:szCs w:val="22"/>
                <w:lang w:val="en-US"/>
              </w:rPr>
              <m:t>t</m:t>
            </m:r>
          </m:e>
          <m:sub>
            <m:r>
              <w:rPr>
                <w:rFonts w:ascii="Cambria Math" w:hAnsi="Cambria Math"/>
                <w:sz w:val="22"/>
                <w:szCs w:val="22"/>
                <w:lang w:val="en-US"/>
              </w:rPr>
              <m:t>k</m:t>
            </m:r>
          </m:sub>
        </m:sSub>
      </m:oMath>
      <w:r w:rsidR="007213F3" w:rsidRPr="007213F3">
        <w:rPr>
          <w:sz w:val="22"/>
          <w:szCs w:val="22"/>
        </w:rPr>
        <w:t xml:space="preserve"> </w:t>
      </w:r>
      <w:r w:rsidR="007213F3">
        <w:rPr>
          <w:sz w:val="22"/>
          <w:szCs w:val="22"/>
        </w:rPr>
        <w:t xml:space="preserve">– </w:t>
      </w:r>
      <w:r w:rsidR="00E6325D" w:rsidRPr="00E6325D">
        <w:rPr>
          <w:sz w:val="22"/>
          <w:szCs w:val="22"/>
        </w:rPr>
        <w:t>распознанный</w:t>
      </w:r>
      <w:r w:rsidR="007213F3">
        <w:rPr>
          <w:sz w:val="22"/>
          <w:szCs w:val="22"/>
        </w:rPr>
        <w:t xml:space="preserve"> </w:t>
      </w:r>
      <w:r w:rsidR="00E6325D" w:rsidRPr="00E6325D">
        <w:rPr>
          <w:sz w:val="22"/>
          <w:szCs w:val="22"/>
        </w:rPr>
        <w:t>текст,</w:t>
      </w:r>
      <w:r w:rsidR="007213F3">
        <w:rPr>
          <w:sz w:val="22"/>
          <w:szCs w:val="22"/>
        </w:rPr>
        <w:t xml:space="preserve"> </w:t>
      </w:r>
      <w:r w:rsidR="00E6325D" w:rsidRPr="00E6325D">
        <w:rPr>
          <w:sz w:val="22"/>
          <w:szCs w:val="22"/>
        </w:rPr>
        <w:t>ассоциированный</w:t>
      </w:r>
      <w:r w:rsidR="007213F3">
        <w:rPr>
          <w:sz w:val="22"/>
          <w:szCs w:val="22"/>
        </w:rPr>
        <w:t xml:space="preserve"> </w:t>
      </w:r>
      <w:r w:rsidR="00E6325D" w:rsidRPr="00E6325D">
        <w:rPr>
          <w:sz w:val="22"/>
          <w:szCs w:val="22"/>
        </w:rPr>
        <w:t>с</w:t>
      </w:r>
      <w:r w:rsidR="007213F3">
        <w:rPr>
          <w:sz w:val="22"/>
          <w:szCs w:val="22"/>
        </w:rPr>
        <w:t xml:space="preserve"> </w:t>
      </w:r>
      <w:r w:rsidR="00E6325D" w:rsidRPr="00E6325D">
        <w:rPr>
          <w:sz w:val="22"/>
          <w:szCs w:val="22"/>
        </w:rPr>
        <w:t>объектом;</w:t>
      </w:r>
      <w:r>
        <w:rPr>
          <w:sz w:val="22"/>
          <w:szCs w:val="22"/>
        </w:rPr>
        <w:t xml:space="preserve"> </w:t>
      </w:r>
      <m:oMath>
        <m:sSub>
          <m:sSubPr>
            <m:ctrlPr>
              <w:rPr>
                <w:rFonts w:ascii="Cambria Math" w:hAnsi="Cambria Math"/>
                <w:sz w:val="22"/>
                <w:szCs w:val="22"/>
                <w:lang w:val="en-US"/>
              </w:rPr>
            </m:ctrlPr>
          </m:sSubPr>
          <m:e>
            <m:r>
              <w:rPr>
                <w:rFonts w:ascii="Cambria Math" w:hAnsi="Cambria Math"/>
                <w:sz w:val="22"/>
                <w:szCs w:val="22"/>
                <w:lang w:val="en-US"/>
              </w:rPr>
              <m:t>s</m:t>
            </m:r>
          </m:e>
          <m:sub>
            <m:r>
              <w:rPr>
                <w:rFonts w:ascii="Cambria Math" w:hAnsi="Cambria Math"/>
                <w:sz w:val="22"/>
                <w:szCs w:val="22"/>
                <w:lang w:val="en-US"/>
              </w:rPr>
              <m:t>k</m:t>
            </m:r>
          </m:sub>
        </m:sSub>
      </m:oMath>
      <w:r w:rsidR="007213F3" w:rsidRPr="007213F3">
        <w:rPr>
          <w:sz w:val="22"/>
          <w:szCs w:val="22"/>
        </w:rPr>
        <w:t xml:space="preserve"> </w:t>
      </w:r>
      <w:r w:rsidR="007213F3">
        <w:rPr>
          <w:sz w:val="22"/>
          <w:szCs w:val="22"/>
        </w:rPr>
        <w:t xml:space="preserve">– </w:t>
      </w:r>
      <w:r w:rsidR="00E6325D" w:rsidRPr="00E6325D">
        <w:rPr>
          <w:sz w:val="22"/>
          <w:szCs w:val="22"/>
        </w:rPr>
        <w:t>семантический</w:t>
      </w:r>
      <w:r w:rsidR="007213F3">
        <w:rPr>
          <w:sz w:val="22"/>
          <w:szCs w:val="22"/>
        </w:rPr>
        <w:t xml:space="preserve"> </w:t>
      </w:r>
      <w:r w:rsidR="00E6325D" w:rsidRPr="00E6325D">
        <w:rPr>
          <w:sz w:val="22"/>
          <w:szCs w:val="22"/>
        </w:rPr>
        <w:t>тип</w:t>
      </w:r>
      <w:r w:rsidR="007213F3">
        <w:rPr>
          <w:sz w:val="22"/>
          <w:szCs w:val="22"/>
        </w:rPr>
        <w:t xml:space="preserve"> </w:t>
      </w:r>
      <w:r w:rsidR="00E6325D" w:rsidRPr="00E6325D">
        <w:rPr>
          <w:sz w:val="22"/>
          <w:szCs w:val="22"/>
        </w:rPr>
        <w:t>объекта.</w:t>
      </w:r>
    </w:p>
    <w:p w14:paraId="40A9C805" w14:textId="05513DDA" w:rsidR="00E6325D" w:rsidRDefault="00512843" w:rsidP="00E6325D">
      <w:pPr>
        <w:ind w:firstLine="567"/>
        <w:jc w:val="both"/>
        <w:rPr>
          <w:sz w:val="22"/>
          <w:szCs w:val="22"/>
        </w:rPr>
      </w:pPr>
      <w:r w:rsidRPr="00512843">
        <w:rPr>
          <w:sz w:val="22"/>
          <w:szCs w:val="22"/>
        </w:rPr>
        <w:t>Формула</w:t>
      </w:r>
      <w:r w:rsidR="007213F3">
        <w:rPr>
          <w:sz w:val="22"/>
          <w:szCs w:val="22"/>
        </w:rPr>
        <w:t xml:space="preserve"> </w:t>
      </w:r>
      <w:r w:rsidRPr="00512843">
        <w:rPr>
          <w:sz w:val="22"/>
          <w:szCs w:val="22"/>
        </w:rPr>
        <w:t>(</w:t>
      </w:r>
      <w:r w:rsidR="003D44C5" w:rsidRPr="003D44C5">
        <w:rPr>
          <w:sz w:val="22"/>
          <w:szCs w:val="22"/>
        </w:rPr>
        <w:t>3</w:t>
      </w:r>
      <w:r w:rsidRPr="00512843">
        <w:rPr>
          <w:sz w:val="22"/>
          <w:szCs w:val="22"/>
        </w:rPr>
        <w:t>)</w:t>
      </w:r>
      <w:r w:rsidR="007213F3">
        <w:rPr>
          <w:sz w:val="22"/>
          <w:szCs w:val="22"/>
        </w:rPr>
        <w:t xml:space="preserve"> </w:t>
      </w:r>
      <w:r w:rsidRPr="00512843">
        <w:rPr>
          <w:sz w:val="22"/>
          <w:szCs w:val="22"/>
        </w:rPr>
        <w:t>зада</w:t>
      </w:r>
      <w:r w:rsidR="00571087">
        <w:rPr>
          <w:sz w:val="22"/>
          <w:szCs w:val="22"/>
        </w:rPr>
        <w:t>е</w:t>
      </w:r>
      <w:r w:rsidRPr="00512843">
        <w:rPr>
          <w:sz w:val="22"/>
          <w:szCs w:val="22"/>
        </w:rPr>
        <w:t>т</w:t>
      </w:r>
      <w:r w:rsidR="007213F3">
        <w:rPr>
          <w:sz w:val="22"/>
          <w:szCs w:val="22"/>
        </w:rPr>
        <w:t xml:space="preserve"> </w:t>
      </w:r>
      <w:r w:rsidRPr="00512843">
        <w:rPr>
          <w:sz w:val="22"/>
          <w:szCs w:val="22"/>
        </w:rPr>
        <w:t>структуру</w:t>
      </w:r>
      <w:r w:rsidR="007213F3">
        <w:rPr>
          <w:sz w:val="22"/>
          <w:szCs w:val="22"/>
        </w:rPr>
        <w:t xml:space="preserve"> </w:t>
      </w:r>
      <w:r w:rsidRPr="00512843">
        <w:rPr>
          <w:sz w:val="22"/>
          <w:szCs w:val="22"/>
        </w:rPr>
        <w:t>данных</w:t>
      </w:r>
      <w:r w:rsidR="007213F3">
        <w:rPr>
          <w:sz w:val="22"/>
          <w:szCs w:val="22"/>
        </w:rPr>
        <w:t xml:space="preserve"> </w:t>
      </w:r>
      <w:r w:rsidRPr="00512843">
        <w:rPr>
          <w:sz w:val="22"/>
          <w:szCs w:val="22"/>
        </w:rPr>
        <w:t>для</w:t>
      </w:r>
      <w:r w:rsidR="007213F3">
        <w:rPr>
          <w:sz w:val="22"/>
          <w:szCs w:val="22"/>
        </w:rPr>
        <w:t xml:space="preserve"> </w:t>
      </w:r>
      <w:r w:rsidRPr="00512843">
        <w:rPr>
          <w:sz w:val="22"/>
          <w:szCs w:val="22"/>
        </w:rPr>
        <w:t>построения</w:t>
      </w:r>
      <w:r w:rsidR="007213F3">
        <w:rPr>
          <w:sz w:val="22"/>
          <w:szCs w:val="22"/>
        </w:rPr>
        <w:t xml:space="preserve"> </w:t>
      </w:r>
      <w:r w:rsidRPr="00512843">
        <w:rPr>
          <w:sz w:val="22"/>
          <w:szCs w:val="22"/>
        </w:rPr>
        <w:t>графа</w:t>
      </w:r>
      <w:r w:rsidR="00E6325D" w:rsidRPr="00E6325D">
        <w:rPr>
          <w:sz w:val="22"/>
          <w:szCs w:val="22"/>
        </w:rPr>
        <w:t>.</w:t>
      </w:r>
      <w:r w:rsidR="0050473A" w:rsidRPr="0050473A">
        <w:rPr>
          <w:sz w:val="22"/>
          <w:szCs w:val="22"/>
        </w:rPr>
        <w:t xml:space="preserve"> </w:t>
      </w:r>
      <w:r w:rsidR="00E6325D" w:rsidRPr="00E6325D">
        <w:rPr>
          <w:sz w:val="22"/>
          <w:szCs w:val="22"/>
        </w:rPr>
        <w:t>На</w:t>
      </w:r>
      <w:r w:rsidR="007213F3">
        <w:rPr>
          <w:sz w:val="22"/>
          <w:szCs w:val="22"/>
        </w:rPr>
        <w:t xml:space="preserve"> </w:t>
      </w:r>
      <w:r w:rsidR="00E6325D" w:rsidRPr="00E6325D">
        <w:rPr>
          <w:sz w:val="22"/>
          <w:szCs w:val="22"/>
        </w:rPr>
        <w:t>основе</w:t>
      </w:r>
      <w:r w:rsidR="007213F3">
        <w:rPr>
          <w:sz w:val="22"/>
          <w:szCs w:val="22"/>
        </w:rPr>
        <w:t xml:space="preserve"> </w:t>
      </w:r>
      <w:r w:rsidR="00E6325D" w:rsidRPr="00E6325D">
        <w:rPr>
          <w:sz w:val="22"/>
          <w:szCs w:val="22"/>
        </w:rPr>
        <w:t>множества</w:t>
      </w:r>
      <w:r w:rsidR="007213F3">
        <w:rPr>
          <w:sz w:val="22"/>
          <w:szCs w:val="22"/>
        </w:rPr>
        <w:t xml:space="preserve"> </w:t>
      </w:r>
      <w:r w:rsidR="00E6325D" w:rsidRPr="00E6325D">
        <w:rPr>
          <w:sz w:val="22"/>
          <w:szCs w:val="22"/>
        </w:rPr>
        <w:t>объектов</w:t>
      </w:r>
      <w:r w:rsidR="00EB13B2" w:rsidRPr="00EB13B2">
        <w:rPr>
          <w:sz w:val="22"/>
          <w:szCs w:val="22"/>
        </w:rPr>
        <w:t xml:space="preserve"> </w:t>
      </w:r>
      <w:r w:rsidR="00E6325D" w:rsidRPr="002073EE">
        <w:rPr>
          <w:i/>
          <w:sz w:val="22"/>
          <w:szCs w:val="22"/>
          <w:lang w:val="en-US"/>
        </w:rPr>
        <w:t>O</w:t>
      </w:r>
      <w:r w:rsidR="00EB13B2" w:rsidRPr="00C25729">
        <w:rPr>
          <w:i/>
          <w:sz w:val="22"/>
          <w:szCs w:val="22"/>
        </w:rPr>
        <w:t xml:space="preserve"> </w:t>
      </w:r>
      <w:r w:rsidR="00E6325D" w:rsidRPr="00E6325D">
        <w:rPr>
          <w:sz w:val="22"/>
          <w:szCs w:val="22"/>
        </w:rPr>
        <w:t>строится</w:t>
      </w:r>
      <w:r w:rsidR="007213F3">
        <w:rPr>
          <w:sz w:val="22"/>
          <w:szCs w:val="22"/>
        </w:rPr>
        <w:t xml:space="preserve"> </w:t>
      </w:r>
      <w:r w:rsidR="00E6325D" w:rsidRPr="00E6325D">
        <w:rPr>
          <w:sz w:val="22"/>
          <w:szCs w:val="22"/>
        </w:rPr>
        <w:t>ориентированный</w:t>
      </w:r>
      <w:r w:rsidR="007213F3">
        <w:rPr>
          <w:sz w:val="22"/>
          <w:szCs w:val="22"/>
        </w:rPr>
        <w:t xml:space="preserve"> </w:t>
      </w:r>
      <w:r w:rsidR="00E6325D" w:rsidRPr="00E6325D">
        <w:rPr>
          <w:sz w:val="22"/>
          <w:szCs w:val="22"/>
        </w:rPr>
        <w:t>граф,</w:t>
      </w:r>
      <w:r w:rsidR="007213F3">
        <w:rPr>
          <w:sz w:val="22"/>
          <w:szCs w:val="22"/>
        </w:rPr>
        <w:t xml:space="preserve"> </w:t>
      </w:r>
      <w:r w:rsidR="00E6325D" w:rsidRPr="00E6325D">
        <w:rPr>
          <w:sz w:val="22"/>
          <w:szCs w:val="22"/>
        </w:rPr>
        <w:t>структура</w:t>
      </w:r>
      <w:r w:rsidR="007213F3">
        <w:rPr>
          <w:sz w:val="22"/>
          <w:szCs w:val="22"/>
        </w:rPr>
        <w:t xml:space="preserve"> </w:t>
      </w:r>
      <w:r w:rsidR="00E6325D" w:rsidRPr="00E6325D">
        <w:rPr>
          <w:sz w:val="22"/>
          <w:szCs w:val="22"/>
        </w:rPr>
        <w:t>которого</w:t>
      </w:r>
      <w:r w:rsidR="007213F3">
        <w:rPr>
          <w:sz w:val="22"/>
          <w:szCs w:val="22"/>
        </w:rPr>
        <w:t xml:space="preserve"> </w:t>
      </w:r>
      <w:r w:rsidR="00E6325D" w:rsidRPr="00E6325D">
        <w:rPr>
          <w:sz w:val="22"/>
          <w:szCs w:val="22"/>
        </w:rPr>
        <w:t>зада</w:t>
      </w:r>
      <w:r w:rsidR="00571087">
        <w:rPr>
          <w:sz w:val="22"/>
          <w:szCs w:val="22"/>
        </w:rPr>
        <w:t>е</w:t>
      </w:r>
      <w:r w:rsidR="00E6325D" w:rsidRPr="00E6325D">
        <w:rPr>
          <w:sz w:val="22"/>
          <w:szCs w:val="22"/>
        </w:rPr>
        <w:t>тся</w:t>
      </w:r>
      <w:r w:rsidR="007213F3">
        <w:rPr>
          <w:sz w:val="22"/>
          <w:szCs w:val="22"/>
        </w:rPr>
        <w:t xml:space="preserve"> </w:t>
      </w:r>
      <w:r w:rsidR="00E6325D" w:rsidRPr="00E6325D">
        <w:rPr>
          <w:sz w:val="22"/>
          <w:szCs w:val="22"/>
        </w:rPr>
        <w:t>формулой:</w:t>
      </w:r>
    </w:p>
    <w:p w14:paraId="25D8926F" w14:textId="78510BAD" w:rsidR="00EC6243" w:rsidRDefault="00EC6243" w:rsidP="00EC6243">
      <w:pPr>
        <w:pStyle w:val="equation"/>
      </w:pPr>
      <m:oMath>
        <m:r>
          <w:rPr>
            <w:rFonts w:ascii="Cambria Math" w:hAnsi="Cambria Math"/>
            <w:lang w:val="en-US"/>
          </w:rPr>
          <m:t>G</m:t>
        </m:r>
        <m:r>
          <w:rPr>
            <w:rFonts w:ascii="Cambria Math" w:hAnsi="Cambria Math"/>
          </w:rPr>
          <m:t>=(</m:t>
        </m:r>
        <m:r>
          <w:rPr>
            <w:rFonts w:ascii="Cambria Math" w:hAnsi="Cambria Math"/>
            <w:lang w:val="en-US"/>
          </w:rPr>
          <m:t>V</m:t>
        </m:r>
        <m:r>
          <w:rPr>
            <w:rFonts w:ascii="Cambria Math" w:hAnsi="Cambria Math"/>
          </w:rPr>
          <m:t>,</m:t>
        </m:r>
        <m:r>
          <w:rPr>
            <w:rFonts w:ascii="Cambria Math" w:hAnsi="Cambria Math"/>
            <w:lang w:val="en-US"/>
          </w:rPr>
          <m:t>E</m:t>
        </m:r>
        <m:r>
          <w:rPr>
            <w:rFonts w:ascii="Cambria Math" w:hAnsi="Cambria Math"/>
          </w:rPr>
          <m:t>),</m:t>
        </m:r>
      </m:oMath>
      <w:r>
        <w:tab/>
        <w:t>(4)</w:t>
      </w:r>
    </w:p>
    <w:p w14:paraId="20804CC0" w14:textId="640DC1B2" w:rsidR="00E6325D" w:rsidRPr="00E6325D" w:rsidRDefault="00820A84" w:rsidP="00820A84">
      <w:pPr>
        <w:tabs>
          <w:tab w:val="num" w:pos="720"/>
        </w:tabs>
        <w:jc w:val="both"/>
        <w:rPr>
          <w:sz w:val="22"/>
          <w:szCs w:val="22"/>
        </w:rPr>
      </w:pPr>
      <w:r>
        <w:rPr>
          <w:sz w:val="22"/>
          <w:szCs w:val="22"/>
        </w:rPr>
        <w:t xml:space="preserve">где </w:t>
      </w:r>
      <w:r w:rsidR="00E6325D" w:rsidRPr="002073EE">
        <w:rPr>
          <w:i/>
          <w:sz w:val="22"/>
          <w:szCs w:val="22"/>
          <w:lang w:val="en-US"/>
        </w:rPr>
        <w:t>V</w:t>
      </w:r>
      <w:r w:rsidR="00EB13B2" w:rsidRPr="00C25729">
        <w:rPr>
          <w:i/>
          <w:sz w:val="22"/>
          <w:szCs w:val="22"/>
        </w:rPr>
        <w:t xml:space="preserve"> </w:t>
      </w:r>
      <w:r w:rsidR="007213F3">
        <w:rPr>
          <w:sz w:val="22"/>
          <w:szCs w:val="22"/>
        </w:rPr>
        <w:t xml:space="preserve">– </w:t>
      </w:r>
      <w:r w:rsidR="00E6325D" w:rsidRPr="00E6325D">
        <w:rPr>
          <w:sz w:val="22"/>
          <w:szCs w:val="22"/>
        </w:rPr>
        <w:t>множество</w:t>
      </w:r>
      <w:r w:rsidR="007213F3">
        <w:rPr>
          <w:sz w:val="22"/>
          <w:szCs w:val="22"/>
        </w:rPr>
        <w:t xml:space="preserve"> </w:t>
      </w:r>
      <w:r w:rsidR="00E6325D" w:rsidRPr="00E6325D">
        <w:rPr>
          <w:sz w:val="22"/>
          <w:szCs w:val="22"/>
        </w:rPr>
        <w:t>вершин,</w:t>
      </w:r>
      <w:r w:rsidR="007213F3">
        <w:rPr>
          <w:sz w:val="22"/>
          <w:szCs w:val="22"/>
        </w:rPr>
        <w:t xml:space="preserve"> </w:t>
      </w:r>
      <w:r w:rsidR="00E6325D" w:rsidRPr="00E6325D">
        <w:rPr>
          <w:sz w:val="22"/>
          <w:szCs w:val="22"/>
        </w:rPr>
        <w:t>соответствующих</w:t>
      </w:r>
      <w:r w:rsidR="007213F3">
        <w:rPr>
          <w:sz w:val="22"/>
          <w:szCs w:val="22"/>
        </w:rPr>
        <w:t xml:space="preserve"> </w:t>
      </w:r>
      <w:r w:rsidR="00E6325D" w:rsidRPr="00E6325D">
        <w:rPr>
          <w:sz w:val="22"/>
          <w:szCs w:val="22"/>
        </w:rPr>
        <w:t>элементам</w:t>
      </w:r>
      <w:r w:rsidR="007213F3">
        <w:rPr>
          <w:sz w:val="22"/>
          <w:szCs w:val="22"/>
        </w:rPr>
        <w:t xml:space="preserve"> </w:t>
      </w:r>
      <w:r w:rsidR="00E6325D" w:rsidRPr="00E6325D">
        <w:rPr>
          <w:sz w:val="22"/>
          <w:szCs w:val="22"/>
        </w:rPr>
        <w:t>диаграммы;</w:t>
      </w:r>
      <w:r>
        <w:rPr>
          <w:sz w:val="22"/>
          <w:szCs w:val="22"/>
        </w:rPr>
        <w:t xml:space="preserve"> </w:t>
      </w:r>
      <w:r w:rsidR="00E6325D" w:rsidRPr="002073EE">
        <w:rPr>
          <w:i/>
          <w:sz w:val="22"/>
          <w:szCs w:val="22"/>
          <w:lang w:val="en-US"/>
        </w:rPr>
        <w:t>E</w:t>
      </w:r>
      <w:r w:rsidR="00EB13B2" w:rsidRPr="00C25729">
        <w:rPr>
          <w:i/>
          <w:sz w:val="22"/>
          <w:szCs w:val="22"/>
        </w:rPr>
        <w:t xml:space="preserve"> </w:t>
      </w:r>
      <w:r w:rsidR="007213F3">
        <w:rPr>
          <w:sz w:val="22"/>
          <w:szCs w:val="22"/>
        </w:rPr>
        <w:t xml:space="preserve">– </w:t>
      </w:r>
      <w:r w:rsidR="00E6325D" w:rsidRPr="00E6325D">
        <w:rPr>
          <w:sz w:val="22"/>
          <w:szCs w:val="22"/>
        </w:rPr>
        <w:t>множество</w:t>
      </w:r>
      <w:r w:rsidR="007213F3">
        <w:rPr>
          <w:sz w:val="22"/>
          <w:szCs w:val="22"/>
        </w:rPr>
        <w:t xml:space="preserve"> </w:t>
      </w:r>
      <w:r w:rsidR="00E6325D" w:rsidRPr="00E6325D">
        <w:rPr>
          <w:sz w:val="22"/>
          <w:szCs w:val="22"/>
        </w:rPr>
        <w:t>р</w:t>
      </w:r>
      <w:r w:rsidR="00571087">
        <w:rPr>
          <w:sz w:val="22"/>
          <w:szCs w:val="22"/>
        </w:rPr>
        <w:t>е</w:t>
      </w:r>
      <w:r w:rsidR="00E6325D" w:rsidRPr="00E6325D">
        <w:rPr>
          <w:sz w:val="22"/>
          <w:szCs w:val="22"/>
        </w:rPr>
        <w:t>бер,</w:t>
      </w:r>
      <w:r w:rsidR="007213F3">
        <w:rPr>
          <w:sz w:val="22"/>
          <w:szCs w:val="22"/>
        </w:rPr>
        <w:t xml:space="preserve"> </w:t>
      </w:r>
      <w:r w:rsidR="00E6325D" w:rsidRPr="00E6325D">
        <w:rPr>
          <w:sz w:val="22"/>
          <w:szCs w:val="22"/>
        </w:rPr>
        <w:t>отражающих</w:t>
      </w:r>
      <w:r w:rsidR="007213F3">
        <w:rPr>
          <w:sz w:val="22"/>
          <w:szCs w:val="22"/>
        </w:rPr>
        <w:t xml:space="preserve"> </w:t>
      </w:r>
      <w:r w:rsidR="00E6325D" w:rsidRPr="00E6325D">
        <w:rPr>
          <w:sz w:val="22"/>
          <w:szCs w:val="22"/>
        </w:rPr>
        <w:t>зависимости,</w:t>
      </w:r>
      <w:r w:rsidR="007213F3">
        <w:rPr>
          <w:sz w:val="22"/>
          <w:szCs w:val="22"/>
        </w:rPr>
        <w:t xml:space="preserve"> </w:t>
      </w:r>
      <w:r w:rsidR="00E6325D" w:rsidRPr="00E6325D">
        <w:rPr>
          <w:sz w:val="22"/>
          <w:szCs w:val="22"/>
        </w:rPr>
        <w:t>потоки</w:t>
      </w:r>
      <w:r w:rsidR="007213F3">
        <w:rPr>
          <w:sz w:val="22"/>
          <w:szCs w:val="22"/>
        </w:rPr>
        <w:t xml:space="preserve"> </w:t>
      </w:r>
      <w:r w:rsidR="00E6325D" w:rsidRPr="00E6325D">
        <w:rPr>
          <w:sz w:val="22"/>
          <w:szCs w:val="22"/>
        </w:rPr>
        <w:t>данных/управления,</w:t>
      </w:r>
      <w:r w:rsidR="007213F3">
        <w:rPr>
          <w:sz w:val="22"/>
          <w:szCs w:val="22"/>
        </w:rPr>
        <w:t xml:space="preserve"> </w:t>
      </w:r>
      <w:r w:rsidR="00E6325D" w:rsidRPr="00E6325D">
        <w:rPr>
          <w:sz w:val="22"/>
          <w:szCs w:val="22"/>
        </w:rPr>
        <w:t>переходы</w:t>
      </w:r>
      <w:r w:rsidR="007213F3">
        <w:rPr>
          <w:sz w:val="22"/>
          <w:szCs w:val="22"/>
        </w:rPr>
        <w:t xml:space="preserve"> </w:t>
      </w:r>
      <w:r w:rsidR="00E6325D" w:rsidRPr="00E6325D">
        <w:rPr>
          <w:sz w:val="22"/>
          <w:szCs w:val="22"/>
        </w:rPr>
        <w:t>или</w:t>
      </w:r>
      <w:r w:rsidR="007213F3">
        <w:rPr>
          <w:sz w:val="22"/>
          <w:szCs w:val="22"/>
        </w:rPr>
        <w:t xml:space="preserve"> </w:t>
      </w:r>
      <w:r w:rsidR="00E6325D" w:rsidRPr="00E6325D">
        <w:rPr>
          <w:sz w:val="22"/>
          <w:szCs w:val="22"/>
        </w:rPr>
        <w:t>ассоциации</w:t>
      </w:r>
      <w:r w:rsidR="007213F3">
        <w:rPr>
          <w:sz w:val="22"/>
          <w:szCs w:val="22"/>
        </w:rPr>
        <w:t xml:space="preserve"> </w:t>
      </w:r>
      <w:r w:rsidR="00E6325D" w:rsidRPr="00E6325D">
        <w:rPr>
          <w:sz w:val="22"/>
          <w:szCs w:val="22"/>
        </w:rPr>
        <w:t>между</w:t>
      </w:r>
      <w:r w:rsidR="007213F3">
        <w:rPr>
          <w:sz w:val="22"/>
          <w:szCs w:val="22"/>
        </w:rPr>
        <w:t xml:space="preserve"> </w:t>
      </w:r>
      <w:r w:rsidR="00E6325D" w:rsidRPr="00E6325D">
        <w:rPr>
          <w:sz w:val="22"/>
          <w:szCs w:val="22"/>
        </w:rPr>
        <w:t>элементами.</w:t>
      </w:r>
    </w:p>
    <w:p w14:paraId="750D22A3" w14:textId="1B365E4F" w:rsidR="00E6325D" w:rsidRDefault="00E6325D" w:rsidP="00E6325D">
      <w:pPr>
        <w:ind w:firstLine="567"/>
        <w:jc w:val="both"/>
        <w:rPr>
          <w:sz w:val="22"/>
          <w:szCs w:val="22"/>
        </w:rPr>
      </w:pPr>
      <w:r w:rsidRPr="00E6325D">
        <w:rPr>
          <w:sz w:val="22"/>
          <w:szCs w:val="22"/>
        </w:rPr>
        <w:t>Структура</w:t>
      </w:r>
      <w:r w:rsidR="007213F3">
        <w:rPr>
          <w:sz w:val="22"/>
          <w:szCs w:val="22"/>
        </w:rPr>
        <w:t xml:space="preserve"> </w:t>
      </w:r>
      <w:r w:rsidRPr="00E6325D">
        <w:rPr>
          <w:sz w:val="22"/>
          <w:szCs w:val="22"/>
        </w:rPr>
        <w:t>каждой</w:t>
      </w:r>
      <w:r w:rsidR="007213F3">
        <w:rPr>
          <w:sz w:val="22"/>
          <w:szCs w:val="22"/>
        </w:rPr>
        <w:t xml:space="preserve"> </w:t>
      </w:r>
      <w:r w:rsidRPr="00E6325D">
        <w:rPr>
          <w:sz w:val="22"/>
          <w:szCs w:val="22"/>
        </w:rPr>
        <w:t>вершины</w:t>
      </w:r>
      <w:r w:rsidR="007213F3">
        <w:rPr>
          <w:sz w:val="22"/>
          <w:szCs w:val="22"/>
        </w:rPr>
        <w:t xml:space="preserve"> </w:t>
      </w:r>
      <w:r w:rsidRPr="00E6325D">
        <w:rPr>
          <w:sz w:val="22"/>
          <w:szCs w:val="22"/>
        </w:rPr>
        <w:t>графа</w:t>
      </w:r>
      <w:r w:rsidR="007213F3">
        <w:rPr>
          <w:sz w:val="22"/>
          <w:szCs w:val="22"/>
        </w:rPr>
        <w:t xml:space="preserve"> </w:t>
      </w:r>
      <w:r w:rsidRPr="00E6325D">
        <w:rPr>
          <w:sz w:val="22"/>
          <w:szCs w:val="22"/>
        </w:rPr>
        <w:t>дополнительно</w:t>
      </w:r>
      <w:r w:rsidR="007213F3">
        <w:rPr>
          <w:sz w:val="22"/>
          <w:szCs w:val="22"/>
        </w:rPr>
        <w:t xml:space="preserve"> </w:t>
      </w:r>
      <w:r w:rsidRPr="00E6325D">
        <w:rPr>
          <w:sz w:val="22"/>
          <w:szCs w:val="22"/>
        </w:rPr>
        <w:t>описывается</w:t>
      </w:r>
      <w:r w:rsidR="007213F3">
        <w:rPr>
          <w:sz w:val="22"/>
          <w:szCs w:val="22"/>
        </w:rPr>
        <w:t xml:space="preserve"> </w:t>
      </w:r>
      <w:r w:rsidRPr="00E6325D">
        <w:rPr>
          <w:sz w:val="22"/>
          <w:szCs w:val="22"/>
        </w:rPr>
        <w:t>формулой:</w:t>
      </w:r>
    </w:p>
    <w:p w14:paraId="003B523D" w14:textId="05E95A15" w:rsidR="00371B97" w:rsidRPr="00371B97" w:rsidRDefault="00000000" w:rsidP="00371B97">
      <w:pPr>
        <w:pStyle w:val="equation"/>
        <w:rPr>
          <w:lang w:val="en-US"/>
        </w:rPr>
      </w:pPr>
      <m:oMath>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m:rPr>
                <m:nor/>
              </m:rPr>
              <w:rPr>
                <w:i/>
                <w:lang w:val="en-US"/>
              </w:rPr>
              <m:t>type</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m:rPr>
                <m:nor/>
              </m:rPr>
              <w:rPr>
                <w:i/>
                <w:lang w:val="en-US"/>
              </w:rPr>
              <m:t>attr</m:t>
            </m:r>
          </m:e>
          <m:sub>
            <m:r>
              <w:rPr>
                <w:rFonts w:ascii="Cambria Math" w:hAnsi="Cambria Math"/>
                <w:lang w:val="en-US"/>
              </w:rPr>
              <m:t>i</m:t>
            </m:r>
          </m:sub>
        </m:sSub>
        <m:r>
          <w:rPr>
            <w:rFonts w:ascii="Cambria Math" w:hAnsi="Cambria Math"/>
            <w:lang w:val="en-US"/>
          </w:rPr>
          <m:t>,</m:t>
        </m:r>
        <m:sSub>
          <m:sSubPr>
            <m:ctrlPr>
              <w:rPr>
                <w:rFonts w:ascii="Cambria Math" w:hAnsi="Cambria Math"/>
                <w:lang w:val="en-US"/>
              </w:rPr>
            </m:ctrlPr>
          </m:sSubPr>
          <m:e>
            <m:r>
              <m:rPr>
                <m:nor/>
              </m:rPr>
              <w:rPr>
                <w:i/>
                <w:lang w:val="en-US"/>
              </w:rPr>
              <m:t>pos</m:t>
            </m:r>
            <m:ctrlPr>
              <w:rPr>
                <w:rFonts w:ascii="Cambria Math" w:hAnsi="Cambria Math"/>
                <w:i/>
                <w:lang w:val="en-US"/>
              </w:rPr>
            </m:ctrlPr>
          </m:e>
          <m:sub>
            <m:r>
              <w:rPr>
                <w:rFonts w:ascii="Cambria Math" w:hAnsi="Cambria Math"/>
                <w:lang w:val="en-US"/>
              </w:rPr>
              <m:t>i</m:t>
            </m:r>
          </m:sub>
        </m:sSub>
        <m:r>
          <w:rPr>
            <w:rFonts w:ascii="Cambria Math" w:hAnsi="Cambria Math"/>
            <w:lang w:val="en-US"/>
          </w:rPr>
          <m:t>),</m:t>
        </m:r>
      </m:oMath>
      <w:r w:rsidR="00371B97" w:rsidRPr="00371B97">
        <w:rPr>
          <w:lang w:val="en-US"/>
        </w:rPr>
        <w:tab/>
        <w:t>(</w:t>
      </w:r>
      <w:r w:rsidR="00505C8E" w:rsidRPr="00505C8E">
        <w:rPr>
          <w:lang w:val="en-US"/>
        </w:rPr>
        <w:t>5</w:t>
      </w:r>
      <w:r w:rsidR="00371B97" w:rsidRPr="00371B97">
        <w:rPr>
          <w:lang w:val="en-US"/>
        </w:rPr>
        <w:t>)</w:t>
      </w:r>
    </w:p>
    <w:p w14:paraId="20484C28" w14:textId="27024C0B" w:rsidR="00E6325D" w:rsidRPr="00E6325D" w:rsidRDefault="00E6325D" w:rsidP="003D37AA">
      <w:pPr>
        <w:tabs>
          <w:tab w:val="num" w:pos="720"/>
        </w:tabs>
        <w:jc w:val="both"/>
        <w:rPr>
          <w:sz w:val="22"/>
          <w:szCs w:val="22"/>
        </w:rPr>
      </w:pPr>
      <w:r w:rsidRPr="00E6325D">
        <w:rPr>
          <w:sz w:val="22"/>
          <w:szCs w:val="22"/>
        </w:rPr>
        <w:t>где</w:t>
      </w:r>
      <w:r w:rsidR="003D37AA">
        <w:rPr>
          <w:sz w:val="22"/>
          <w:szCs w:val="22"/>
        </w:rPr>
        <w:t xml:space="preserve"> </w:t>
      </w:r>
      <m:oMath>
        <m:sSub>
          <m:sSubPr>
            <m:ctrlPr>
              <w:rPr>
                <w:rFonts w:ascii="Cambria Math" w:hAnsi="Cambria Math"/>
                <w:sz w:val="22"/>
                <w:szCs w:val="22"/>
                <w:lang w:val="en-US"/>
              </w:rPr>
            </m:ctrlPr>
          </m:sSubPr>
          <m:e>
            <m:r>
              <m:rPr>
                <m:nor/>
              </m:rPr>
              <w:rPr>
                <w:i/>
                <w:sz w:val="22"/>
                <w:szCs w:val="22"/>
                <w:lang w:val="en-US"/>
              </w:rPr>
              <m:t>type</m:t>
            </m:r>
          </m:e>
          <m:sub>
            <m:r>
              <w:rPr>
                <w:rFonts w:ascii="Cambria Math" w:hAnsi="Cambria Math"/>
                <w:sz w:val="22"/>
                <w:szCs w:val="22"/>
                <w:lang w:val="en-US"/>
              </w:rPr>
              <m:t>i</m:t>
            </m:r>
          </m:sub>
        </m:sSub>
      </m:oMath>
      <w:r w:rsidR="007213F3" w:rsidRPr="007213F3">
        <w:rPr>
          <w:sz w:val="22"/>
          <w:szCs w:val="22"/>
        </w:rPr>
        <w:t xml:space="preserve"> </w:t>
      </w:r>
      <w:r w:rsidR="007213F3">
        <w:rPr>
          <w:sz w:val="22"/>
          <w:szCs w:val="22"/>
        </w:rPr>
        <w:t xml:space="preserve">– </w:t>
      </w:r>
      <w:r w:rsidRPr="00E6325D">
        <w:rPr>
          <w:sz w:val="22"/>
          <w:szCs w:val="22"/>
        </w:rPr>
        <w:t>тип</w:t>
      </w:r>
      <w:r w:rsidR="007213F3">
        <w:rPr>
          <w:sz w:val="22"/>
          <w:szCs w:val="22"/>
        </w:rPr>
        <w:t xml:space="preserve"> </w:t>
      </w:r>
      <w:r w:rsidRPr="00E6325D">
        <w:rPr>
          <w:sz w:val="22"/>
          <w:szCs w:val="22"/>
        </w:rPr>
        <w:t>узла;</w:t>
      </w:r>
      <w:r w:rsidR="003D37AA">
        <w:rPr>
          <w:sz w:val="22"/>
          <w:szCs w:val="22"/>
        </w:rPr>
        <w:t xml:space="preserve"> </w:t>
      </w:r>
      <m:oMath>
        <m:sSub>
          <m:sSubPr>
            <m:ctrlPr>
              <w:rPr>
                <w:rFonts w:ascii="Cambria Math" w:hAnsi="Cambria Math"/>
                <w:sz w:val="22"/>
                <w:szCs w:val="22"/>
                <w:lang w:val="en-US"/>
              </w:rPr>
            </m:ctrlPr>
          </m:sSubPr>
          <m:e>
            <m:r>
              <m:rPr>
                <m:nor/>
              </m:rPr>
              <w:rPr>
                <w:i/>
                <w:sz w:val="22"/>
                <w:szCs w:val="22"/>
                <w:lang w:val="en-US"/>
              </w:rPr>
              <m:t>attr</m:t>
            </m:r>
          </m:e>
          <m:sub>
            <m:r>
              <w:rPr>
                <w:rFonts w:ascii="Cambria Math" w:hAnsi="Cambria Math"/>
                <w:sz w:val="22"/>
                <w:szCs w:val="22"/>
                <w:lang w:val="en-US"/>
              </w:rPr>
              <m:t>i</m:t>
            </m:r>
          </m:sub>
        </m:sSub>
      </m:oMath>
      <w:r w:rsidR="007213F3" w:rsidRPr="007213F3">
        <w:rPr>
          <w:sz w:val="22"/>
          <w:szCs w:val="22"/>
        </w:rPr>
        <w:t xml:space="preserve"> </w:t>
      </w:r>
      <w:r w:rsidR="007213F3">
        <w:rPr>
          <w:sz w:val="22"/>
          <w:szCs w:val="22"/>
        </w:rPr>
        <w:t xml:space="preserve">– </w:t>
      </w:r>
      <w:r w:rsidRPr="00E6325D">
        <w:rPr>
          <w:sz w:val="22"/>
          <w:szCs w:val="22"/>
        </w:rPr>
        <w:t>набор</w:t>
      </w:r>
      <w:r w:rsidR="007213F3">
        <w:rPr>
          <w:sz w:val="22"/>
          <w:szCs w:val="22"/>
        </w:rPr>
        <w:t xml:space="preserve"> </w:t>
      </w:r>
      <w:r w:rsidRPr="00E6325D">
        <w:rPr>
          <w:sz w:val="22"/>
          <w:szCs w:val="22"/>
        </w:rPr>
        <w:t>атрибутов,</w:t>
      </w:r>
      <w:r w:rsidR="007213F3">
        <w:rPr>
          <w:sz w:val="22"/>
          <w:szCs w:val="22"/>
        </w:rPr>
        <w:t xml:space="preserve"> </w:t>
      </w:r>
      <w:r w:rsidRPr="00E6325D">
        <w:rPr>
          <w:sz w:val="22"/>
          <w:szCs w:val="22"/>
        </w:rPr>
        <w:t>относящихся</w:t>
      </w:r>
      <w:r w:rsidR="007213F3">
        <w:rPr>
          <w:sz w:val="22"/>
          <w:szCs w:val="22"/>
        </w:rPr>
        <w:t xml:space="preserve"> </w:t>
      </w:r>
      <w:r w:rsidRPr="00E6325D">
        <w:rPr>
          <w:sz w:val="22"/>
          <w:szCs w:val="22"/>
        </w:rPr>
        <w:t>к</w:t>
      </w:r>
      <w:r w:rsidR="007213F3">
        <w:rPr>
          <w:sz w:val="22"/>
          <w:szCs w:val="22"/>
        </w:rPr>
        <w:t xml:space="preserve"> </w:t>
      </w:r>
      <w:r w:rsidRPr="00E6325D">
        <w:rPr>
          <w:sz w:val="22"/>
          <w:szCs w:val="22"/>
        </w:rPr>
        <w:t>элементу;</w:t>
      </w:r>
      <w:r w:rsidR="003D37AA">
        <w:rPr>
          <w:sz w:val="22"/>
          <w:szCs w:val="22"/>
        </w:rPr>
        <w:t xml:space="preserve"> </w:t>
      </w:r>
      <m:oMath>
        <m:sSub>
          <m:sSubPr>
            <m:ctrlPr>
              <w:rPr>
                <w:rFonts w:ascii="Cambria Math" w:hAnsi="Cambria Math"/>
                <w:sz w:val="22"/>
                <w:szCs w:val="22"/>
                <w:lang w:val="en-US"/>
              </w:rPr>
            </m:ctrlPr>
          </m:sSubPr>
          <m:e>
            <m:r>
              <m:rPr>
                <m:nor/>
              </m:rPr>
              <w:rPr>
                <w:i/>
                <w:sz w:val="22"/>
                <w:szCs w:val="22"/>
                <w:lang w:val="en-US"/>
              </w:rPr>
              <m:t>pos</m:t>
            </m:r>
            <m:ctrlPr>
              <w:rPr>
                <w:rFonts w:ascii="Cambria Math" w:hAnsi="Cambria Math"/>
                <w:i/>
                <w:sz w:val="22"/>
                <w:szCs w:val="22"/>
                <w:lang w:val="en-US"/>
              </w:rPr>
            </m:ctrlPr>
          </m:e>
          <m:sub>
            <m:r>
              <w:rPr>
                <w:rFonts w:ascii="Cambria Math" w:hAnsi="Cambria Math"/>
                <w:sz w:val="22"/>
                <w:szCs w:val="22"/>
                <w:lang w:val="en-US"/>
              </w:rPr>
              <m:t>i</m:t>
            </m:r>
          </m:sub>
        </m:sSub>
      </m:oMath>
      <w:r w:rsidR="007213F3" w:rsidRPr="007213F3">
        <w:rPr>
          <w:sz w:val="22"/>
          <w:szCs w:val="22"/>
        </w:rPr>
        <w:t xml:space="preserve"> </w:t>
      </w:r>
      <w:r w:rsidR="007213F3">
        <w:rPr>
          <w:sz w:val="22"/>
          <w:szCs w:val="22"/>
        </w:rPr>
        <w:t xml:space="preserve">– </w:t>
      </w:r>
      <w:r w:rsidRPr="00E6325D">
        <w:rPr>
          <w:sz w:val="22"/>
          <w:szCs w:val="22"/>
        </w:rPr>
        <w:t>позиция</w:t>
      </w:r>
      <w:r w:rsidR="007213F3">
        <w:rPr>
          <w:sz w:val="22"/>
          <w:szCs w:val="22"/>
        </w:rPr>
        <w:t xml:space="preserve"> </w:t>
      </w:r>
      <w:r w:rsidRPr="00E6325D">
        <w:rPr>
          <w:sz w:val="22"/>
          <w:szCs w:val="22"/>
        </w:rPr>
        <w:t>элемента</w:t>
      </w:r>
      <w:r w:rsidR="007213F3">
        <w:rPr>
          <w:sz w:val="22"/>
          <w:szCs w:val="22"/>
        </w:rPr>
        <w:t xml:space="preserve"> </w:t>
      </w:r>
      <w:r w:rsidRPr="00E6325D">
        <w:rPr>
          <w:sz w:val="22"/>
          <w:szCs w:val="22"/>
        </w:rPr>
        <w:t>на</w:t>
      </w:r>
      <w:r w:rsidR="007213F3">
        <w:rPr>
          <w:sz w:val="22"/>
          <w:szCs w:val="22"/>
        </w:rPr>
        <w:t xml:space="preserve"> </w:t>
      </w:r>
      <w:r w:rsidRPr="00E6325D">
        <w:rPr>
          <w:sz w:val="22"/>
          <w:szCs w:val="22"/>
        </w:rPr>
        <w:t>изображении.</w:t>
      </w:r>
    </w:p>
    <w:p w14:paraId="40FB0691" w14:textId="45EF2EFA" w:rsidR="00FB012B" w:rsidRPr="00225CB8" w:rsidRDefault="003D1589" w:rsidP="00E6325D">
      <w:pPr>
        <w:ind w:firstLine="567"/>
        <w:jc w:val="both"/>
        <w:rPr>
          <w:sz w:val="22"/>
          <w:szCs w:val="22"/>
        </w:rPr>
      </w:pPr>
      <w:r w:rsidRPr="003D1589">
        <w:rPr>
          <w:sz w:val="22"/>
          <w:szCs w:val="22"/>
        </w:rPr>
        <w:t>Формулы</w:t>
      </w:r>
      <w:r w:rsidR="007213F3">
        <w:rPr>
          <w:sz w:val="22"/>
          <w:szCs w:val="22"/>
        </w:rPr>
        <w:t xml:space="preserve"> </w:t>
      </w:r>
      <w:r w:rsidRPr="003D1589">
        <w:rPr>
          <w:sz w:val="22"/>
          <w:szCs w:val="22"/>
        </w:rPr>
        <w:t>(</w:t>
      </w:r>
      <w:r w:rsidR="007848FB" w:rsidRPr="007848FB">
        <w:rPr>
          <w:sz w:val="22"/>
          <w:szCs w:val="22"/>
        </w:rPr>
        <w:t>4</w:t>
      </w:r>
      <w:r w:rsidRPr="003D1589">
        <w:rPr>
          <w:sz w:val="22"/>
          <w:szCs w:val="22"/>
        </w:rPr>
        <w:t>)</w:t>
      </w:r>
      <w:r w:rsidR="007213F3">
        <w:rPr>
          <w:sz w:val="22"/>
          <w:szCs w:val="22"/>
        </w:rPr>
        <w:t xml:space="preserve"> </w:t>
      </w:r>
      <w:r w:rsidRPr="003D1589">
        <w:rPr>
          <w:sz w:val="22"/>
          <w:szCs w:val="22"/>
        </w:rPr>
        <w:t>и</w:t>
      </w:r>
      <w:r w:rsidR="007213F3">
        <w:rPr>
          <w:sz w:val="22"/>
          <w:szCs w:val="22"/>
        </w:rPr>
        <w:t xml:space="preserve"> </w:t>
      </w:r>
      <w:r w:rsidRPr="003D1589">
        <w:rPr>
          <w:sz w:val="22"/>
          <w:szCs w:val="22"/>
        </w:rPr>
        <w:t>(</w:t>
      </w:r>
      <w:r w:rsidR="007848FB" w:rsidRPr="007848FB">
        <w:rPr>
          <w:sz w:val="22"/>
          <w:szCs w:val="22"/>
        </w:rPr>
        <w:t>5</w:t>
      </w:r>
      <w:r w:rsidRPr="003D1589">
        <w:rPr>
          <w:sz w:val="22"/>
          <w:szCs w:val="22"/>
        </w:rPr>
        <w:t>)</w:t>
      </w:r>
      <w:r w:rsidR="007213F3">
        <w:rPr>
          <w:sz w:val="22"/>
          <w:szCs w:val="22"/>
        </w:rPr>
        <w:t xml:space="preserve"> </w:t>
      </w:r>
      <w:r w:rsidRPr="003D1589">
        <w:rPr>
          <w:sz w:val="22"/>
          <w:szCs w:val="22"/>
        </w:rPr>
        <w:t>определяют</w:t>
      </w:r>
      <w:r w:rsidR="007213F3">
        <w:rPr>
          <w:sz w:val="22"/>
          <w:szCs w:val="22"/>
        </w:rPr>
        <w:t xml:space="preserve"> </w:t>
      </w:r>
      <w:r w:rsidRPr="003D1589">
        <w:rPr>
          <w:sz w:val="22"/>
          <w:szCs w:val="22"/>
        </w:rPr>
        <w:t>двойную</w:t>
      </w:r>
      <w:r w:rsidR="007213F3">
        <w:rPr>
          <w:sz w:val="22"/>
          <w:szCs w:val="22"/>
        </w:rPr>
        <w:t xml:space="preserve"> </w:t>
      </w:r>
      <w:r w:rsidRPr="003D1589">
        <w:rPr>
          <w:sz w:val="22"/>
          <w:szCs w:val="22"/>
        </w:rPr>
        <w:t>роль</w:t>
      </w:r>
      <w:r w:rsidR="007213F3">
        <w:rPr>
          <w:sz w:val="22"/>
          <w:szCs w:val="22"/>
        </w:rPr>
        <w:t xml:space="preserve"> </w:t>
      </w:r>
      <w:r w:rsidRPr="003D1589">
        <w:rPr>
          <w:sz w:val="22"/>
          <w:szCs w:val="22"/>
        </w:rPr>
        <w:t>графа</w:t>
      </w:r>
      <w:r w:rsidR="007213F3">
        <w:rPr>
          <w:sz w:val="22"/>
          <w:szCs w:val="22"/>
        </w:rPr>
        <w:t xml:space="preserve"> </w:t>
      </w:r>
      <w:r w:rsidRPr="002073EE">
        <w:rPr>
          <w:i/>
          <w:sz w:val="22"/>
          <w:szCs w:val="22"/>
        </w:rPr>
        <w:t>G</w:t>
      </w:r>
      <w:r w:rsidR="00E6325D" w:rsidRPr="00C25729">
        <w:rPr>
          <w:i/>
          <w:sz w:val="22"/>
          <w:szCs w:val="22"/>
        </w:rPr>
        <w:t>:</w:t>
      </w:r>
      <w:r w:rsidR="007213F3">
        <w:rPr>
          <w:sz w:val="22"/>
          <w:szCs w:val="22"/>
        </w:rPr>
        <w:t xml:space="preserve"> </w:t>
      </w:r>
      <w:r w:rsidR="00FB012B" w:rsidRPr="00FB012B">
        <w:rPr>
          <w:sz w:val="22"/>
          <w:szCs w:val="22"/>
        </w:rPr>
        <w:t xml:space="preserve">с одной стороны, он хранит топологию связей, с другой </w:t>
      </w:r>
      <w:r w:rsidR="00225CB8">
        <w:rPr>
          <w:sz w:val="22"/>
          <w:szCs w:val="22"/>
        </w:rPr>
        <w:t>–</w:t>
      </w:r>
      <w:r w:rsidR="00FB012B" w:rsidRPr="00FB012B">
        <w:rPr>
          <w:sz w:val="22"/>
          <w:szCs w:val="22"/>
        </w:rPr>
        <w:t xml:space="preserve"> семантические атрибуты элементов диаграммы.</w:t>
      </w:r>
    </w:p>
    <w:p w14:paraId="022B8099" w14:textId="4695D815" w:rsidR="006430DE" w:rsidRPr="00B92049" w:rsidRDefault="006430DE" w:rsidP="00E6325D">
      <w:pPr>
        <w:ind w:firstLine="567"/>
        <w:jc w:val="both"/>
        <w:rPr>
          <w:sz w:val="22"/>
          <w:szCs w:val="22"/>
        </w:rPr>
      </w:pPr>
      <w:r w:rsidRPr="006430DE">
        <w:rPr>
          <w:sz w:val="22"/>
          <w:szCs w:val="22"/>
        </w:rPr>
        <w:t>Формализация графа заключается в сопоставлении его элементов с элементами соответствующей формальной модели</w:t>
      </w:r>
      <w:r w:rsidR="00E64FEE" w:rsidRPr="00E64FEE">
        <w:rPr>
          <w:sz w:val="22"/>
          <w:szCs w:val="22"/>
        </w:rPr>
        <w:t xml:space="preserve"> [1</w:t>
      </w:r>
      <w:r w:rsidR="009E1CCF" w:rsidRPr="009E1CCF">
        <w:rPr>
          <w:sz w:val="22"/>
          <w:szCs w:val="22"/>
        </w:rPr>
        <w:t>4</w:t>
      </w:r>
      <w:r w:rsidR="00E64FEE" w:rsidRPr="00E64FEE">
        <w:rPr>
          <w:sz w:val="22"/>
          <w:szCs w:val="22"/>
        </w:rPr>
        <w:t>]</w:t>
      </w:r>
      <w:r w:rsidRPr="006430DE">
        <w:rPr>
          <w:sz w:val="22"/>
          <w:szCs w:val="22"/>
        </w:rPr>
        <w:t>. Это отображение зада</w:t>
      </w:r>
      <w:r w:rsidR="00B92049">
        <w:rPr>
          <w:sz w:val="22"/>
          <w:szCs w:val="22"/>
        </w:rPr>
        <w:t>е</w:t>
      </w:r>
      <w:r w:rsidRPr="006430DE">
        <w:rPr>
          <w:sz w:val="22"/>
          <w:szCs w:val="22"/>
        </w:rPr>
        <w:t>тся функцией, которая на основе структуры графа и набора типов узлов и р</w:t>
      </w:r>
      <w:r w:rsidR="00B92049">
        <w:rPr>
          <w:sz w:val="22"/>
          <w:szCs w:val="22"/>
        </w:rPr>
        <w:t>е</w:t>
      </w:r>
      <w:r w:rsidRPr="006430DE">
        <w:rPr>
          <w:sz w:val="22"/>
          <w:szCs w:val="22"/>
        </w:rPr>
        <w:t>бер определяет корректные элементы и правила модели, как указано в формуле:</w:t>
      </w:r>
    </w:p>
    <w:p w14:paraId="1D7EEBED" w14:textId="532C7B54" w:rsidR="00505C8E" w:rsidRPr="008C519E" w:rsidRDefault="00505C8E" w:rsidP="00505C8E">
      <w:pPr>
        <w:pStyle w:val="equation"/>
      </w:pPr>
      <m:oMath>
        <m:r>
          <w:rPr>
            <w:rFonts w:ascii="Cambria Math" w:hAnsi="Cambria Math"/>
            <w:lang w:val="en-US"/>
          </w:rPr>
          <w:lastRenderedPageBreak/>
          <m:t>M</m:t>
        </m:r>
        <m:r>
          <w:rPr>
            <w:rFonts w:ascii="Cambria Math" w:hAnsi="Cambria Math"/>
          </w:rPr>
          <m:t>=</m:t>
        </m:r>
        <m:sSub>
          <m:sSubPr>
            <m:ctrlPr>
              <w:rPr>
                <w:rFonts w:ascii="Cambria Math" w:hAnsi="Cambria Math"/>
                <w:lang w:val="en-US"/>
              </w:rPr>
            </m:ctrlPr>
          </m:sSubPr>
          <m:e>
            <m:r>
              <w:rPr>
                <w:rFonts w:ascii="Cambria Math" w:hAnsi="Cambria Math"/>
                <w:lang w:val="en-US"/>
              </w:rPr>
              <m:t>f</m:t>
            </m:r>
          </m:e>
          <m:sub>
            <m:r>
              <w:rPr>
                <w:rFonts w:ascii="Cambria Math" w:hAnsi="Cambria Math"/>
              </w:rPr>
              <m:t>2</m:t>
            </m:r>
          </m:sub>
        </m:sSub>
        <m:r>
          <w:rPr>
            <w:rFonts w:ascii="Cambria Math" w:hAnsi="Cambria Math"/>
          </w:rPr>
          <m:t>(</m:t>
        </m:r>
        <m:r>
          <w:rPr>
            <w:rFonts w:ascii="Cambria Math" w:hAnsi="Cambria Math"/>
            <w:lang w:val="en-US"/>
          </w:rPr>
          <m:t>G</m:t>
        </m:r>
        <m:r>
          <w:rPr>
            <w:rFonts w:ascii="Cambria Math" w:hAnsi="Cambria Math"/>
          </w:rPr>
          <m:t>),</m:t>
        </m:r>
      </m:oMath>
      <w:r w:rsidRPr="008C519E">
        <w:tab/>
        <w:t>(</w:t>
      </w:r>
      <w:r>
        <w:t>6</w:t>
      </w:r>
      <w:r w:rsidRPr="008C519E">
        <w:t>)</w:t>
      </w:r>
    </w:p>
    <w:p w14:paraId="02BB0964" w14:textId="55BF962D" w:rsidR="00E6325D" w:rsidRPr="00E6325D" w:rsidRDefault="007D193F" w:rsidP="00027407">
      <w:pPr>
        <w:tabs>
          <w:tab w:val="num" w:pos="720"/>
        </w:tabs>
        <w:jc w:val="both"/>
        <w:rPr>
          <w:sz w:val="22"/>
          <w:szCs w:val="22"/>
        </w:rPr>
      </w:pPr>
      <w:r>
        <w:rPr>
          <w:sz w:val="22"/>
          <w:szCs w:val="22"/>
        </w:rPr>
        <w:t xml:space="preserve">где </w:t>
      </w:r>
      <w:r w:rsidR="00E6325D" w:rsidRPr="002073EE">
        <w:rPr>
          <w:i/>
          <w:sz w:val="22"/>
          <w:szCs w:val="22"/>
          <w:lang w:val="en-US"/>
        </w:rPr>
        <w:t>M</w:t>
      </w:r>
      <w:r w:rsidR="00EB13B2" w:rsidRPr="00C25729">
        <w:rPr>
          <w:i/>
          <w:sz w:val="22"/>
          <w:szCs w:val="22"/>
        </w:rPr>
        <w:t xml:space="preserve"> </w:t>
      </w:r>
      <w:r w:rsidR="007213F3">
        <w:rPr>
          <w:sz w:val="22"/>
          <w:szCs w:val="22"/>
        </w:rPr>
        <w:t xml:space="preserve">– </w:t>
      </w:r>
      <w:r w:rsidR="00E6325D" w:rsidRPr="00E6325D">
        <w:rPr>
          <w:sz w:val="22"/>
          <w:szCs w:val="22"/>
        </w:rPr>
        <w:t>формальная</w:t>
      </w:r>
      <w:r w:rsidR="007213F3">
        <w:rPr>
          <w:sz w:val="22"/>
          <w:szCs w:val="22"/>
        </w:rPr>
        <w:t xml:space="preserve"> </w:t>
      </w:r>
      <w:r w:rsidR="00E6325D" w:rsidRPr="00E6325D">
        <w:rPr>
          <w:sz w:val="22"/>
          <w:szCs w:val="22"/>
        </w:rPr>
        <w:t>модель</w:t>
      </w:r>
      <w:r w:rsidR="007213F3">
        <w:rPr>
          <w:sz w:val="22"/>
          <w:szCs w:val="22"/>
        </w:rPr>
        <w:t xml:space="preserve"> </w:t>
      </w:r>
      <w:r w:rsidR="00E6325D" w:rsidRPr="00E6325D">
        <w:rPr>
          <w:sz w:val="22"/>
          <w:szCs w:val="22"/>
        </w:rPr>
        <w:t>диаграммы</w:t>
      </w:r>
      <w:r w:rsidR="007213F3">
        <w:rPr>
          <w:sz w:val="22"/>
          <w:szCs w:val="22"/>
        </w:rPr>
        <w:t xml:space="preserve"> </w:t>
      </w:r>
      <w:r w:rsidR="00E6325D" w:rsidRPr="00E6325D">
        <w:rPr>
          <w:sz w:val="22"/>
          <w:szCs w:val="22"/>
        </w:rPr>
        <w:t>в</w:t>
      </w:r>
      <w:r w:rsidR="007213F3">
        <w:rPr>
          <w:sz w:val="22"/>
          <w:szCs w:val="22"/>
        </w:rPr>
        <w:t xml:space="preserve"> </w:t>
      </w:r>
      <w:r w:rsidR="00E6325D" w:rsidRPr="00E6325D">
        <w:rPr>
          <w:sz w:val="22"/>
          <w:szCs w:val="22"/>
        </w:rPr>
        <w:t>терминах</w:t>
      </w:r>
      <w:r w:rsidR="007213F3">
        <w:rPr>
          <w:sz w:val="22"/>
          <w:szCs w:val="22"/>
        </w:rPr>
        <w:t xml:space="preserve"> </w:t>
      </w:r>
      <w:r w:rsidR="00E6325D" w:rsidRPr="00E6325D">
        <w:rPr>
          <w:sz w:val="22"/>
          <w:szCs w:val="22"/>
        </w:rPr>
        <w:t>выбранной</w:t>
      </w:r>
      <w:r w:rsidR="007213F3">
        <w:rPr>
          <w:sz w:val="22"/>
          <w:szCs w:val="22"/>
        </w:rPr>
        <w:t xml:space="preserve"> </w:t>
      </w:r>
      <w:r w:rsidR="00E6325D" w:rsidRPr="00E6325D">
        <w:rPr>
          <w:sz w:val="22"/>
          <w:szCs w:val="22"/>
        </w:rPr>
        <w:t>нотации;</w:t>
      </w:r>
      <w:r w:rsidR="00027407">
        <w:rPr>
          <w:sz w:val="22"/>
          <w:szCs w:val="22"/>
        </w:rPr>
        <w:t xml:space="preserve"> </w:t>
      </w:r>
      <m:oMath>
        <m:sSub>
          <m:sSubPr>
            <m:ctrlPr>
              <w:rPr>
                <w:rFonts w:ascii="Cambria Math" w:hAnsi="Cambria Math"/>
                <w:sz w:val="22"/>
                <w:szCs w:val="22"/>
                <w:lang w:val="en-US"/>
              </w:rPr>
            </m:ctrlPr>
          </m:sSubPr>
          <m:e>
            <m:r>
              <w:rPr>
                <w:rFonts w:ascii="Cambria Math" w:hAnsi="Cambria Math"/>
                <w:sz w:val="22"/>
                <w:szCs w:val="22"/>
                <w:lang w:val="en-US"/>
              </w:rPr>
              <m:t>f</m:t>
            </m:r>
          </m:e>
          <m:sub>
            <m:r>
              <w:rPr>
                <w:rFonts w:ascii="Cambria Math" w:hAnsi="Cambria Math"/>
                <w:sz w:val="22"/>
                <w:szCs w:val="22"/>
              </w:rPr>
              <m:t>2</m:t>
            </m:r>
          </m:sub>
        </m:sSub>
      </m:oMath>
      <w:r w:rsidR="007213F3" w:rsidRPr="007213F3">
        <w:rPr>
          <w:sz w:val="22"/>
          <w:szCs w:val="22"/>
        </w:rPr>
        <w:t xml:space="preserve"> </w:t>
      </w:r>
      <w:r w:rsidR="007213F3">
        <w:rPr>
          <w:sz w:val="22"/>
          <w:szCs w:val="22"/>
        </w:rPr>
        <w:t xml:space="preserve">– </w:t>
      </w:r>
      <w:r w:rsidR="00E6325D" w:rsidRPr="00E6325D">
        <w:rPr>
          <w:sz w:val="22"/>
          <w:szCs w:val="22"/>
        </w:rPr>
        <w:t>функция</w:t>
      </w:r>
      <w:r w:rsidR="007213F3">
        <w:rPr>
          <w:sz w:val="22"/>
          <w:szCs w:val="22"/>
        </w:rPr>
        <w:t xml:space="preserve"> </w:t>
      </w:r>
      <w:r w:rsidR="00E6325D" w:rsidRPr="00E6325D">
        <w:rPr>
          <w:sz w:val="22"/>
          <w:szCs w:val="22"/>
        </w:rPr>
        <w:t>формализации,</w:t>
      </w:r>
      <w:r w:rsidR="007213F3">
        <w:rPr>
          <w:sz w:val="22"/>
          <w:szCs w:val="22"/>
        </w:rPr>
        <w:t xml:space="preserve"> </w:t>
      </w:r>
      <w:r w:rsidR="00E6325D" w:rsidRPr="00E6325D">
        <w:rPr>
          <w:sz w:val="22"/>
          <w:szCs w:val="22"/>
        </w:rPr>
        <w:t>интерпретирующая</w:t>
      </w:r>
      <w:r w:rsidR="007213F3">
        <w:rPr>
          <w:sz w:val="22"/>
          <w:szCs w:val="22"/>
        </w:rPr>
        <w:t xml:space="preserve"> </w:t>
      </w:r>
      <w:r w:rsidR="00E6325D" w:rsidRPr="00E6325D">
        <w:rPr>
          <w:sz w:val="22"/>
          <w:szCs w:val="22"/>
        </w:rPr>
        <w:t>граф</w:t>
      </w:r>
      <w:r w:rsidR="00EB13B2" w:rsidRPr="00EB13B2">
        <w:rPr>
          <w:sz w:val="22"/>
          <w:szCs w:val="22"/>
        </w:rPr>
        <w:t xml:space="preserve"> </w:t>
      </w:r>
      <w:r w:rsidR="00E6325D" w:rsidRPr="002073EE">
        <w:rPr>
          <w:i/>
          <w:sz w:val="22"/>
          <w:szCs w:val="22"/>
          <w:lang w:val="en-US"/>
        </w:rPr>
        <w:t>G</w:t>
      </w:r>
      <w:r w:rsidR="00EB13B2" w:rsidRPr="00C25729">
        <w:rPr>
          <w:i/>
          <w:sz w:val="22"/>
          <w:szCs w:val="22"/>
        </w:rPr>
        <w:t xml:space="preserve"> </w:t>
      </w:r>
      <w:r w:rsidR="00E6325D" w:rsidRPr="00E6325D">
        <w:rPr>
          <w:sz w:val="22"/>
          <w:szCs w:val="22"/>
        </w:rPr>
        <w:t>в</w:t>
      </w:r>
      <w:r w:rsidR="007213F3">
        <w:rPr>
          <w:sz w:val="22"/>
          <w:szCs w:val="22"/>
        </w:rPr>
        <w:t xml:space="preserve"> </w:t>
      </w:r>
      <w:r w:rsidR="00E6325D" w:rsidRPr="00E6325D">
        <w:rPr>
          <w:sz w:val="22"/>
          <w:szCs w:val="22"/>
        </w:rPr>
        <w:t>рамках</w:t>
      </w:r>
      <w:r w:rsidR="007213F3">
        <w:rPr>
          <w:sz w:val="22"/>
          <w:szCs w:val="22"/>
        </w:rPr>
        <w:t xml:space="preserve"> </w:t>
      </w:r>
      <w:r w:rsidR="00E6325D" w:rsidRPr="00E6325D">
        <w:rPr>
          <w:sz w:val="22"/>
          <w:szCs w:val="22"/>
        </w:rPr>
        <w:t>метамодели.</w:t>
      </w:r>
    </w:p>
    <w:p w14:paraId="00E45DD3" w14:textId="690E7A54" w:rsidR="00E6325D" w:rsidRDefault="00B34C20" w:rsidP="00E6325D">
      <w:pPr>
        <w:ind w:firstLine="567"/>
        <w:jc w:val="both"/>
        <w:rPr>
          <w:sz w:val="22"/>
          <w:szCs w:val="22"/>
        </w:rPr>
      </w:pPr>
      <w:r w:rsidRPr="00B34C20">
        <w:rPr>
          <w:sz w:val="22"/>
          <w:szCs w:val="22"/>
        </w:rPr>
        <w:t>Формула</w:t>
      </w:r>
      <w:r w:rsidR="007213F3">
        <w:rPr>
          <w:sz w:val="22"/>
          <w:szCs w:val="22"/>
        </w:rPr>
        <w:t xml:space="preserve"> </w:t>
      </w:r>
      <w:r w:rsidRPr="00B34C20">
        <w:rPr>
          <w:sz w:val="22"/>
          <w:szCs w:val="22"/>
        </w:rPr>
        <w:t>(</w:t>
      </w:r>
      <w:r w:rsidR="000B7AD0" w:rsidRPr="000B7AD0">
        <w:rPr>
          <w:sz w:val="22"/>
          <w:szCs w:val="22"/>
        </w:rPr>
        <w:t>6</w:t>
      </w:r>
      <w:r w:rsidRPr="00B34C20">
        <w:rPr>
          <w:sz w:val="22"/>
          <w:szCs w:val="22"/>
        </w:rPr>
        <w:t>)</w:t>
      </w:r>
      <w:r w:rsidR="007213F3">
        <w:rPr>
          <w:sz w:val="22"/>
          <w:szCs w:val="22"/>
        </w:rPr>
        <w:t xml:space="preserve"> </w:t>
      </w:r>
      <w:r w:rsidRPr="00B34C20">
        <w:rPr>
          <w:sz w:val="22"/>
          <w:szCs w:val="22"/>
        </w:rPr>
        <w:t>определяет</w:t>
      </w:r>
      <w:r w:rsidR="007213F3">
        <w:rPr>
          <w:sz w:val="22"/>
          <w:szCs w:val="22"/>
        </w:rPr>
        <w:t xml:space="preserve"> </w:t>
      </w:r>
      <w:r w:rsidRPr="00B34C20">
        <w:rPr>
          <w:sz w:val="22"/>
          <w:szCs w:val="22"/>
        </w:rPr>
        <w:t>модель</w:t>
      </w:r>
      <w:r w:rsidR="00EB13B2" w:rsidRPr="00EB13B2">
        <w:rPr>
          <w:sz w:val="22"/>
          <w:szCs w:val="22"/>
        </w:rPr>
        <w:t xml:space="preserve"> </w:t>
      </w:r>
      <w:r w:rsidRPr="002073EE">
        <w:rPr>
          <w:i/>
          <w:sz w:val="22"/>
          <w:szCs w:val="22"/>
        </w:rPr>
        <w:t>M</w:t>
      </w:r>
      <w:r w:rsidR="00EB13B2" w:rsidRPr="00C25729">
        <w:rPr>
          <w:i/>
          <w:sz w:val="22"/>
          <w:szCs w:val="22"/>
        </w:rPr>
        <w:t xml:space="preserve"> </w:t>
      </w:r>
      <w:r w:rsidRPr="00B34C20">
        <w:rPr>
          <w:sz w:val="22"/>
          <w:szCs w:val="22"/>
        </w:rPr>
        <w:t>как</w:t>
      </w:r>
      <w:r w:rsidR="007213F3">
        <w:rPr>
          <w:sz w:val="22"/>
          <w:szCs w:val="22"/>
        </w:rPr>
        <w:t xml:space="preserve"> </w:t>
      </w:r>
      <w:r w:rsidRPr="00B34C20">
        <w:rPr>
          <w:sz w:val="22"/>
          <w:szCs w:val="22"/>
        </w:rPr>
        <w:t>интерпретацию</w:t>
      </w:r>
      <w:r w:rsidR="007213F3">
        <w:rPr>
          <w:sz w:val="22"/>
          <w:szCs w:val="22"/>
        </w:rPr>
        <w:t xml:space="preserve"> </w:t>
      </w:r>
      <w:r w:rsidRPr="00B34C20">
        <w:rPr>
          <w:sz w:val="22"/>
          <w:szCs w:val="22"/>
        </w:rPr>
        <w:t>графа</w:t>
      </w:r>
      <w:r w:rsidR="00EB13B2" w:rsidRPr="00EB13B2">
        <w:rPr>
          <w:sz w:val="22"/>
          <w:szCs w:val="22"/>
        </w:rPr>
        <w:t xml:space="preserve"> </w:t>
      </w:r>
      <w:r w:rsidRPr="002073EE">
        <w:rPr>
          <w:i/>
          <w:sz w:val="22"/>
          <w:szCs w:val="22"/>
        </w:rPr>
        <w:t>G</w:t>
      </w:r>
      <w:r w:rsidR="00EB13B2" w:rsidRPr="00C25729">
        <w:rPr>
          <w:i/>
          <w:sz w:val="22"/>
          <w:szCs w:val="22"/>
        </w:rPr>
        <w:t xml:space="preserve"> </w:t>
      </w:r>
      <w:r w:rsidRPr="00B34C20">
        <w:rPr>
          <w:sz w:val="22"/>
          <w:szCs w:val="22"/>
        </w:rPr>
        <w:t>в</w:t>
      </w:r>
      <w:r w:rsidR="007213F3">
        <w:rPr>
          <w:sz w:val="22"/>
          <w:szCs w:val="22"/>
        </w:rPr>
        <w:t xml:space="preserve"> </w:t>
      </w:r>
      <w:r w:rsidRPr="00B34C20">
        <w:rPr>
          <w:sz w:val="22"/>
          <w:szCs w:val="22"/>
        </w:rPr>
        <w:t>выбранной</w:t>
      </w:r>
      <w:r w:rsidR="007213F3">
        <w:rPr>
          <w:sz w:val="22"/>
          <w:szCs w:val="22"/>
        </w:rPr>
        <w:t xml:space="preserve"> </w:t>
      </w:r>
      <w:r w:rsidRPr="00B34C20">
        <w:rPr>
          <w:sz w:val="22"/>
          <w:szCs w:val="22"/>
        </w:rPr>
        <w:t>нотации</w:t>
      </w:r>
      <w:r w:rsidR="00E6325D" w:rsidRPr="00E6325D">
        <w:rPr>
          <w:sz w:val="22"/>
          <w:szCs w:val="22"/>
        </w:rPr>
        <w:t>.</w:t>
      </w:r>
      <w:r w:rsidR="002D2763" w:rsidRPr="002D2763">
        <w:rPr>
          <w:sz w:val="22"/>
          <w:szCs w:val="22"/>
        </w:rPr>
        <w:t xml:space="preserve"> </w:t>
      </w:r>
      <w:r w:rsidR="00E6325D" w:rsidRPr="00E6325D">
        <w:rPr>
          <w:sz w:val="22"/>
          <w:szCs w:val="22"/>
        </w:rPr>
        <w:t>Для</w:t>
      </w:r>
      <w:r w:rsidR="007213F3">
        <w:rPr>
          <w:sz w:val="22"/>
          <w:szCs w:val="22"/>
        </w:rPr>
        <w:t xml:space="preserve"> </w:t>
      </w:r>
      <w:r w:rsidR="00E6325D" w:rsidRPr="00E6325D">
        <w:rPr>
          <w:sz w:val="22"/>
          <w:szCs w:val="22"/>
        </w:rPr>
        <w:t>унификации</w:t>
      </w:r>
      <w:r w:rsidR="007213F3">
        <w:rPr>
          <w:sz w:val="22"/>
          <w:szCs w:val="22"/>
        </w:rPr>
        <w:t xml:space="preserve"> </w:t>
      </w:r>
      <w:r w:rsidR="00E6325D" w:rsidRPr="00E6325D">
        <w:rPr>
          <w:sz w:val="22"/>
          <w:szCs w:val="22"/>
        </w:rPr>
        <w:t>обработки</w:t>
      </w:r>
      <w:r w:rsidR="007213F3">
        <w:rPr>
          <w:sz w:val="22"/>
          <w:szCs w:val="22"/>
        </w:rPr>
        <w:t xml:space="preserve"> </w:t>
      </w:r>
      <w:r w:rsidR="00E6325D" w:rsidRPr="00E6325D">
        <w:rPr>
          <w:sz w:val="22"/>
          <w:szCs w:val="22"/>
        </w:rPr>
        <w:t>различных</w:t>
      </w:r>
      <w:r w:rsidR="007213F3">
        <w:rPr>
          <w:sz w:val="22"/>
          <w:szCs w:val="22"/>
        </w:rPr>
        <w:t xml:space="preserve"> </w:t>
      </w:r>
      <w:r w:rsidR="00E6325D" w:rsidRPr="00E6325D">
        <w:rPr>
          <w:sz w:val="22"/>
          <w:szCs w:val="22"/>
        </w:rPr>
        <w:t>нотаций</w:t>
      </w:r>
      <w:r w:rsidR="007213F3">
        <w:rPr>
          <w:sz w:val="22"/>
          <w:szCs w:val="22"/>
        </w:rPr>
        <w:t xml:space="preserve"> </w:t>
      </w:r>
      <w:r w:rsidR="00E6325D" w:rsidRPr="00E6325D">
        <w:rPr>
          <w:sz w:val="22"/>
          <w:szCs w:val="22"/>
        </w:rPr>
        <w:t>вводится</w:t>
      </w:r>
      <w:r w:rsidR="007213F3">
        <w:rPr>
          <w:sz w:val="22"/>
          <w:szCs w:val="22"/>
        </w:rPr>
        <w:t xml:space="preserve"> </w:t>
      </w:r>
      <w:r w:rsidR="00E6325D" w:rsidRPr="00E6325D">
        <w:rPr>
          <w:sz w:val="22"/>
          <w:szCs w:val="22"/>
        </w:rPr>
        <w:t>промежуточное</w:t>
      </w:r>
      <w:r w:rsidR="007213F3">
        <w:rPr>
          <w:sz w:val="22"/>
          <w:szCs w:val="22"/>
        </w:rPr>
        <w:t xml:space="preserve"> </w:t>
      </w:r>
      <w:r w:rsidR="00E6325D" w:rsidRPr="00E6325D">
        <w:rPr>
          <w:sz w:val="22"/>
          <w:szCs w:val="22"/>
        </w:rPr>
        <w:t>представление,</w:t>
      </w:r>
      <w:r w:rsidR="007213F3">
        <w:rPr>
          <w:sz w:val="22"/>
          <w:szCs w:val="22"/>
        </w:rPr>
        <w:t xml:space="preserve"> </w:t>
      </w:r>
      <w:r w:rsidR="00E6325D" w:rsidRPr="00E6325D">
        <w:rPr>
          <w:sz w:val="22"/>
          <w:szCs w:val="22"/>
        </w:rPr>
        <w:t>отдел</w:t>
      </w:r>
      <w:r w:rsidR="00986018">
        <w:rPr>
          <w:sz w:val="22"/>
          <w:szCs w:val="22"/>
        </w:rPr>
        <w:t>е</w:t>
      </w:r>
      <w:r w:rsidR="00E6325D" w:rsidRPr="00E6325D">
        <w:rPr>
          <w:sz w:val="22"/>
          <w:szCs w:val="22"/>
        </w:rPr>
        <w:t>нное</w:t>
      </w:r>
      <w:r w:rsidR="007213F3">
        <w:rPr>
          <w:sz w:val="22"/>
          <w:szCs w:val="22"/>
        </w:rPr>
        <w:t xml:space="preserve"> </w:t>
      </w:r>
      <w:r w:rsidR="00E6325D" w:rsidRPr="00E6325D">
        <w:rPr>
          <w:sz w:val="22"/>
          <w:szCs w:val="22"/>
        </w:rPr>
        <w:t>от</w:t>
      </w:r>
      <w:r w:rsidR="007213F3">
        <w:rPr>
          <w:sz w:val="22"/>
          <w:szCs w:val="22"/>
        </w:rPr>
        <w:t xml:space="preserve"> </w:t>
      </w:r>
      <w:r w:rsidR="00E6325D" w:rsidRPr="00E6325D">
        <w:rPr>
          <w:sz w:val="22"/>
          <w:szCs w:val="22"/>
        </w:rPr>
        <w:t>этапов</w:t>
      </w:r>
      <w:r w:rsidR="007213F3">
        <w:rPr>
          <w:sz w:val="22"/>
          <w:szCs w:val="22"/>
        </w:rPr>
        <w:t xml:space="preserve"> </w:t>
      </w:r>
      <w:r w:rsidR="00E6325D" w:rsidRPr="00E6325D">
        <w:rPr>
          <w:sz w:val="22"/>
          <w:szCs w:val="22"/>
        </w:rPr>
        <w:t>распознавания</w:t>
      </w:r>
      <w:r w:rsidR="007213F3">
        <w:rPr>
          <w:sz w:val="22"/>
          <w:szCs w:val="22"/>
        </w:rPr>
        <w:t xml:space="preserve"> </w:t>
      </w:r>
      <w:r w:rsidR="00E6325D" w:rsidRPr="00E6325D">
        <w:rPr>
          <w:sz w:val="22"/>
          <w:szCs w:val="22"/>
        </w:rPr>
        <w:t>и</w:t>
      </w:r>
      <w:r w:rsidR="007213F3">
        <w:rPr>
          <w:sz w:val="22"/>
          <w:szCs w:val="22"/>
        </w:rPr>
        <w:t xml:space="preserve"> </w:t>
      </w:r>
      <w:r w:rsidR="00E6325D" w:rsidRPr="00E6325D">
        <w:rPr>
          <w:sz w:val="22"/>
          <w:szCs w:val="22"/>
        </w:rPr>
        <w:t>генерации</w:t>
      </w:r>
      <w:r w:rsidR="007213F3">
        <w:rPr>
          <w:sz w:val="22"/>
          <w:szCs w:val="22"/>
        </w:rPr>
        <w:t xml:space="preserve"> </w:t>
      </w:r>
      <w:r w:rsidR="00E6325D" w:rsidRPr="00E6325D">
        <w:rPr>
          <w:sz w:val="22"/>
          <w:szCs w:val="22"/>
        </w:rPr>
        <w:t>кода.</w:t>
      </w:r>
      <w:r w:rsidR="007213F3">
        <w:rPr>
          <w:sz w:val="22"/>
          <w:szCs w:val="22"/>
        </w:rPr>
        <w:t xml:space="preserve"> </w:t>
      </w:r>
      <w:r w:rsidR="00E6325D" w:rsidRPr="00E6325D">
        <w:rPr>
          <w:sz w:val="22"/>
          <w:szCs w:val="22"/>
        </w:rPr>
        <w:t>Его</w:t>
      </w:r>
      <w:r w:rsidR="007213F3" w:rsidRPr="00986018">
        <w:rPr>
          <w:sz w:val="22"/>
          <w:szCs w:val="22"/>
        </w:rPr>
        <w:t xml:space="preserve"> </w:t>
      </w:r>
      <w:r w:rsidR="00E6325D" w:rsidRPr="00E6325D">
        <w:rPr>
          <w:sz w:val="22"/>
          <w:szCs w:val="22"/>
        </w:rPr>
        <w:t>структура</w:t>
      </w:r>
      <w:r w:rsidR="007213F3" w:rsidRPr="00986018">
        <w:rPr>
          <w:sz w:val="22"/>
          <w:szCs w:val="22"/>
        </w:rPr>
        <w:t xml:space="preserve"> </w:t>
      </w:r>
      <w:r w:rsidR="00E6325D" w:rsidRPr="00E6325D">
        <w:rPr>
          <w:sz w:val="22"/>
          <w:szCs w:val="22"/>
        </w:rPr>
        <w:t>в</w:t>
      </w:r>
      <w:r w:rsidR="007213F3" w:rsidRPr="00986018">
        <w:rPr>
          <w:sz w:val="22"/>
          <w:szCs w:val="22"/>
        </w:rPr>
        <w:t xml:space="preserve"> </w:t>
      </w:r>
      <w:r w:rsidR="00E6325D" w:rsidRPr="00E6325D">
        <w:rPr>
          <w:sz w:val="22"/>
          <w:szCs w:val="22"/>
        </w:rPr>
        <w:t>общем</w:t>
      </w:r>
      <w:r w:rsidR="007213F3" w:rsidRPr="00986018">
        <w:rPr>
          <w:sz w:val="22"/>
          <w:szCs w:val="22"/>
        </w:rPr>
        <w:t xml:space="preserve"> </w:t>
      </w:r>
      <w:r w:rsidR="00E6325D" w:rsidRPr="00E6325D">
        <w:rPr>
          <w:sz w:val="22"/>
          <w:szCs w:val="22"/>
        </w:rPr>
        <w:t>виде</w:t>
      </w:r>
      <w:r w:rsidR="007213F3" w:rsidRPr="00986018">
        <w:rPr>
          <w:sz w:val="22"/>
          <w:szCs w:val="22"/>
        </w:rPr>
        <w:t xml:space="preserve"> </w:t>
      </w:r>
      <w:r w:rsidR="00E6325D" w:rsidRPr="00E6325D">
        <w:rPr>
          <w:sz w:val="22"/>
          <w:szCs w:val="22"/>
        </w:rPr>
        <w:t>описывается</w:t>
      </w:r>
      <w:r w:rsidR="007213F3" w:rsidRPr="00986018">
        <w:rPr>
          <w:sz w:val="22"/>
          <w:szCs w:val="22"/>
        </w:rPr>
        <w:t xml:space="preserve"> </w:t>
      </w:r>
      <w:r w:rsidR="00E6325D" w:rsidRPr="00E6325D">
        <w:rPr>
          <w:sz w:val="22"/>
          <w:szCs w:val="22"/>
        </w:rPr>
        <w:t>формулой:</w:t>
      </w:r>
    </w:p>
    <w:p w14:paraId="6F637082" w14:textId="6D530584" w:rsidR="008C519E" w:rsidRPr="008C519E" w:rsidRDefault="008C519E" w:rsidP="008C519E">
      <w:pPr>
        <w:pStyle w:val="equation"/>
      </w:pPr>
      <m:oMath>
        <m:r>
          <w:rPr>
            <w:rFonts w:ascii="Cambria Math" w:hAnsi="Cambria Math"/>
          </w:rPr>
          <m:t>IR=(N,R,A),</m:t>
        </m:r>
      </m:oMath>
      <w:r w:rsidRPr="008C519E">
        <w:tab/>
        <w:t>(</w:t>
      </w:r>
      <w:r w:rsidR="001217F9">
        <w:t>7</w:t>
      </w:r>
      <w:r w:rsidRPr="008C519E">
        <w:t>)</w:t>
      </w:r>
    </w:p>
    <w:p w14:paraId="7CA4D4F1" w14:textId="31C825FE" w:rsidR="00E6325D" w:rsidRPr="00E6325D" w:rsidRDefault="00206F7D" w:rsidP="00206F7D">
      <w:pPr>
        <w:tabs>
          <w:tab w:val="num" w:pos="720"/>
        </w:tabs>
        <w:jc w:val="both"/>
        <w:rPr>
          <w:sz w:val="22"/>
          <w:szCs w:val="22"/>
        </w:rPr>
      </w:pPr>
      <w:r>
        <w:rPr>
          <w:sz w:val="22"/>
          <w:szCs w:val="22"/>
        </w:rPr>
        <w:t xml:space="preserve">где </w:t>
      </w:r>
      <w:r w:rsidR="00E6325D" w:rsidRPr="002073EE">
        <w:rPr>
          <w:i/>
          <w:sz w:val="22"/>
          <w:szCs w:val="22"/>
          <w:lang w:val="en-US"/>
        </w:rPr>
        <w:t>N</w:t>
      </w:r>
      <w:r w:rsidR="00EB13B2" w:rsidRPr="00C25729">
        <w:rPr>
          <w:i/>
          <w:sz w:val="22"/>
          <w:szCs w:val="22"/>
        </w:rPr>
        <w:t xml:space="preserve"> </w:t>
      </w:r>
      <w:r w:rsidR="007213F3">
        <w:rPr>
          <w:sz w:val="22"/>
          <w:szCs w:val="22"/>
        </w:rPr>
        <w:t xml:space="preserve">– </w:t>
      </w:r>
      <w:r w:rsidR="00E6325D" w:rsidRPr="00E6325D">
        <w:rPr>
          <w:sz w:val="22"/>
          <w:szCs w:val="22"/>
        </w:rPr>
        <w:t>множество</w:t>
      </w:r>
      <w:r w:rsidR="007213F3">
        <w:rPr>
          <w:sz w:val="22"/>
          <w:szCs w:val="22"/>
        </w:rPr>
        <w:t xml:space="preserve"> </w:t>
      </w:r>
      <w:r w:rsidR="00E6325D" w:rsidRPr="00E6325D">
        <w:rPr>
          <w:sz w:val="22"/>
          <w:szCs w:val="22"/>
        </w:rPr>
        <w:t>узлов,</w:t>
      </w:r>
      <w:r w:rsidR="007213F3">
        <w:rPr>
          <w:sz w:val="22"/>
          <w:szCs w:val="22"/>
        </w:rPr>
        <w:t xml:space="preserve"> </w:t>
      </w:r>
      <w:r w:rsidR="00E6325D" w:rsidRPr="00E6325D">
        <w:rPr>
          <w:sz w:val="22"/>
          <w:szCs w:val="22"/>
        </w:rPr>
        <w:t>соответствующих</w:t>
      </w:r>
      <w:r w:rsidR="007213F3">
        <w:rPr>
          <w:sz w:val="22"/>
          <w:szCs w:val="22"/>
        </w:rPr>
        <w:t xml:space="preserve"> </w:t>
      </w:r>
      <w:r w:rsidR="00E6325D" w:rsidRPr="00E6325D">
        <w:rPr>
          <w:sz w:val="22"/>
          <w:szCs w:val="22"/>
        </w:rPr>
        <w:t>элементам</w:t>
      </w:r>
      <w:r w:rsidR="007213F3">
        <w:rPr>
          <w:sz w:val="22"/>
          <w:szCs w:val="22"/>
        </w:rPr>
        <w:t xml:space="preserve"> </w:t>
      </w:r>
      <w:r w:rsidR="00E6325D" w:rsidRPr="00E6325D">
        <w:rPr>
          <w:sz w:val="22"/>
          <w:szCs w:val="22"/>
        </w:rPr>
        <w:t>предметной</w:t>
      </w:r>
      <w:r w:rsidR="007213F3">
        <w:rPr>
          <w:sz w:val="22"/>
          <w:szCs w:val="22"/>
        </w:rPr>
        <w:t xml:space="preserve"> </w:t>
      </w:r>
      <w:r w:rsidR="00E6325D" w:rsidRPr="00E6325D">
        <w:rPr>
          <w:sz w:val="22"/>
          <w:szCs w:val="22"/>
        </w:rPr>
        <w:t>области;</w:t>
      </w:r>
      <w:r>
        <w:rPr>
          <w:sz w:val="22"/>
          <w:szCs w:val="22"/>
        </w:rPr>
        <w:t xml:space="preserve"> </w:t>
      </w:r>
      <w:r w:rsidR="00E6325D" w:rsidRPr="002073EE">
        <w:rPr>
          <w:i/>
          <w:sz w:val="22"/>
          <w:szCs w:val="22"/>
          <w:lang w:val="en-US"/>
        </w:rPr>
        <w:t>R</w:t>
      </w:r>
      <w:r w:rsidR="00EB13B2" w:rsidRPr="00C25729">
        <w:rPr>
          <w:i/>
          <w:sz w:val="22"/>
          <w:szCs w:val="22"/>
        </w:rPr>
        <w:t xml:space="preserve"> </w:t>
      </w:r>
      <w:r w:rsidR="007213F3">
        <w:rPr>
          <w:sz w:val="22"/>
          <w:szCs w:val="22"/>
        </w:rPr>
        <w:t xml:space="preserve">– </w:t>
      </w:r>
      <w:r w:rsidR="00E6325D" w:rsidRPr="00E6325D">
        <w:rPr>
          <w:sz w:val="22"/>
          <w:szCs w:val="22"/>
        </w:rPr>
        <w:t>множество</w:t>
      </w:r>
      <w:r w:rsidR="007213F3">
        <w:rPr>
          <w:sz w:val="22"/>
          <w:szCs w:val="22"/>
        </w:rPr>
        <w:t xml:space="preserve"> </w:t>
      </w:r>
      <w:r w:rsidR="00E6325D" w:rsidRPr="00E6325D">
        <w:rPr>
          <w:sz w:val="22"/>
          <w:szCs w:val="22"/>
        </w:rPr>
        <w:t>отношений</w:t>
      </w:r>
      <w:r w:rsidR="007213F3">
        <w:rPr>
          <w:sz w:val="22"/>
          <w:szCs w:val="22"/>
        </w:rPr>
        <w:t xml:space="preserve"> </w:t>
      </w:r>
      <w:r w:rsidR="00E6325D" w:rsidRPr="00E6325D">
        <w:rPr>
          <w:sz w:val="22"/>
          <w:szCs w:val="22"/>
        </w:rPr>
        <w:t>между</w:t>
      </w:r>
      <w:r w:rsidR="007213F3">
        <w:rPr>
          <w:sz w:val="22"/>
          <w:szCs w:val="22"/>
        </w:rPr>
        <w:t xml:space="preserve"> </w:t>
      </w:r>
      <w:r w:rsidR="00E6325D" w:rsidRPr="00E6325D">
        <w:rPr>
          <w:sz w:val="22"/>
          <w:szCs w:val="22"/>
        </w:rPr>
        <w:t>ними;</w:t>
      </w:r>
      <w:r>
        <w:rPr>
          <w:sz w:val="22"/>
          <w:szCs w:val="22"/>
        </w:rPr>
        <w:t xml:space="preserve"> </w:t>
      </w:r>
      <w:r w:rsidR="00E6325D" w:rsidRPr="002073EE">
        <w:rPr>
          <w:i/>
          <w:sz w:val="22"/>
          <w:szCs w:val="22"/>
          <w:lang w:val="en-US"/>
        </w:rPr>
        <w:t>A</w:t>
      </w:r>
      <w:r w:rsidR="00EB13B2" w:rsidRPr="00C25729">
        <w:rPr>
          <w:i/>
          <w:sz w:val="22"/>
          <w:szCs w:val="22"/>
        </w:rPr>
        <w:t xml:space="preserve"> </w:t>
      </w:r>
      <w:r w:rsidR="007213F3">
        <w:rPr>
          <w:sz w:val="22"/>
          <w:szCs w:val="22"/>
        </w:rPr>
        <w:t xml:space="preserve">– </w:t>
      </w:r>
      <w:r w:rsidR="00E6325D" w:rsidRPr="00E6325D">
        <w:rPr>
          <w:sz w:val="22"/>
          <w:szCs w:val="22"/>
        </w:rPr>
        <w:t>набор</w:t>
      </w:r>
      <w:r w:rsidR="007213F3">
        <w:rPr>
          <w:sz w:val="22"/>
          <w:szCs w:val="22"/>
        </w:rPr>
        <w:t xml:space="preserve"> </w:t>
      </w:r>
      <w:r w:rsidR="00E6325D" w:rsidRPr="00E6325D">
        <w:rPr>
          <w:sz w:val="22"/>
          <w:szCs w:val="22"/>
        </w:rPr>
        <w:t>атрибутов,</w:t>
      </w:r>
      <w:r w:rsidR="007213F3">
        <w:rPr>
          <w:sz w:val="22"/>
          <w:szCs w:val="22"/>
        </w:rPr>
        <w:t xml:space="preserve"> </w:t>
      </w:r>
      <w:r w:rsidR="00E6325D" w:rsidRPr="00E6325D">
        <w:rPr>
          <w:sz w:val="22"/>
          <w:szCs w:val="22"/>
        </w:rPr>
        <w:t>содержащих</w:t>
      </w:r>
      <w:r w:rsidR="007213F3">
        <w:rPr>
          <w:sz w:val="22"/>
          <w:szCs w:val="22"/>
        </w:rPr>
        <w:t xml:space="preserve"> </w:t>
      </w:r>
      <w:r w:rsidR="00E6325D" w:rsidRPr="00E6325D">
        <w:rPr>
          <w:sz w:val="22"/>
          <w:szCs w:val="22"/>
        </w:rPr>
        <w:t>имена,</w:t>
      </w:r>
      <w:r w:rsidR="007213F3">
        <w:rPr>
          <w:sz w:val="22"/>
          <w:szCs w:val="22"/>
        </w:rPr>
        <w:t xml:space="preserve"> </w:t>
      </w:r>
      <w:r w:rsidR="00E6325D" w:rsidRPr="00E6325D">
        <w:rPr>
          <w:sz w:val="22"/>
          <w:szCs w:val="22"/>
        </w:rPr>
        <w:t>типы,</w:t>
      </w:r>
      <w:r w:rsidR="007213F3">
        <w:rPr>
          <w:sz w:val="22"/>
          <w:szCs w:val="22"/>
        </w:rPr>
        <w:t xml:space="preserve"> </w:t>
      </w:r>
      <w:r w:rsidR="00E6325D" w:rsidRPr="00E6325D">
        <w:rPr>
          <w:sz w:val="22"/>
          <w:szCs w:val="22"/>
        </w:rPr>
        <w:t>параметры,</w:t>
      </w:r>
      <w:r w:rsidR="007213F3">
        <w:rPr>
          <w:sz w:val="22"/>
          <w:szCs w:val="22"/>
        </w:rPr>
        <w:t xml:space="preserve"> </w:t>
      </w:r>
      <w:r w:rsidR="00E6325D" w:rsidRPr="00E6325D">
        <w:rPr>
          <w:sz w:val="22"/>
          <w:szCs w:val="22"/>
        </w:rPr>
        <w:t>метки</w:t>
      </w:r>
      <w:r w:rsidR="007213F3">
        <w:rPr>
          <w:sz w:val="22"/>
          <w:szCs w:val="22"/>
        </w:rPr>
        <w:t xml:space="preserve"> </w:t>
      </w:r>
      <w:r w:rsidR="00E6325D" w:rsidRPr="00E6325D">
        <w:rPr>
          <w:sz w:val="22"/>
          <w:szCs w:val="22"/>
        </w:rPr>
        <w:t>и</w:t>
      </w:r>
      <w:r w:rsidR="007213F3">
        <w:rPr>
          <w:sz w:val="22"/>
          <w:szCs w:val="22"/>
        </w:rPr>
        <w:t xml:space="preserve"> </w:t>
      </w:r>
      <w:r w:rsidR="00E6325D" w:rsidRPr="00E6325D">
        <w:rPr>
          <w:sz w:val="22"/>
          <w:szCs w:val="22"/>
        </w:rPr>
        <w:t>кратность</w:t>
      </w:r>
      <w:r w:rsidR="007213F3">
        <w:rPr>
          <w:sz w:val="22"/>
          <w:szCs w:val="22"/>
        </w:rPr>
        <w:t xml:space="preserve"> </w:t>
      </w:r>
      <w:r w:rsidR="00E6325D" w:rsidRPr="00E6325D">
        <w:rPr>
          <w:sz w:val="22"/>
          <w:szCs w:val="22"/>
        </w:rPr>
        <w:t>связей.</w:t>
      </w:r>
    </w:p>
    <w:p w14:paraId="3E9AD54F" w14:textId="470B3DA3" w:rsidR="0054195A" w:rsidRPr="00B92049" w:rsidRDefault="0054195A" w:rsidP="00E6325D">
      <w:pPr>
        <w:ind w:firstLine="567"/>
        <w:jc w:val="both"/>
        <w:rPr>
          <w:sz w:val="22"/>
          <w:szCs w:val="22"/>
        </w:rPr>
      </w:pPr>
      <w:r w:rsidRPr="0054195A">
        <w:rPr>
          <w:sz w:val="22"/>
          <w:szCs w:val="22"/>
        </w:rPr>
        <w:t>Формула (7) зада</w:t>
      </w:r>
      <w:r w:rsidR="00B92049">
        <w:rPr>
          <w:sz w:val="22"/>
          <w:szCs w:val="22"/>
        </w:rPr>
        <w:t>е</w:t>
      </w:r>
      <w:r w:rsidRPr="0054195A">
        <w:rPr>
          <w:sz w:val="22"/>
          <w:szCs w:val="22"/>
        </w:rPr>
        <w:t>т абстрактный уровень, на котором моделируются любые исследуемые нотации, независимо от их визуальной специфики.</w:t>
      </w:r>
    </w:p>
    <w:p w14:paraId="7F82E356" w14:textId="7DC83550" w:rsidR="00E6325D" w:rsidRDefault="00E6325D" w:rsidP="00E6325D">
      <w:pPr>
        <w:ind w:firstLine="567"/>
        <w:jc w:val="both"/>
        <w:rPr>
          <w:sz w:val="22"/>
          <w:szCs w:val="22"/>
        </w:rPr>
      </w:pPr>
      <w:r w:rsidRPr="00E6325D">
        <w:rPr>
          <w:sz w:val="22"/>
          <w:szCs w:val="22"/>
        </w:rPr>
        <w:t>Структура</w:t>
      </w:r>
      <w:r w:rsidR="007213F3">
        <w:rPr>
          <w:sz w:val="22"/>
          <w:szCs w:val="22"/>
        </w:rPr>
        <w:t xml:space="preserve"> </w:t>
      </w:r>
      <w:r w:rsidRPr="00E6325D">
        <w:rPr>
          <w:sz w:val="22"/>
          <w:szCs w:val="22"/>
        </w:rPr>
        <w:t>и</w:t>
      </w:r>
      <w:r w:rsidR="007213F3">
        <w:rPr>
          <w:sz w:val="22"/>
          <w:szCs w:val="22"/>
        </w:rPr>
        <w:t xml:space="preserve"> </w:t>
      </w:r>
      <w:r w:rsidRPr="00E6325D">
        <w:rPr>
          <w:sz w:val="22"/>
          <w:szCs w:val="22"/>
        </w:rPr>
        <w:t>типовые</w:t>
      </w:r>
      <w:r w:rsidR="007213F3">
        <w:rPr>
          <w:sz w:val="22"/>
          <w:szCs w:val="22"/>
        </w:rPr>
        <w:t xml:space="preserve"> </w:t>
      </w:r>
      <w:r w:rsidRPr="00E6325D">
        <w:rPr>
          <w:sz w:val="22"/>
          <w:szCs w:val="22"/>
        </w:rPr>
        <w:t>атрибуты</w:t>
      </w:r>
      <w:r w:rsidR="007213F3">
        <w:rPr>
          <w:sz w:val="22"/>
          <w:szCs w:val="22"/>
        </w:rPr>
        <w:t xml:space="preserve"> </w:t>
      </w:r>
      <w:r w:rsidRPr="00E6325D">
        <w:rPr>
          <w:sz w:val="22"/>
          <w:szCs w:val="22"/>
        </w:rPr>
        <w:t>компонентов</w:t>
      </w:r>
      <w:r w:rsidR="00EB13B2" w:rsidRPr="00EB13B2">
        <w:rPr>
          <w:sz w:val="22"/>
          <w:szCs w:val="22"/>
        </w:rPr>
        <w:t xml:space="preserve"> </w:t>
      </w:r>
      <w:r w:rsidRPr="002073EE">
        <w:rPr>
          <w:i/>
          <w:sz w:val="22"/>
          <w:szCs w:val="22"/>
          <w:lang w:val="en-US"/>
        </w:rPr>
        <w:t>IR</w:t>
      </w:r>
      <w:r w:rsidR="00EB13B2" w:rsidRPr="00EB13B2">
        <w:rPr>
          <w:sz w:val="22"/>
          <w:szCs w:val="22"/>
        </w:rPr>
        <w:t xml:space="preserve"> </w:t>
      </w:r>
      <w:r w:rsidRPr="00E6325D">
        <w:rPr>
          <w:sz w:val="22"/>
          <w:szCs w:val="22"/>
        </w:rPr>
        <w:t>подробно</w:t>
      </w:r>
      <w:r w:rsidR="007213F3">
        <w:rPr>
          <w:sz w:val="22"/>
          <w:szCs w:val="22"/>
        </w:rPr>
        <w:t xml:space="preserve"> </w:t>
      </w:r>
      <w:r w:rsidRPr="00E6325D">
        <w:rPr>
          <w:sz w:val="22"/>
          <w:szCs w:val="22"/>
        </w:rPr>
        <w:t>описаны</w:t>
      </w:r>
      <w:r w:rsidR="007213F3">
        <w:rPr>
          <w:sz w:val="22"/>
          <w:szCs w:val="22"/>
        </w:rPr>
        <w:t xml:space="preserve"> </w:t>
      </w:r>
      <w:r w:rsidRPr="00E6325D">
        <w:rPr>
          <w:sz w:val="22"/>
          <w:szCs w:val="22"/>
        </w:rPr>
        <w:t>в</w:t>
      </w:r>
      <w:r w:rsidR="007213F3">
        <w:rPr>
          <w:sz w:val="22"/>
          <w:szCs w:val="22"/>
        </w:rPr>
        <w:t xml:space="preserve"> </w:t>
      </w:r>
      <w:r w:rsidRPr="00E6325D">
        <w:rPr>
          <w:sz w:val="22"/>
          <w:szCs w:val="22"/>
        </w:rPr>
        <w:t>табл</w:t>
      </w:r>
      <w:r w:rsidR="000D5E40">
        <w:rPr>
          <w:sz w:val="22"/>
          <w:szCs w:val="22"/>
        </w:rPr>
        <w:t>.</w:t>
      </w:r>
      <w:r w:rsidR="00201FE5">
        <w:rPr>
          <w:sz w:val="22"/>
          <w:szCs w:val="22"/>
        </w:rPr>
        <w:t xml:space="preserve"> </w:t>
      </w:r>
      <w:r w:rsidR="00E05DCE" w:rsidRPr="00E05DCE">
        <w:rPr>
          <w:sz w:val="22"/>
          <w:szCs w:val="22"/>
        </w:rPr>
        <w:t>2</w:t>
      </w:r>
      <w:r w:rsidRPr="00E6325D">
        <w:rPr>
          <w:sz w:val="22"/>
          <w:szCs w:val="22"/>
        </w:rPr>
        <w:t>.</w:t>
      </w:r>
    </w:p>
    <w:p w14:paraId="783BCB11" w14:textId="4BEB65AD" w:rsidR="00201FE5" w:rsidRDefault="00201FE5" w:rsidP="00693323">
      <w:pPr>
        <w:pStyle w:val="tableheader"/>
      </w:pPr>
      <w:r w:rsidRPr="000D5E40">
        <w:rPr>
          <w:b w:val="0"/>
          <w:bCs w:val="0"/>
        </w:rPr>
        <w:t>Табл</w:t>
      </w:r>
      <w:r w:rsidR="000D5E40" w:rsidRPr="000D5E40">
        <w:rPr>
          <w:b w:val="0"/>
          <w:bCs w:val="0"/>
        </w:rPr>
        <w:t>.</w:t>
      </w:r>
      <w:r w:rsidRPr="000D5E40">
        <w:rPr>
          <w:b w:val="0"/>
          <w:bCs w:val="0"/>
        </w:rPr>
        <w:t xml:space="preserve"> </w:t>
      </w:r>
      <w:r w:rsidR="00E05DCE" w:rsidRPr="000D5E40">
        <w:rPr>
          <w:b w:val="0"/>
          <w:bCs w:val="0"/>
        </w:rPr>
        <w:t>2</w:t>
      </w:r>
      <w:r w:rsidR="000D5E40" w:rsidRPr="000D5E40">
        <w:rPr>
          <w:b w:val="0"/>
          <w:bCs w:val="0"/>
        </w:rPr>
        <w:t xml:space="preserve">. </w:t>
      </w:r>
      <w:r w:rsidRPr="00201FE5">
        <w:t xml:space="preserve">Структура промежуточного представления </w:t>
      </w:r>
      <w:r w:rsidRPr="002073EE">
        <w:rPr>
          <w:i/>
        </w:rPr>
        <w:t>IR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4"/>
        <w:gridCol w:w="4820"/>
        <w:gridCol w:w="2829"/>
      </w:tblGrid>
      <w:tr w:rsidR="00672C66" w:rsidRPr="00201FE5" w14:paraId="65EFA38E" w14:textId="77777777" w:rsidTr="00672C66">
        <w:tc>
          <w:tcPr>
            <w:tcW w:w="780" w:type="pct"/>
            <w:vAlign w:val="center"/>
            <w:hideMark/>
          </w:tcPr>
          <w:p w14:paraId="15AB1213" w14:textId="77777777" w:rsidR="00201FE5" w:rsidRPr="00201FE5" w:rsidRDefault="00201FE5" w:rsidP="00693323">
            <w:pPr>
              <w:pStyle w:val="table"/>
              <w:rPr>
                <w:lang w:val="en-US"/>
              </w:rPr>
            </w:pPr>
            <w:proofErr w:type="spellStart"/>
            <w:r w:rsidRPr="00201FE5">
              <w:rPr>
                <w:lang w:val="en-US"/>
              </w:rPr>
              <w:t>Компонент</w:t>
            </w:r>
            <w:proofErr w:type="spellEnd"/>
          </w:p>
        </w:tc>
        <w:tc>
          <w:tcPr>
            <w:tcW w:w="2659" w:type="pct"/>
            <w:vAlign w:val="center"/>
            <w:hideMark/>
          </w:tcPr>
          <w:p w14:paraId="5EE1230A" w14:textId="77777777" w:rsidR="00201FE5" w:rsidRPr="00201FE5" w:rsidRDefault="00201FE5" w:rsidP="00693323">
            <w:pPr>
              <w:pStyle w:val="table"/>
              <w:rPr>
                <w:lang w:val="en-US"/>
              </w:rPr>
            </w:pPr>
            <w:proofErr w:type="spellStart"/>
            <w:r w:rsidRPr="00201FE5">
              <w:rPr>
                <w:lang w:val="en-US"/>
              </w:rPr>
              <w:t>Описание</w:t>
            </w:r>
            <w:proofErr w:type="spellEnd"/>
          </w:p>
        </w:tc>
        <w:tc>
          <w:tcPr>
            <w:tcW w:w="1562" w:type="pct"/>
            <w:vAlign w:val="center"/>
            <w:hideMark/>
          </w:tcPr>
          <w:p w14:paraId="7E0A230D" w14:textId="77777777" w:rsidR="00201FE5" w:rsidRPr="00201FE5" w:rsidRDefault="00201FE5" w:rsidP="00693323">
            <w:pPr>
              <w:pStyle w:val="table"/>
              <w:rPr>
                <w:lang w:val="en-US"/>
              </w:rPr>
            </w:pPr>
            <w:proofErr w:type="spellStart"/>
            <w:r w:rsidRPr="00201FE5">
              <w:rPr>
                <w:lang w:val="en-US"/>
              </w:rPr>
              <w:t>Примеры</w:t>
            </w:r>
            <w:proofErr w:type="spellEnd"/>
            <w:r w:rsidRPr="00201FE5">
              <w:rPr>
                <w:lang w:val="en-US"/>
              </w:rPr>
              <w:t xml:space="preserve"> </w:t>
            </w:r>
            <w:proofErr w:type="spellStart"/>
            <w:r w:rsidRPr="00201FE5">
              <w:rPr>
                <w:lang w:val="en-US"/>
              </w:rPr>
              <w:t>атрибутов</w:t>
            </w:r>
            <w:proofErr w:type="spellEnd"/>
          </w:p>
        </w:tc>
      </w:tr>
      <w:tr w:rsidR="00672C66" w:rsidRPr="00201FE5" w14:paraId="05AD823B" w14:textId="77777777" w:rsidTr="00672C66">
        <w:tc>
          <w:tcPr>
            <w:tcW w:w="780" w:type="pct"/>
            <w:vAlign w:val="center"/>
            <w:hideMark/>
          </w:tcPr>
          <w:p w14:paraId="356265EA" w14:textId="3EF389C4" w:rsidR="00201FE5" w:rsidRPr="00201FE5" w:rsidRDefault="00201FE5" w:rsidP="00693323">
            <w:pPr>
              <w:pStyle w:val="table"/>
              <w:rPr>
                <w:lang w:val="en-US"/>
              </w:rPr>
            </w:pPr>
            <w:r w:rsidRPr="002073EE">
              <w:rPr>
                <w:i/>
                <w:iCs/>
                <w:lang w:val="en-US"/>
              </w:rPr>
              <w:t>N</w:t>
            </w:r>
            <w:r w:rsidRPr="00C25729">
              <w:rPr>
                <w:i/>
                <w:lang w:val="en-US"/>
              </w:rPr>
              <w:t xml:space="preserve"> </w:t>
            </w:r>
            <w:r w:rsidR="00693323">
              <w:t xml:space="preserve">– </w:t>
            </w:r>
            <w:proofErr w:type="spellStart"/>
            <w:r w:rsidRPr="00201FE5">
              <w:rPr>
                <w:lang w:val="en-US"/>
              </w:rPr>
              <w:t>узлы</w:t>
            </w:r>
            <w:proofErr w:type="spellEnd"/>
          </w:p>
        </w:tc>
        <w:tc>
          <w:tcPr>
            <w:tcW w:w="2659" w:type="pct"/>
            <w:vAlign w:val="center"/>
            <w:hideMark/>
          </w:tcPr>
          <w:p w14:paraId="1AEC87FE" w14:textId="77777777" w:rsidR="00201FE5" w:rsidRPr="00201FE5" w:rsidRDefault="00201FE5" w:rsidP="00FB79AE">
            <w:pPr>
              <w:pStyle w:val="table"/>
              <w:jc w:val="left"/>
            </w:pPr>
            <w:r w:rsidRPr="00201FE5">
              <w:t>Элементы предметной области (сущности, задачи, места)</w:t>
            </w:r>
          </w:p>
        </w:tc>
        <w:tc>
          <w:tcPr>
            <w:tcW w:w="1562" w:type="pct"/>
            <w:vAlign w:val="center"/>
            <w:hideMark/>
          </w:tcPr>
          <w:p w14:paraId="7F29E7C6" w14:textId="77777777" w:rsidR="00201FE5" w:rsidRPr="00C25729" w:rsidRDefault="00201FE5" w:rsidP="00672C66">
            <w:pPr>
              <w:pStyle w:val="table"/>
              <w:jc w:val="left"/>
              <w:rPr>
                <w:i/>
                <w:iCs/>
                <w:lang w:val="en-US"/>
              </w:rPr>
            </w:pPr>
            <w:r w:rsidRPr="002073EE">
              <w:rPr>
                <w:i/>
                <w:iCs/>
                <w:lang w:val="en-US"/>
              </w:rPr>
              <w:t>name</w:t>
            </w:r>
            <w:r w:rsidRPr="00693323">
              <w:rPr>
                <w:i/>
                <w:iCs/>
                <w:lang w:val="en-US"/>
              </w:rPr>
              <w:t xml:space="preserve">, </w:t>
            </w:r>
            <w:r w:rsidRPr="002073EE">
              <w:rPr>
                <w:i/>
                <w:iCs/>
                <w:lang w:val="en-US"/>
              </w:rPr>
              <w:t>type</w:t>
            </w:r>
            <w:r w:rsidRPr="00693323">
              <w:rPr>
                <w:i/>
                <w:iCs/>
                <w:lang w:val="en-US"/>
              </w:rPr>
              <w:t xml:space="preserve">, </w:t>
            </w:r>
            <w:r w:rsidRPr="002073EE">
              <w:rPr>
                <w:i/>
                <w:iCs/>
                <w:lang w:val="en-US"/>
              </w:rPr>
              <w:t>subtype</w:t>
            </w:r>
            <w:r w:rsidRPr="00C25729">
              <w:rPr>
                <w:i/>
                <w:iCs/>
                <w:lang w:val="en-US"/>
              </w:rPr>
              <w:t>,</w:t>
            </w:r>
            <w:r w:rsidRPr="00693323">
              <w:rPr>
                <w:i/>
                <w:iCs/>
                <w:lang w:val="en-US"/>
              </w:rPr>
              <w:t xml:space="preserve"> </w:t>
            </w:r>
            <w:r w:rsidRPr="002073EE">
              <w:rPr>
                <w:i/>
                <w:iCs/>
                <w:lang w:val="en-US"/>
              </w:rPr>
              <w:t>description</w:t>
            </w:r>
          </w:p>
        </w:tc>
      </w:tr>
      <w:tr w:rsidR="00672C66" w:rsidRPr="007D6A10" w14:paraId="06D66740" w14:textId="77777777" w:rsidTr="00672C66">
        <w:tc>
          <w:tcPr>
            <w:tcW w:w="780" w:type="pct"/>
            <w:vAlign w:val="center"/>
            <w:hideMark/>
          </w:tcPr>
          <w:p w14:paraId="6C69C91A" w14:textId="5983A08B" w:rsidR="00201FE5" w:rsidRPr="00201FE5" w:rsidRDefault="00201FE5" w:rsidP="00693323">
            <w:pPr>
              <w:pStyle w:val="table"/>
              <w:rPr>
                <w:lang w:val="en-US"/>
              </w:rPr>
            </w:pPr>
            <w:r w:rsidRPr="002073EE">
              <w:rPr>
                <w:i/>
                <w:iCs/>
                <w:lang w:val="en-US"/>
              </w:rPr>
              <w:t>R</w:t>
            </w:r>
            <w:r w:rsidRPr="00C25729">
              <w:rPr>
                <w:i/>
                <w:lang w:val="en-US"/>
              </w:rPr>
              <w:t xml:space="preserve"> </w:t>
            </w:r>
            <w:r w:rsidR="00693323">
              <w:t>–</w:t>
            </w:r>
            <w:r w:rsidRPr="00201FE5">
              <w:rPr>
                <w:lang w:val="en-US"/>
              </w:rPr>
              <w:t xml:space="preserve"> </w:t>
            </w:r>
            <w:proofErr w:type="spellStart"/>
            <w:r w:rsidRPr="00201FE5">
              <w:rPr>
                <w:lang w:val="en-US"/>
              </w:rPr>
              <w:t>отношения</w:t>
            </w:r>
            <w:proofErr w:type="spellEnd"/>
          </w:p>
        </w:tc>
        <w:tc>
          <w:tcPr>
            <w:tcW w:w="2659" w:type="pct"/>
            <w:vAlign w:val="center"/>
            <w:hideMark/>
          </w:tcPr>
          <w:p w14:paraId="3154E913" w14:textId="77777777" w:rsidR="00201FE5" w:rsidRPr="00201FE5" w:rsidRDefault="00201FE5" w:rsidP="00FB79AE">
            <w:pPr>
              <w:pStyle w:val="table"/>
              <w:jc w:val="left"/>
            </w:pPr>
            <w:r w:rsidRPr="00201FE5">
              <w:t>Связи, зависимости, потоки данных/управления</w:t>
            </w:r>
          </w:p>
        </w:tc>
        <w:tc>
          <w:tcPr>
            <w:tcW w:w="1562" w:type="pct"/>
            <w:vAlign w:val="center"/>
            <w:hideMark/>
          </w:tcPr>
          <w:p w14:paraId="217E56D8" w14:textId="77777777" w:rsidR="00201FE5" w:rsidRPr="00C25729" w:rsidRDefault="00201FE5" w:rsidP="00672C66">
            <w:pPr>
              <w:pStyle w:val="table"/>
              <w:jc w:val="left"/>
              <w:rPr>
                <w:i/>
                <w:iCs/>
                <w:lang w:val="en-US"/>
              </w:rPr>
            </w:pPr>
            <w:r w:rsidRPr="002073EE">
              <w:rPr>
                <w:i/>
                <w:iCs/>
                <w:lang w:val="en-US"/>
              </w:rPr>
              <w:t>source</w:t>
            </w:r>
            <w:r w:rsidRPr="00693323">
              <w:rPr>
                <w:i/>
                <w:iCs/>
                <w:lang w:val="en-US"/>
              </w:rPr>
              <w:t xml:space="preserve">, </w:t>
            </w:r>
            <w:r w:rsidRPr="002073EE">
              <w:rPr>
                <w:i/>
                <w:iCs/>
                <w:lang w:val="en-US"/>
              </w:rPr>
              <w:t>target</w:t>
            </w:r>
            <w:r w:rsidRPr="00693323">
              <w:rPr>
                <w:i/>
                <w:iCs/>
                <w:lang w:val="en-US"/>
              </w:rPr>
              <w:t xml:space="preserve">, </w:t>
            </w:r>
            <w:r w:rsidRPr="002073EE">
              <w:rPr>
                <w:i/>
                <w:iCs/>
                <w:lang w:val="en-US"/>
              </w:rPr>
              <w:t>type</w:t>
            </w:r>
            <w:r w:rsidRPr="00693323">
              <w:rPr>
                <w:i/>
                <w:iCs/>
                <w:lang w:val="en-US"/>
              </w:rPr>
              <w:t xml:space="preserve">, </w:t>
            </w:r>
            <w:r w:rsidRPr="002073EE">
              <w:rPr>
                <w:i/>
                <w:iCs/>
                <w:lang w:val="en-US"/>
              </w:rPr>
              <w:t>condition</w:t>
            </w:r>
            <w:r w:rsidRPr="00C25729">
              <w:rPr>
                <w:i/>
                <w:iCs/>
                <w:lang w:val="en-US"/>
              </w:rPr>
              <w:t>,</w:t>
            </w:r>
            <w:r w:rsidRPr="00693323">
              <w:rPr>
                <w:i/>
                <w:iCs/>
                <w:lang w:val="en-US"/>
              </w:rPr>
              <w:t xml:space="preserve"> </w:t>
            </w:r>
            <w:r w:rsidRPr="002073EE">
              <w:rPr>
                <w:i/>
                <w:iCs/>
                <w:lang w:val="en-US"/>
              </w:rPr>
              <w:t>label</w:t>
            </w:r>
          </w:p>
        </w:tc>
      </w:tr>
      <w:tr w:rsidR="00672C66" w:rsidRPr="00201FE5" w14:paraId="241B9507" w14:textId="77777777" w:rsidTr="00672C66">
        <w:tc>
          <w:tcPr>
            <w:tcW w:w="780" w:type="pct"/>
            <w:vAlign w:val="center"/>
            <w:hideMark/>
          </w:tcPr>
          <w:p w14:paraId="6A43C05D" w14:textId="18F46DA0" w:rsidR="00201FE5" w:rsidRPr="00201FE5" w:rsidRDefault="00201FE5" w:rsidP="00693323">
            <w:pPr>
              <w:pStyle w:val="table"/>
              <w:rPr>
                <w:lang w:val="en-US"/>
              </w:rPr>
            </w:pPr>
            <w:r w:rsidRPr="002073EE">
              <w:rPr>
                <w:i/>
                <w:iCs/>
                <w:lang w:val="en-US"/>
              </w:rPr>
              <w:t>A</w:t>
            </w:r>
            <w:r w:rsidRPr="00C25729">
              <w:rPr>
                <w:i/>
                <w:lang w:val="en-US"/>
              </w:rPr>
              <w:t xml:space="preserve"> </w:t>
            </w:r>
            <w:r w:rsidR="00693323">
              <w:t>–</w:t>
            </w:r>
            <w:r w:rsidRPr="00201FE5">
              <w:rPr>
                <w:lang w:val="en-US"/>
              </w:rPr>
              <w:t xml:space="preserve"> </w:t>
            </w:r>
            <w:proofErr w:type="spellStart"/>
            <w:r w:rsidRPr="00201FE5">
              <w:rPr>
                <w:lang w:val="en-US"/>
              </w:rPr>
              <w:t>атрибуты</w:t>
            </w:r>
            <w:proofErr w:type="spellEnd"/>
          </w:p>
        </w:tc>
        <w:tc>
          <w:tcPr>
            <w:tcW w:w="2659" w:type="pct"/>
            <w:vAlign w:val="center"/>
            <w:hideMark/>
          </w:tcPr>
          <w:p w14:paraId="44379FE1" w14:textId="77777777" w:rsidR="00201FE5" w:rsidRPr="00201FE5" w:rsidRDefault="00201FE5" w:rsidP="00FB79AE">
            <w:pPr>
              <w:pStyle w:val="table"/>
              <w:jc w:val="left"/>
              <w:rPr>
                <w:lang w:val="en-US"/>
              </w:rPr>
            </w:pPr>
            <w:proofErr w:type="spellStart"/>
            <w:r w:rsidRPr="00201FE5">
              <w:rPr>
                <w:lang w:val="en-US"/>
              </w:rPr>
              <w:t>Свойства</w:t>
            </w:r>
            <w:proofErr w:type="spellEnd"/>
            <w:r w:rsidRPr="00201FE5">
              <w:rPr>
                <w:lang w:val="en-US"/>
              </w:rPr>
              <w:t xml:space="preserve">, </w:t>
            </w:r>
            <w:proofErr w:type="spellStart"/>
            <w:r w:rsidRPr="00201FE5">
              <w:rPr>
                <w:lang w:val="en-US"/>
              </w:rPr>
              <w:t>значения</w:t>
            </w:r>
            <w:proofErr w:type="spellEnd"/>
            <w:r w:rsidRPr="00201FE5">
              <w:rPr>
                <w:lang w:val="en-US"/>
              </w:rPr>
              <w:t xml:space="preserve">, </w:t>
            </w:r>
            <w:proofErr w:type="spellStart"/>
            <w:r w:rsidRPr="00201FE5">
              <w:rPr>
                <w:lang w:val="en-US"/>
              </w:rPr>
              <w:t>метки</w:t>
            </w:r>
            <w:proofErr w:type="spellEnd"/>
          </w:p>
        </w:tc>
        <w:tc>
          <w:tcPr>
            <w:tcW w:w="1562" w:type="pct"/>
            <w:vAlign w:val="center"/>
            <w:hideMark/>
          </w:tcPr>
          <w:p w14:paraId="24FD4A64" w14:textId="77777777" w:rsidR="00201FE5" w:rsidRPr="00693323" w:rsidRDefault="00201FE5" w:rsidP="00672C66">
            <w:pPr>
              <w:pStyle w:val="table"/>
              <w:jc w:val="left"/>
              <w:rPr>
                <w:i/>
                <w:iCs/>
                <w:lang w:val="en-US"/>
              </w:rPr>
            </w:pPr>
            <w:r w:rsidRPr="002073EE">
              <w:rPr>
                <w:i/>
                <w:iCs/>
                <w:lang w:val="en-US"/>
              </w:rPr>
              <w:t>name</w:t>
            </w:r>
            <w:r w:rsidRPr="00693323">
              <w:rPr>
                <w:i/>
                <w:iCs/>
                <w:lang w:val="en-US"/>
              </w:rPr>
              <w:t xml:space="preserve">, </w:t>
            </w:r>
            <w:r w:rsidRPr="002073EE">
              <w:rPr>
                <w:i/>
                <w:iCs/>
                <w:lang w:val="en-US"/>
              </w:rPr>
              <w:t>value</w:t>
            </w:r>
            <w:r w:rsidRPr="00C25729">
              <w:rPr>
                <w:i/>
                <w:iCs/>
                <w:lang w:val="en-US"/>
              </w:rPr>
              <w:t>,</w:t>
            </w:r>
            <w:r w:rsidRPr="00693323">
              <w:rPr>
                <w:i/>
                <w:iCs/>
                <w:lang w:val="en-US"/>
              </w:rPr>
              <w:t xml:space="preserve"> </w:t>
            </w:r>
            <w:r w:rsidRPr="002073EE">
              <w:rPr>
                <w:i/>
                <w:iCs/>
                <w:lang w:val="en-US"/>
              </w:rPr>
              <w:t>cardinality</w:t>
            </w:r>
            <w:r w:rsidRPr="00C25729">
              <w:rPr>
                <w:i/>
                <w:iCs/>
                <w:lang w:val="en-US"/>
              </w:rPr>
              <w:t>,</w:t>
            </w:r>
            <w:r w:rsidRPr="00693323">
              <w:rPr>
                <w:i/>
                <w:iCs/>
                <w:lang w:val="en-US"/>
              </w:rPr>
              <w:t xml:space="preserve"> </w:t>
            </w:r>
            <w:r w:rsidRPr="002073EE">
              <w:rPr>
                <w:i/>
                <w:iCs/>
                <w:lang w:val="en-US"/>
              </w:rPr>
              <w:t>multiplicity</w:t>
            </w:r>
          </w:p>
        </w:tc>
      </w:tr>
    </w:tbl>
    <w:p w14:paraId="25A0E1D7" w14:textId="77777777" w:rsidR="00201FE5" w:rsidRPr="00E6325D" w:rsidRDefault="00201FE5" w:rsidP="00E6325D">
      <w:pPr>
        <w:ind w:firstLine="567"/>
        <w:jc w:val="both"/>
        <w:rPr>
          <w:sz w:val="22"/>
          <w:szCs w:val="22"/>
        </w:rPr>
      </w:pPr>
    </w:p>
    <w:p w14:paraId="5B586742" w14:textId="1D185CB8" w:rsidR="00E6325D" w:rsidRDefault="00E6325D" w:rsidP="00E6325D">
      <w:pPr>
        <w:ind w:firstLine="567"/>
        <w:jc w:val="both"/>
        <w:rPr>
          <w:sz w:val="22"/>
          <w:szCs w:val="22"/>
        </w:rPr>
      </w:pPr>
      <w:r w:rsidRPr="00E6325D">
        <w:rPr>
          <w:sz w:val="22"/>
          <w:szCs w:val="22"/>
        </w:rPr>
        <w:t>Использование</w:t>
      </w:r>
      <w:r w:rsidR="007213F3">
        <w:rPr>
          <w:sz w:val="22"/>
          <w:szCs w:val="22"/>
        </w:rPr>
        <w:t xml:space="preserve"> </w:t>
      </w:r>
      <w:r w:rsidRPr="00E6325D">
        <w:rPr>
          <w:sz w:val="22"/>
          <w:szCs w:val="22"/>
        </w:rPr>
        <w:t>единого</w:t>
      </w:r>
      <w:r w:rsidR="007213F3">
        <w:rPr>
          <w:sz w:val="22"/>
          <w:szCs w:val="22"/>
        </w:rPr>
        <w:t xml:space="preserve"> </w:t>
      </w:r>
      <w:r w:rsidRPr="00E6325D">
        <w:rPr>
          <w:sz w:val="22"/>
          <w:szCs w:val="22"/>
        </w:rPr>
        <w:t>уровня</w:t>
      </w:r>
      <w:r w:rsidR="00EB13B2" w:rsidRPr="00EB13B2">
        <w:rPr>
          <w:sz w:val="22"/>
          <w:szCs w:val="22"/>
        </w:rPr>
        <w:t xml:space="preserve"> </w:t>
      </w:r>
      <w:r w:rsidRPr="002073EE">
        <w:rPr>
          <w:i/>
          <w:sz w:val="22"/>
          <w:szCs w:val="22"/>
          <w:lang w:val="en-US"/>
        </w:rPr>
        <w:t>IR</w:t>
      </w:r>
      <w:r w:rsidR="00EB13B2" w:rsidRPr="00EB13B2">
        <w:rPr>
          <w:sz w:val="22"/>
          <w:szCs w:val="22"/>
        </w:rPr>
        <w:t xml:space="preserve"> </w:t>
      </w:r>
      <w:r w:rsidRPr="00E6325D">
        <w:rPr>
          <w:sz w:val="22"/>
          <w:szCs w:val="22"/>
        </w:rPr>
        <w:t>позволяет</w:t>
      </w:r>
      <w:r w:rsidR="007213F3">
        <w:rPr>
          <w:sz w:val="22"/>
          <w:szCs w:val="22"/>
        </w:rPr>
        <w:t xml:space="preserve"> </w:t>
      </w:r>
      <w:r w:rsidRPr="00E6325D">
        <w:rPr>
          <w:sz w:val="22"/>
          <w:szCs w:val="22"/>
        </w:rPr>
        <w:t>унифицировать</w:t>
      </w:r>
      <w:r w:rsidR="007213F3">
        <w:rPr>
          <w:sz w:val="22"/>
          <w:szCs w:val="22"/>
        </w:rPr>
        <w:t xml:space="preserve"> </w:t>
      </w:r>
      <w:r w:rsidRPr="00E6325D">
        <w:rPr>
          <w:sz w:val="22"/>
          <w:szCs w:val="22"/>
        </w:rPr>
        <w:t>правила</w:t>
      </w:r>
      <w:r w:rsidR="007213F3">
        <w:rPr>
          <w:sz w:val="22"/>
          <w:szCs w:val="22"/>
        </w:rPr>
        <w:t xml:space="preserve"> </w:t>
      </w:r>
      <w:r w:rsidRPr="00E6325D">
        <w:rPr>
          <w:sz w:val="22"/>
          <w:szCs w:val="22"/>
        </w:rPr>
        <w:t>генерации</w:t>
      </w:r>
      <w:r w:rsidR="007213F3">
        <w:rPr>
          <w:sz w:val="22"/>
          <w:szCs w:val="22"/>
        </w:rPr>
        <w:t xml:space="preserve"> </w:t>
      </w:r>
      <w:r w:rsidRPr="00E6325D">
        <w:rPr>
          <w:sz w:val="22"/>
          <w:szCs w:val="22"/>
        </w:rPr>
        <w:t>кода</w:t>
      </w:r>
      <w:r w:rsidR="007213F3">
        <w:rPr>
          <w:sz w:val="22"/>
          <w:szCs w:val="22"/>
        </w:rPr>
        <w:t xml:space="preserve"> </w:t>
      </w:r>
      <w:r w:rsidRPr="00E6325D">
        <w:rPr>
          <w:sz w:val="22"/>
          <w:szCs w:val="22"/>
        </w:rPr>
        <w:t>для</w:t>
      </w:r>
      <w:r w:rsidR="007213F3">
        <w:rPr>
          <w:sz w:val="22"/>
          <w:szCs w:val="22"/>
        </w:rPr>
        <w:t xml:space="preserve"> </w:t>
      </w:r>
      <w:r w:rsidRPr="00E6325D">
        <w:rPr>
          <w:sz w:val="22"/>
          <w:szCs w:val="22"/>
        </w:rPr>
        <w:t>разных</w:t>
      </w:r>
      <w:r w:rsidR="007213F3">
        <w:rPr>
          <w:sz w:val="22"/>
          <w:szCs w:val="22"/>
        </w:rPr>
        <w:t xml:space="preserve"> </w:t>
      </w:r>
      <w:r w:rsidRPr="00E6325D">
        <w:rPr>
          <w:sz w:val="22"/>
          <w:szCs w:val="22"/>
        </w:rPr>
        <w:t>нотаций:</w:t>
      </w:r>
      <w:r w:rsidR="007213F3">
        <w:rPr>
          <w:sz w:val="22"/>
          <w:szCs w:val="22"/>
        </w:rPr>
        <w:t xml:space="preserve"> </w:t>
      </w:r>
      <w:r w:rsidRPr="00E6325D">
        <w:rPr>
          <w:sz w:val="22"/>
          <w:szCs w:val="22"/>
        </w:rPr>
        <w:t>функция</w:t>
      </w:r>
      <w:r w:rsidR="00EB13B2" w:rsidRPr="00EB13B2">
        <w:rPr>
          <w:sz w:val="22"/>
          <w:szCs w:val="22"/>
        </w:rPr>
        <w:t xml:space="preserve"> </w:t>
      </w:r>
      <w:r w:rsidRPr="002073EE">
        <w:rPr>
          <w:i/>
          <w:sz w:val="22"/>
          <w:szCs w:val="22"/>
          <w:lang w:val="en-US"/>
        </w:rPr>
        <w:t>g</w:t>
      </w:r>
      <w:r w:rsidR="00EB13B2" w:rsidRPr="00C25729">
        <w:rPr>
          <w:i/>
          <w:sz w:val="22"/>
          <w:szCs w:val="22"/>
        </w:rPr>
        <w:t xml:space="preserve"> </w:t>
      </w:r>
      <w:r w:rsidRPr="00E6325D">
        <w:rPr>
          <w:sz w:val="22"/>
          <w:szCs w:val="22"/>
        </w:rPr>
        <w:t>отображает</w:t>
      </w:r>
      <w:r w:rsidR="00EB13B2" w:rsidRPr="00EB13B2">
        <w:rPr>
          <w:sz w:val="22"/>
          <w:szCs w:val="22"/>
        </w:rPr>
        <w:t xml:space="preserve"> </w:t>
      </w:r>
      <w:r w:rsidRPr="002073EE">
        <w:rPr>
          <w:i/>
          <w:sz w:val="22"/>
          <w:szCs w:val="22"/>
          <w:lang w:val="en-US"/>
        </w:rPr>
        <w:t>IR</w:t>
      </w:r>
      <w:r w:rsidR="00EB13B2" w:rsidRPr="00EB13B2">
        <w:rPr>
          <w:sz w:val="22"/>
          <w:szCs w:val="22"/>
        </w:rPr>
        <w:t xml:space="preserve"> </w:t>
      </w:r>
      <w:r w:rsidRPr="00E6325D">
        <w:rPr>
          <w:sz w:val="22"/>
          <w:szCs w:val="22"/>
        </w:rPr>
        <w:t>в</w:t>
      </w:r>
      <w:r w:rsidR="007213F3">
        <w:rPr>
          <w:sz w:val="22"/>
          <w:szCs w:val="22"/>
        </w:rPr>
        <w:t xml:space="preserve"> </w:t>
      </w:r>
      <w:r w:rsidRPr="00E6325D">
        <w:rPr>
          <w:sz w:val="22"/>
          <w:szCs w:val="22"/>
        </w:rPr>
        <w:t>целевой</w:t>
      </w:r>
      <w:r w:rsidR="007213F3">
        <w:rPr>
          <w:sz w:val="22"/>
          <w:szCs w:val="22"/>
        </w:rPr>
        <w:t xml:space="preserve"> </w:t>
      </w:r>
      <w:r w:rsidRPr="00E6325D">
        <w:rPr>
          <w:sz w:val="22"/>
          <w:szCs w:val="22"/>
        </w:rPr>
        <w:t>код,</w:t>
      </w:r>
      <w:r w:rsidR="007213F3">
        <w:rPr>
          <w:sz w:val="22"/>
          <w:szCs w:val="22"/>
        </w:rPr>
        <w:t xml:space="preserve"> </w:t>
      </w:r>
      <w:r w:rsidRPr="00E6325D">
        <w:rPr>
          <w:sz w:val="22"/>
          <w:szCs w:val="22"/>
        </w:rPr>
        <w:t>не</w:t>
      </w:r>
      <w:r w:rsidR="007213F3">
        <w:rPr>
          <w:sz w:val="22"/>
          <w:szCs w:val="22"/>
        </w:rPr>
        <w:t xml:space="preserve"> </w:t>
      </w:r>
      <w:r w:rsidRPr="00E6325D">
        <w:rPr>
          <w:sz w:val="22"/>
          <w:szCs w:val="22"/>
        </w:rPr>
        <w:t>завися</w:t>
      </w:r>
      <w:r w:rsidR="007213F3">
        <w:rPr>
          <w:sz w:val="22"/>
          <w:szCs w:val="22"/>
        </w:rPr>
        <w:t xml:space="preserve"> </w:t>
      </w:r>
      <w:r w:rsidRPr="00E6325D">
        <w:rPr>
          <w:sz w:val="22"/>
          <w:szCs w:val="22"/>
        </w:rPr>
        <w:t>от</w:t>
      </w:r>
      <w:r w:rsidR="007213F3">
        <w:rPr>
          <w:sz w:val="22"/>
          <w:szCs w:val="22"/>
        </w:rPr>
        <w:t xml:space="preserve"> </w:t>
      </w:r>
      <w:r w:rsidRPr="00E6325D">
        <w:rPr>
          <w:sz w:val="22"/>
          <w:szCs w:val="22"/>
        </w:rPr>
        <w:t>конкретной</w:t>
      </w:r>
      <w:r w:rsidR="007213F3">
        <w:rPr>
          <w:sz w:val="22"/>
          <w:szCs w:val="22"/>
        </w:rPr>
        <w:t xml:space="preserve"> </w:t>
      </w:r>
      <w:r w:rsidRPr="00E6325D">
        <w:rPr>
          <w:sz w:val="22"/>
          <w:szCs w:val="22"/>
        </w:rPr>
        <w:t>исходной</w:t>
      </w:r>
      <w:r w:rsidR="007213F3">
        <w:rPr>
          <w:sz w:val="22"/>
          <w:szCs w:val="22"/>
        </w:rPr>
        <w:t xml:space="preserve"> </w:t>
      </w:r>
      <w:r w:rsidRPr="00E6325D">
        <w:rPr>
          <w:sz w:val="22"/>
          <w:szCs w:val="22"/>
        </w:rPr>
        <w:t>нотации,</w:t>
      </w:r>
      <w:r w:rsidR="007213F3">
        <w:rPr>
          <w:sz w:val="22"/>
          <w:szCs w:val="22"/>
        </w:rPr>
        <w:t xml:space="preserve"> </w:t>
      </w:r>
      <w:r w:rsidRPr="00E6325D">
        <w:rPr>
          <w:sz w:val="22"/>
          <w:szCs w:val="22"/>
        </w:rPr>
        <w:t>как</w:t>
      </w:r>
      <w:r w:rsidR="007213F3">
        <w:rPr>
          <w:sz w:val="22"/>
          <w:szCs w:val="22"/>
        </w:rPr>
        <w:t xml:space="preserve"> </w:t>
      </w:r>
      <w:r w:rsidRPr="00E6325D">
        <w:rPr>
          <w:sz w:val="22"/>
          <w:szCs w:val="22"/>
        </w:rPr>
        <w:t>указано</w:t>
      </w:r>
      <w:r w:rsidR="007213F3">
        <w:rPr>
          <w:sz w:val="22"/>
          <w:szCs w:val="22"/>
        </w:rPr>
        <w:t xml:space="preserve"> </w:t>
      </w:r>
      <w:r w:rsidRPr="00E6325D">
        <w:rPr>
          <w:sz w:val="22"/>
          <w:szCs w:val="22"/>
        </w:rPr>
        <w:t>в</w:t>
      </w:r>
      <w:r w:rsidR="007213F3">
        <w:rPr>
          <w:sz w:val="22"/>
          <w:szCs w:val="22"/>
        </w:rPr>
        <w:t xml:space="preserve"> </w:t>
      </w:r>
      <w:r w:rsidRPr="00E6325D">
        <w:rPr>
          <w:sz w:val="22"/>
          <w:szCs w:val="22"/>
        </w:rPr>
        <w:t>формуле:</w:t>
      </w:r>
    </w:p>
    <w:p w14:paraId="295D1E43" w14:textId="5549BE1E" w:rsidR="00E32680" w:rsidRPr="008C519E" w:rsidRDefault="007826C2" w:rsidP="00E32680">
      <w:pPr>
        <w:pStyle w:val="equation"/>
      </w:pPr>
      <m:oMath>
        <m:r>
          <w:rPr>
            <w:rFonts w:ascii="Cambria Math" w:hAnsi="Cambria Math"/>
            <w:lang w:val="en-US"/>
          </w:rPr>
          <m:t>C</m:t>
        </m:r>
        <m:r>
          <w:rPr>
            <w:rFonts w:ascii="Cambria Math" w:hAnsi="Cambria Math"/>
          </w:rPr>
          <m:t>=</m:t>
        </m:r>
        <m:r>
          <w:rPr>
            <w:rFonts w:ascii="Cambria Math" w:hAnsi="Cambria Math"/>
            <w:lang w:val="en-US"/>
          </w:rPr>
          <m:t>g</m:t>
        </m:r>
        <m:r>
          <w:rPr>
            <w:rFonts w:ascii="Cambria Math" w:hAnsi="Cambria Math"/>
          </w:rPr>
          <m:t>(</m:t>
        </m:r>
        <m:r>
          <w:rPr>
            <w:rFonts w:ascii="Cambria Math" w:hAnsi="Cambria Math"/>
            <w:lang w:val="en-US"/>
          </w:rPr>
          <m:t>IR</m:t>
        </m:r>
        <m:r>
          <w:rPr>
            <w:rFonts w:ascii="Cambria Math" w:hAnsi="Cambria Math"/>
          </w:rPr>
          <m:t>),</m:t>
        </m:r>
      </m:oMath>
      <w:r w:rsidR="00E32680" w:rsidRPr="008C519E">
        <w:tab/>
        <w:t>(</w:t>
      </w:r>
      <w:r>
        <w:t>8</w:t>
      </w:r>
      <w:r w:rsidR="00E32680" w:rsidRPr="008C519E">
        <w:t>)</w:t>
      </w:r>
    </w:p>
    <w:p w14:paraId="6B228045" w14:textId="7E1F88B8" w:rsidR="00E6325D" w:rsidRPr="007826C2" w:rsidRDefault="001673E3" w:rsidP="00084990">
      <w:pPr>
        <w:tabs>
          <w:tab w:val="num" w:pos="720"/>
        </w:tabs>
        <w:jc w:val="both"/>
        <w:rPr>
          <w:sz w:val="22"/>
          <w:szCs w:val="22"/>
        </w:rPr>
      </w:pPr>
      <w:r>
        <w:rPr>
          <w:sz w:val="22"/>
          <w:szCs w:val="22"/>
        </w:rPr>
        <w:t xml:space="preserve">где </w:t>
      </w:r>
      <w:r w:rsidR="00E6325D" w:rsidRPr="002073EE">
        <w:rPr>
          <w:i/>
          <w:sz w:val="22"/>
          <w:szCs w:val="22"/>
          <w:lang w:val="en-US"/>
        </w:rPr>
        <w:t>C</w:t>
      </w:r>
      <w:r w:rsidR="00EB13B2" w:rsidRPr="00C25729">
        <w:rPr>
          <w:i/>
          <w:sz w:val="22"/>
          <w:szCs w:val="22"/>
        </w:rPr>
        <w:t xml:space="preserve"> </w:t>
      </w:r>
      <w:r w:rsidR="007213F3">
        <w:rPr>
          <w:sz w:val="22"/>
          <w:szCs w:val="22"/>
        </w:rPr>
        <w:t xml:space="preserve">– </w:t>
      </w:r>
      <w:r w:rsidR="00E6325D" w:rsidRPr="00E6325D">
        <w:rPr>
          <w:sz w:val="22"/>
          <w:szCs w:val="22"/>
        </w:rPr>
        <w:t>программа/скрипт/описание</w:t>
      </w:r>
      <w:r w:rsidR="007213F3">
        <w:rPr>
          <w:sz w:val="22"/>
          <w:szCs w:val="22"/>
        </w:rPr>
        <w:t xml:space="preserve"> </w:t>
      </w:r>
      <w:r w:rsidR="00E6325D" w:rsidRPr="00E6325D">
        <w:rPr>
          <w:sz w:val="22"/>
          <w:szCs w:val="22"/>
        </w:rPr>
        <w:t>в</w:t>
      </w:r>
      <w:r w:rsidR="007213F3">
        <w:rPr>
          <w:sz w:val="22"/>
          <w:szCs w:val="22"/>
        </w:rPr>
        <w:t xml:space="preserve"> </w:t>
      </w:r>
      <w:r w:rsidR="00E6325D" w:rsidRPr="00E6325D">
        <w:rPr>
          <w:sz w:val="22"/>
          <w:szCs w:val="22"/>
        </w:rPr>
        <w:t>целевом</w:t>
      </w:r>
      <w:r w:rsidR="007213F3">
        <w:rPr>
          <w:sz w:val="22"/>
          <w:szCs w:val="22"/>
        </w:rPr>
        <w:t xml:space="preserve"> </w:t>
      </w:r>
      <w:r w:rsidR="00E6325D" w:rsidRPr="00E6325D">
        <w:rPr>
          <w:sz w:val="22"/>
          <w:szCs w:val="22"/>
        </w:rPr>
        <w:t>формате;</w:t>
      </w:r>
      <w:r w:rsidR="00084990">
        <w:rPr>
          <w:sz w:val="22"/>
          <w:szCs w:val="22"/>
        </w:rPr>
        <w:t xml:space="preserve"> </w:t>
      </w:r>
      <w:r w:rsidR="00E6325D" w:rsidRPr="002073EE">
        <w:rPr>
          <w:i/>
          <w:sz w:val="22"/>
          <w:szCs w:val="22"/>
          <w:lang w:val="en-US"/>
        </w:rPr>
        <w:t>g</w:t>
      </w:r>
      <w:r w:rsidR="00EB13B2" w:rsidRPr="00C25729">
        <w:rPr>
          <w:i/>
          <w:sz w:val="22"/>
          <w:szCs w:val="22"/>
        </w:rPr>
        <w:t xml:space="preserve"> </w:t>
      </w:r>
      <w:r w:rsidR="007213F3">
        <w:rPr>
          <w:sz w:val="22"/>
          <w:szCs w:val="22"/>
        </w:rPr>
        <w:t xml:space="preserve">– </w:t>
      </w:r>
      <w:r w:rsidR="00E6325D" w:rsidRPr="00E6325D">
        <w:rPr>
          <w:sz w:val="22"/>
          <w:szCs w:val="22"/>
        </w:rPr>
        <w:t>функция</w:t>
      </w:r>
      <w:r w:rsidR="007213F3">
        <w:rPr>
          <w:sz w:val="22"/>
          <w:szCs w:val="22"/>
        </w:rPr>
        <w:t xml:space="preserve"> </w:t>
      </w:r>
      <w:r w:rsidR="00E6325D" w:rsidRPr="00E6325D">
        <w:rPr>
          <w:sz w:val="22"/>
          <w:szCs w:val="22"/>
        </w:rPr>
        <w:t>генерации</w:t>
      </w:r>
      <w:r w:rsidR="007213F3">
        <w:rPr>
          <w:sz w:val="22"/>
          <w:szCs w:val="22"/>
        </w:rPr>
        <w:t xml:space="preserve"> </w:t>
      </w:r>
      <w:r w:rsidR="00E6325D" w:rsidRPr="00E6325D">
        <w:rPr>
          <w:sz w:val="22"/>
          <w:szCs w:val="22"/>
        </w:rPr>
        <w:t>кода,</w:t>
      </w:r>
      <w:r w:rsidR="007213F3">
        <w:rPr>
          <w:sz w:val="22"/>
          <w:szCs w:val="22"/>
        </w:rPr>
        <w:t xml:space="preserve"> </w:t>
      </w:r>
      <w:r w:rsidR="00E6325D" w:rsidRPr="00E6325D">
        <w:rPr>
          <w:sz w:val="22"/>
          <w:szCs w:val="22"/>
        </w:rPr>
        <w:t>зависящая</w:t>
      </w:r>
      <w:r w:rsidR="007213F3">
        <w:rPr>
          <w:sz w:val="22"/>
          <w:szCs w:val="22"/>
        </w:rPr>
        <w:t xml:space="preserve"> </w:t>
      </w:r>
      <w:r w:rsidR="00E6325D" w:rsidRPr="00E6325D">
        <w:rPr>
          <w:sz w:val="22"/>
          <w:szCs w:val="22"/>
        </w:rPr>
        <w:t>от</w:t>
      </w:r>
      <w:r w:rsidR="007213F3">
        <w:rPr>
          <w:sz w:val="22"/>
          <w:szCs w:val="22"/>
        </w:rPr>
        <w:t xml:space="preserve"> </w:t>
      </w:r>
      <w:r w:rsidR="00E6325D" w:rsidRPr="00E6325D">
        <w:rPr>
          <w:sz w:val="22"/>
          <w:szCs w:val="22"/>
        </w:rPr>
        <w:t>целевой</w:t>
      </w:r>
      <w:r w:rsidR="007213F3">
        <w:rPr>
          <w:sz w:val="22"/>
          <w:szCs w:val="22"/>
        </w:rPr>
        <w:t xml:space="preserve"> </w:t>
      </w:r>
      <w:r w:rsidR="00E6325D" w:rsidRPr="00E6325D">
        <w:rPr>
          <w:sz w:val="22"/>
          <w:szCs w:val="22"/>
        </w:rPr>
        <w:t>нотации</w:t>
      </w:r>
      <w:r w:rsidR="007213F3">
        <w:rPr>
          <w:sz w:val="22"/>
          <w:szCs w:val="22"/>
        </w:rPr>
        <w:t xml:space="preserve"> </w:t>
      </w:r>
      <w:r w:rsidR="00E6325D" w:rsidRPr="00E6325D">
        <w:rPr>
          <w:sz w:val="22"/>
          <w:szCs w:val="22"/>
        </w:rPr>
        <w:t>и</w:t>
      </w:r>
      <w:r w:rsidR="007213F3">
        <w:rPr>
          <w:sz w:val="22"/>
          <w:szCs w:val="22"/>
        </w:rPr>
        <w:t xml:space="preserve"> </w:t>
      </w:r>
      <w:r w:rsidR="00E6325D" w:rsidRPr="00E6325D">
        <w:rPr>
          <w:sz w:val="22"/>
          <w:szCs w:val="22"/>
        </w:rPr>
        <w:t>языка</w:t>
      </w:r>
      <w:r w:rsidR="007213F3">
        <w:rPr>
          <w:sz w:val="22"/>
          <w:szCs w:val="22"/>
        </w:rPr>
        <w:t xml:space="preserve"> </w:t>
      </w:r>
      <w:r w:rsidR="00E6325D" w:rsidRPr="00E6325D">
        <w:rPr>
          <w:sz w:val="22"/>
          <w:szCs w:val="22"/>
        </w:rPr>
        <w:t>программирования.</w:t>
      </w:r>
    </w:p>
    <w:p w14:paraId="259FC849" w14:textId="1939852E" w:rsidR="00E6325D" w:rsidRPr="00E6325D" w:rsidRDefault="00E6325D" w:rsidP="00E6325D">
      <w:pPr>
        <w:ind w:firstLine="567"/>
        <w:jc w:val="both"/>
        <w:rPr>
          <w:sz w:val="22"/>
          <w:szCs w:val="22"/>
        </w:rPr>
      </w:pPr>
      <w:r w:rsidRPr="00E6325D">
        <w:rPr>
          <w:sz w:val="22"/>
          <w:szCs w:val="22"/>
        </w:rPr>
        <w:t>Формула</w:t>
      </w:r>
      <w:r w:rsidR="007213F3">
        <w:rPr>
          <w:sz w:val="22"/>
          <w:szCs w:val="22"/>
        </w:rPr>
        <w:t xml:space="preserve"> </w:t>
      </w:r>
      <w:r w:rsidRPr="00E6325D">
        <w:rPr>
          <w:sz w:val="22"/>
          <w:szCs w:val="22"/>
        </w:rPr>
        <w:t>(</w:t>
      </w:r>
      <w:r w:rsidR="00254CBA">
        <w:rPr>
          <w:sz w:val="22"/>
          <w:szCs w:val="22"/>
        </w:rPr>
        <w:t>8</w:t>
      </w:r>
      <w:r w:rsidRPr="00E6325D">
        <w:rPr>
          <w:sz w:val="22"/>
          <w:szCs w:val="22"/>
        </w:rPr>
        <w:t>)</w:t>
      </w:r>
      <w:r w:rsidR="007213F3">
        <w:rPr>
          <w:sz w:val="22"/>
          <w:szCs w:val="22"/>
        </w:rPr>
        <w:t xml:space="preserve"> </w:t>
      </w:r>
      <w:r w:rsidR="007219B0" w:rsidRPr="007219B0">
        <w:rPr>
          <w:sz w:val="22"/>
          <w:szCs w:val="22"/>
        </w:rPr>
        <w:t>связывает промежуточное представление с конечным программным кодом</w:t>
      </w:r>
      <w:r w:rsidRPr="00E6325D">
        <w:rPr>
          <w:sz w:val="22"/>
          <w:szCs w:val="22"/>
        </w:rPr>
        <w:t>.</w:t>
      </w:r>
    </w:p>
    <w:p w14:paraId="19A40A44" w14:textId="02BB0DCC" w:rsidR="001665CC" w:rsidRPr="00B92049" w:rsidRDefault="001665CC" w:rsidP="00E6325D">
      <w:pPr>
        <w:ind w:firstLine="567"/>
        <w:jc w:val="both"/>
        <w:rPr>
          <w:sz w:val="22"/>
          <w:szCs w:val="22"/>
        </w:rPr>
      </w:pPr>
      <w:r w:rsidRPr="001665CC">
        <w:rPr>
          <w:sz w:val="22"/>
          <w:szCs w:val="22"/>
        </w:rPr>
        <w:t>Общая структура теоретической модели преобразования изображения диаграммы в программный код представлена на схематичной блок</w:t>
      </w:r>
      <w:r w:rsidRPr="001665CC">
        <w:rPr>
          <w:sz w:val="22"/>
          <w:szCs w:val="22"/>
        </w:rPr>
        <w:noBreakHyphen/>
        <w:t>диаграмме, показанной на рис</w:t>
      </w:r>
      <w:r w:rsidR="00C21BA6">
        <w:rPr>
          <w:sz w:val="22"/>
          <w:szCs w:val="22"/>
        </w:rPr>
        <w:t>.</w:t>
      </w:r>
      <w:r w:rsidRPr="001665CC">
        <w:rPr>
          <w:sz w:val="22"/>
          <w:szCs w:val="22"/>
        </w:rPr>
        <w:t xml:space="preserve"> 2.</w:t>
      </w:r>
    </w:p>
    <w:p w14:paraId="250E3CBE" w14:textId="0F4FB430" w:rsidR="002C5670" w:rsidRPr="00E6325D" w:rsidRDefault="006D09BF" w:rsidP="00117065">
      <w:pPr>
        <w:spacing w:before="120"/>
        <w:jc w:val="center"/>
        <w:rPr>
          <w:sz w:val="22"/>
          <w:szCs w:val="22"/>
        </w:rPr>
      </w:pPr>
      <w:r>
        <w:rPr>
          <w:noProof/>
        </w:rPr>
        <w:drawing>
          <wp:inline distT="0" distB="0" distL="0" distR="0" wp14:anchorId="7FC03FC5" wp14:editId="0BDD83EC">
            <wp:extent cx="4385733" cy="1662815"/>
            <wp:effectExtent l="0" t="0" r="0" b="0"/>
            <wp:docPr id="17245776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77664" name=""/>
                    <pic:cNvPicPr/>
                  </pic:nvPicPr>
                  <pic:blipFill rotWithShape="1">
                    <a:blip r:embed="rId9"/>
                    <a:srcRect t="11313" b="20812"/>
                    <a:stretch>
                      <a:fillRect/>
                    </a:stretch>
                  </pic:blipFill>
                  <pic:spPr bwMode="auto">
                    <a:xfrm>
                      <a:off x="0" y="0"/>
                      <a:ext cx="4489283" cy="1702075"/>
                    </a:xfrm>
                    <a:prstGeom prst="rect">
                      <a:avLst/>
                    </a:prstGeom>
                    <a:ln>
                      <a:noFill/>
                    </a:ln>
                    <a:extLst>
                      <a:ext uri="{53640926-AAD7-44D8-BBD7-CCE9431645EC}">
                        <a14:shadowObscured xmlns:a14="http://schemas.microsoft.com/office/drawing/2010/main"/>
                      </a:ext>
                    </a:extLst>
                  </pic:spPr>
                </pic:pic>
              </a:graphicData>
            </a:graphic>
          </wp:inline>
        </w:drawing>
      </w:r>
    </w:p>
    <w:p w14:paraId="70CAC045" w14:textId="214CC80C" w:rsidR="005E64D1" w:rsidRPr="00FD0CB6" w:rsidRDefault="00E6325D" w:rsidP="00117065">
      <w:pPr>
        <w:spacing w:after="120"/>
        <w:jc w:val="center"/>
      </w:pPr>
      <w:r w:rsidRPr="00FD0CB6">
        <w:t>Рис</w:t>
      </w:r>
      <w:r w:rsidR="00FD0CB6" w:rsidRPr="00FD0CB6">
        <w:t>.</w:t>
      </w:r>
      <w:r w:rsidR="007213F3" w:rsidRPr="00FD0CB6">
        <w:t xml:space="preserve"> </w:t>
      </w:r>
      <w:r w:rsidRPr="00FD0CB6">
        <w:t>2</w:t>
      </w:r>
      <w:r w:rsidR="00FD0CB6" w:rsidRPr="00117065">
        <w:t>.</w:t>
      </w:r>
      <w:r w:rsidR="007213F3" w:rsidRPr="00FD0CB6">
        <w:t xml:space="preserve"> </w:t>
      </w:r>
      <w:r w:rsidR="00866924">
        <w:t>М</w:t>
      </w:r>
      <w:r w:rsidR="00866924" w:rsidRPr="00866924">
        <w:t>одель преобразования «изображение–код»</w:t>
      </w:r>
    </w:p>
    <w:p w14:paraId="0367189E" w14:textId="16C61D59" w:rsidR="00DC1830" w:rsidRPr="00B92049" w:rsidRDefault="00DC1830" w:rsidP="00E6325D">
      <w:pPr>
        <w:ind w:firstLine="567"/>
        <w:jc w:val="both"/>
        <w:rPr>
          <w:sz w:val="22"/>
          <w:szCs w:val="22"/>
        </w:rPr>
      </w:pPr>
      <w:r w:rsidRPr="00DC1830">
        <w:rPr>
          <w:sz w:val="22"/>
          <w:szCs w:val="22"/>
        </w:rPr>
        <w:t>Теоретическая модель зада</w:t>
      </w:r>
      <w:r w:rsidR="00B92049">
        <w:rPr>
          <w:sz w:val="22"/>
          <w:szCs w:val="22"/>
        </w:rPr>
        <w:t>е</w:t>
      </w:r>
      <w:r w:rsidRPr="00DC1830">
        <w:rPr>
          <w:sz w:val="22"/>
          <w:szCs w:val="22"/>
        </w:rPr>
        <w:t xml:space="preserve">т единый формальный каркас, в котором распознавание изображения, построение графа, формализация, промежуточное представление и </w:t>
      </w:r>
      <w:proofErr w:type="spellStart"/>
      <w:r w:rsidRPr="00DC1830">
        <w:rPr>
          <w:sz w:val="22"/>
          <w:szCs w:val="22"/>
        </w:rPr>
        <w:t>кодогенерация</w:t>
      </w:r>
      <w:proofErr w:type="spellEnd"/>
      <w:r w:rsidRPr="00DC1830">
        <w:rPr>
          <w:sz w:val="22"/>
          <w:szCs w:val="22"/>
        </w:rPr>
        <w:t xml:space="preserve"> становятся составными частями одной общей схемы, позволяющей унифицировать обработку диаграмм различных типов.</w:t>
      </w:r>
    </w:p>
    <w:p w14:paraId="00BAF2CF" w14:textId="0A502E17" w:rsidR="00E130FF" w:rsidRPr="005B18DC" w:rsidRDefault="0002484E" w:rsidP="007C65D0">
      <w:pPr>
        <w:pStyle w:val="10"/>
      </w:pPr>
      <w:r>
        <w:t>Алгоритм</w:t>
      </w:r>
      <w:r w:rsidR="007213F3">
        <w:t xml:space="preserve"> </w:t>
      </w:r>
      <w:r>
        <w:t>обработки</w:t>
      </w:r>
      <w:r w:rsidR="007213F3">
        <w:t xml:space="preserve"> </w:t>
      </w:r>
      <w:r>
        <w:t>изображения</w:t>
      </w:r>
      <w:r w:rsidR="007213F3">
        <w:t xml:space="preserve"> </w:t>
      </w:r>
      <w:r>
        <w:t>и</w:t>
      </w:r>
      <w:r w:rsidR="007213F3">
        <w:t xml:space="preserve"> </w:t>
      </w:r>
      <w:r w:rsidR="000572BE">
        <w:t>генерации</w:t>
      </w:r>
      <w:r w:rsidR="007213F3">
        <w:t xml:space="preserve"> </w:t>
      </w:r>
      <w:r>
        <w:t>кода</w:t>
      </w:r>
    </w:p>
    <w:p w14:paraId="34DDB2FE" w14:textId="77777777" w:rsidR="008F3F9C" w:rsidRPr="008F3F9C" w:rsidRDefault="008F3F9C" w:rsidP="008F3F9C">
      <w:pPr>
        <w:pStyle w:val="textofarticle"/>
      </w:pPr>
      <w:r w:rsidRPr="008F3F9C">
        <w:t xml:space="preserve">Алгоритм реализует последовательность преобразований, заданных теоретической моделью, в виде конвейера, в котором изображение диаграммы проходит предобработку, распознавание объектов, построение графа, формализацию, построение промежуточного представления </w:t>
      </w:r>
      <w:r w:rsidRPr="002073EE">
        <w:rPr>
          <w:i/>
          <w:lang w:val="en-US"/>
        </w:rPr>
        <w:t>IR</w:t>
      </w:r>
      <w:r w:rsidRPr="008F3F9C">
        <w:t xml:space="preserve"> и генерацию целевого кода.</w:t>
      </w:r>
    </w:p>
    <w:p w14:paraId="382894DD" w14:textId="118161A7" w:rsidR="008F3F9C" w:rsidRPr="008F3F9C" w:rsidRDefault="008F3F9C" w:rsidP="008F3F9C">
      <w:pPr>
        <w:pStyle w:val="textofarticle"/>
      </w:pPr>
      <w:r w:rsidRPr="008F3F9C">
        <w:lastRenderedPageBreak/>
        <w:t>Общая структура алгоритма представлена на схематичной блок</w:t>
      </w:r>
      <w:r w:rsidRPr="008F3F9C">
        <w:noBreakHyphen/>
        <w:t>диаграмме, показанной на рис</w:t>
      </w:r>
      <w:r w:rsidR="00D215FB" w:rsidRPr="00D215FB">
        <w:t xml:space="preserve">. </w:t>
      </w:r>
      <w:r w:rsidRPr="008F3F9C">
        <w:t>3.</w:t>
      </w:r>
    </w:p>
    <w:p w14:paraId="29467588" w14:textId="04564E48" w:rsidR="001548FE" w:rsidRPr="009A55A7" w:rsidRDefault="0051129B" w:rsidP="0053234F">
      <w:pPr>
        <w:pStyle w:val="textofarticle"/>
        <w:spacing w:before="120"/>
        <w:ind w:firstLine="0"/>
        <w:jc w:val="center"/>
      </w:pPr>
      <w:r>
        <w:rPr>
          <w:noProof/>
        </w:rPr>
        <w:drawing>
          <wp:inline distT="0" distB="0" distL="0" distR="0" wp14:anchorId="7E05CFCF" wp14:editId="75DE5C8E">
            <wp:extent cx="5283200" cy="1345781"/>
            <wp:effectExtent l="0" t="0" r="0" b="6985"/>
            <wp:docPr id="9512734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73442" name=""/>
                    <pic:cNvPicPr/>
                  </pic:nvPicPr>
                  <pic:blipFill rotWithShape="1">
                    <a:blip r:embed="rId10"/>
                    <a:srcRect l="2353" t="36045" r="1795" b="20245"/>
                    <a:stretch>
                      <a:fillRect/>
                    </a:stretch>
                  </pic:blipFill>
                  <pic:spPr bwMode="auto">
                    <a:xfrm>
                      <a:off x="0" y="0"/>
                      <a:ext cx="5313033" cy="1353380"/>
                    </a:xfrm>
                    <a:prstGeom prst="rect">
                      <a:avLst/>
                    </a:prstGeom>
                    <a:ln>
                      <a:noFill/>
                    </a:ln>
                    <a:extLst>
                      <a:ext uri="{53640926-AAD7-44D8-BBD7-CCE9431645EC}">
                        <a14:shadowObscured xmlns:a14="http://schemas.microsoft.com/office/drawing/2010/main"/>
                      </a:ext>
                    </a:extLst>
                  </pic:spPr>
                </pic:pic>
              </a:graphicData>
            </a:graphic>
          </wp:inline>
        </w:drawing>
      </w:r>
    </w:p>
    <w:p w14:paraId="6502AB20" w14:textId="7149D379" w:rsidR="005E64D1" w:rsidRPr="006854BB" w:rsidRDefault="009A55A7" w:rsidP="0053234F">
      <w:pPr>
        <w:pStyle w:val="captionline"/>
      </w:pPr>
      <w:r w:rsidRPr="00F936E0">
        <w:t>Ри</w:t>
      </w:r>
      <w:r w:rsidR="00F936E0" w:rsidRPr="00F936E0">
        <w:t>с</w:t>
      </w:r>
      <w:r w:rsidR="0053234F" w:rsidRPr="00F936E0">
        <w:t>.</w:t>
      </w:r>
      <w:r w:rsidR="007213F3" w:rsidRPr="00F936E0">
        <w:t xml:space="preserve"> </w:t>
      </w:r>
      <w:r w:rsidRPr="00F936E0">
        <w:t>3</w:t>
      </w:r>
      <w:r w:rsidR="0053234F" w:rsidRPr="0053234F">
        <w:t xml:space="preserve">. </w:t>
      </w:r>
      <w:r w:rsidRPr="009A55A7">
        <w:t>Схема</w:t>
      </w:r>
      <w:r w:rsidR="007213F3" w:rsidRPr="006854BB">
        <w:t xml:space="preserve"> </w:t>
      </w:r>
      <w:r w:rsidRPr="009A55A7">
        <w:t>алгоритма</w:t>
      </w:r>
      <w:r w:rsidR="007213F3" w:rsidRPr="006854BB">
        <w:t xml:space="preserve"> </w:t>
      </w:r>
      <w:r w:rsidRPr="009A55A7">
        <w:t>обработки</w:t>
      </w:r>
      <w:r w:rsidR="007213F3" w:rsidRPr="006854BB">
        <w:t xml:space="preserve"> </w:t>
      </w:r>
      <w:r w:rsidRPr="009A55A7">
        <w:t>изображения</w:t>
      </w:r>
      <w:r w:rsidR="007213F3" w:rsidRPr="006854BB">
        <w:t xml:space="preserve"> </w:t>
      </w:r>
      <w:r w:rsidRPr="009A55A7">
        <w:t>и</w:t>
      </w:r>
      <w:r w:rsidR="007213F3" w:rsidRPr="006854BB">
        <w:t xml:space="preserve"> </w:t>
      </w:r>
      <w:r w:rsidRPr="009A55A7">
        <w:t>генерации</w:t>
      </w:r>
      <w:r w:rsidR="007213F3" w:rsidRPr="006854BB">
        <w:t xml:space="preserve"> </w:t>
      </w:r>
      <w:r w:rsidRPr="009A55A7">
        <w:t>кода</w:t>
      </w:r>
    </w:p>
    <w:p w14:paraId="2C0F676A" w14:textId="586BE3E1" w:rsidR="00EB3038" w:rsidRPr="00EB3038" w:rsidRDefault="00EB3038" w:rsidP="00EB3038">
      <w:pPr>
        <w:pStyle w:val="textofarticle"/>
      </w:pPr>
      <w:r w:rsidRPr="00EB3038">
        <w:t>Рис</w:t>
      </w:r>
      <w:r w:rsidR="007921D8">
        <w:t xml:space="preserve">. 3 </w:t>
      </w:r>
      <w:r w:rsidRPr="00EB3038">
        <w:t>иллюстрирует последовательность этапов, в которой выход каждого блока переда</w:t>
      </w:r>
      <w:r w:rsidR="00B92049">
        <w:t>е</w:t>
      </w:r>
      <w:r w:rsidRPr="00EB3038">
        <w:t>тся на вход следующего:</w:t>
      </w:r>
      <w:r w:rsidR="00AF0514" w:rsidRPr="00AF0514">
        <w:t xml:space="preserve"> </w:t>
      </w:r>
      <w:r w:rsidRPr="00EB3038">
        <w:t xml:space="preserve">изображение </w:t>
      </w:r>
      <w:r w:rsidRPr="002073EE">
        <w:rPr>
          <w:i/>
          <w:lang w:val="en-US"/>
        </w:rPr>
        <w:t>I</w:t>
      </w:r>
      <w:r w:rsidRPr="00EB3038">
        <w:t xml:space="preserve"> → предобработка → распознанные объекты </w:t>
      </w:r>
      <w:r w:rsidRPr="002073EE">
        <w:rPr>
          <w:i/>
          <w:lang w:val="en-US"/>
        </w:rPr>
        <w:t>O</w:t>
      </w:r>
      <w:r w:rsidRPr="00EB3038">
        <w:t xml:space="preserve">→ граф </w:t>
      </w:r>
      <w:r w:rsidRPr="002073EE">
        <w:rPr>
          <w:i/>
          <w:lang w:val="en-US"/>
        </w:rPr>
        <w:t>G</w:t>
      </w:r>
      <w:r w:rsidRPr="00EB3038">
        <w:t xml:space="preserve"> → формальная модель </w:t>
      </w:r>
      <w:r w:rsidRPr="002073EE">
        <w:rPr>
          <w:i/>
          <w:lang w:val="en-US"/>
        </w:rPr>
        <w:t>M</w:t>
      </w:r>
      <w:r w:rsidRPr="00EB3038">
        <w:t xml:space="preserve"> → промежуточное представление</w:t>
      </w:r>
      <w:r w:rsidR="00225CB8" w:rsidRPr="00225CB8">
        <w:t xml:space="preserve"> </w:t>
      </w:r>
      <m:oMath>
        <m:r>
          <m:rPr>
            <m:nor/>
          </m:rPr>
          <w:rPr>
            <w:i/>
            <w:lang w:val="en-US"/>
          </w:rPr>
          <m:t>IR</m:t>
        </m:r>
      </m:oMath>
      <w:r w:rsidR="00225CB8" w:rsidRPr="00225CB8">
        <w:t xml:space="preserve"> </w:t>
      </w:r>
      <w:r w:rsidRPr="00EB3038">
        <w:t xml:space="preserve">→ программа/скрипт </w:t>
      </w:r>
      <w:r w:rsidRPr="002073EE">
        <w:rPr>
          <w:i/>
          <w:lang w:val="en-US"/>
        </w:rPr>
        <w:t>C</w:t>
      </w:r>
      <w:r w:rsidRPr="00EB3038">
        <w:t>.</w:t>
      </w:r>
    </w:p>
    <w:p w14:paraId="65FF11B1" w14:textId="75BFAFFE" w:rsidR="00EB3038" w:rsidRPr="00EB3038" w:rsidRDefault="00EB3038" w:rsidP="00EB3038">
      <w:pPr>
        <w:pStyle w:val="textofarticle"/>
      </w:pPr>
      <w:r w:rsidRPr="00EB3038">
        <w:t xml:space="preserve">Основными промежуточными представлениями, через которые проходят данные, являются распознанные объекты </w:t>
      </w:r>
      <w:r w:rsidRPr="002073EE">
        <w:rPr>
          <w:i/>
          <w:lang w:val="en-US"/>
        </w:rPr>
        <w:t>O</w:t>
      </w:r>
      <w:r w:rsidRPr="00EB3038">
        <w:t xml:space="preserve"> и граф </w:t>
      </w:r>
      <w:r w:rsidRPr="002073EE">
        <w:rPr>
          <w:i/>
          <w:lang w:val="en-US"/>
        </w:rPr>
        <w:t>G</w:t>
      </w:r>
      <w:r w:rsidRPr="00EB3038">
        <w:t>. Структура распознанных объектов зада</w:t>
      </w:r>
      <w:r w:rsidR="00B92049">
        <w:t>е</w:t>
      </w:r>
      <w:r w:rsidRPr="00EB3038">
        <w:t xml:space="preserve">тся формулой (3), а на их основе строится ориентированный граф </w:t>
      </w:r>
      <w:r w:rsidRPr="002073EE">
        <w:rPr>
          <w:i/>
          <w:lang w:val="en-US"/>
        </w:rPr>
        <w:t>G</w:t>
      </w:r>
      <w:r w:rsidRPr="00EB3038">
        <w:t xml:space="preserve"> по формуле (4). Структура каждой вершины графа уточняется в формуле (5), что позволяет связать визуальное положение элемента с его семантикой. На следующем шаге граф анализируется для определения типа нотации, и формируется формальная модель </w:t>
      </w:r>
      <w:r w:rsidRPr="002073EE">
        <w:rPr>
          <w:i/>
          <w:lang w:val="en-US"/>
        </w:rPr>
        <w:t>M</w:t>
      </w:r>
      <w:r w:rsidRPr="00EB3038">
        <w:t xml:space="preserve"> по формуле (6). Эта модель переносится в единое промежуточное представление</w:t>
      </w:r>
      <w:r w:rsidR="00225CB8" w:rsidRPr="00225CB8">
        <w:t xml:space="preserve"> </w:t>
      </w:r>
      <m:oMath>
        <m:r>
          <m:rPr>
            <m:nor/>
          </m:rPr>
          <w:rPr>
            <w:i/>
            <w:lang w:val="en-US"/>
          </w:rPr>
          <m:t>IR</m:t>
        </m:r>
      </m:oMath>
      <w:r w:rsidR="00225CB8" w:rsidRPr="00225CB8">
        <w:t xml:space="preserve"> </w:t>
      </w:r>
      <w:r w:rsidRPr="00EB3038">
        <w:t>по формуле (7), а из</w:t>
      </w:r>
      <w:r w:rsidR="00225CB8" w:rsidRPr="00225CB8">
        <w:t xml:space="preserve"> </w:t>
      </w:r>
      <m:oMath>
        <m:r>
          <m:rPr>
            <m:nor/>
          </m:rPr>
          <w:rPr>
            <w:i/>
            <w:lang w:val="en-US"/>
          </w:rPr>
          <m:t>IR</m:t>
        </m:r>
      </m:oMath>
      <w:r w:rsidR="00225CB8" w:rsidRPr="00225CB8">
        <w:t xml:space="preserve"> </w:t>
      </w:r>
      <w:r w:rsidRPr="00EB3038">
        <w:t xml:space="preserve">генерируется целевой код </w:t>
      </w:r>
      <w:r w:rsidRPr="002073EE">
        <w:rPr>
          <w:i/>
          <w:lang w:val="en-US"/>
        </w:rPr>
        <w:t>C</w:t>
      </w:r>
      <w:r w:rsidRPr="00EB3038">
        <w:t xml:space="preserve"> по формуле (8).</w:t>
      </w:r>
    </w:p>
    <w:p w14:paraId="05569862" w14:textId="313A5622" w:rsidR="00EB3038" w:rsidRPr="00EB3038" w:rsidRDefault="00EB3038" w:rsidP="00EB3038">
      <w:pPr>
        <w:pStyle w:val="textofarticle"/>
      </w:pPr>
      <w:r w:rsidRPr="00EB3038">
        <w:t>Структура распознанных объектов и соответствующих вершин графа детализирована в табл</w:t>
      </w:r>
      <w:r w:rsidR="002571E2">
        <w:t>.</w:t>
      </w:r>
      <w:r w:rsidRPr="00EB3038">
        <w:t xml:space="preserve"> 3.</w:t>
      </w:r>
    </w:p>
    <w:p w14:paraId="11873D5D" w14:textId="5E2AE952" w:rsidR="009A55A7" w:rsidRPr="009A55A7" w:rsidRDefault="009A55A7" w:rsidP="00F83564">
      <w:pPr>
        <w:pStyle w:val="tableheader"/>
      </w:pPr>
      <w:r w:rsidRPr="002571E2">
        <w:rPr>
          <w:b w:val="0"/>
          <w:bCs w:val="0"/>
        </w:rPr>
        <w:t>Табл</w:t>
      </w:r>
      <w:r w:rsidR="002571E2" w:rsidRPr="002571E2">
        <w:rPr>
          <w:b w:val="0"/>
          <w:bCs w:val="0"/>
        </w:rPr>
        <w:t>.</w:t>
      </w:r>
      <w:r w:rsidR="007213F3" w:rsidRPr="002571E2">
        <w:rPr>
          <w:b w:val="0"/>
          <w:bCs w:val="0"/>
        </w:rPr>
        <w:t xml:space="preserve"> </w:t>
      </w:r>
      <w:r w:rsidR="00101BB1" w:rsidRPr="002571E2">
        <w:rPr>
          <w:b w:val="0"/>
          <w:bCs w:val="0"/>
        </w:rPr>
        <w:t>3</w:t>
      </w:r>
      <w:r w:rsidR="002571E2" w:rsidRPr="002571E2">
        <w:rPr>
          <w:b w:val="0"/>
          <w:bCs w:val="0"/>
        </w:rPr>
        <w:t xml:space="preserve">. </w:t>
      </w:r>
      <w:r w:rsidRPr="009A55A7">
        <w:t>С</w:t>
      </w:r>
      <w:r w:rsidR="004E067C">
        <w:t xml:space="preserve">емантика вершин </w:t>
      </w:r>
      <w:proofErr w:type="spellStart"/>
      <w:r w:rsidR="004E067C">
        <w:t>графовой</w:t>
      </w:r>
      <w:proofErr w:type="spellEnd"/>
      <w:r w:rsidR="004E067C">
        <w:t xml:space="preserve"> модели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2"/>
        <w:gridCol w:w="2685"/>
        <w:gridCol w:w="3836"/>
      </w:tblGrid>
      <w:tr w:rsidR="00150B07" w:rsidRPr="009A55A7" w14:paraId="574EF229" w14:textId="77777777" w:rsidTr="005C277F">
        <w:tc>
          <w:tcPr>
            <w:tcW w:w="1402" w:type="pct"/>
            <w:vAlign w:val="center"/>
            <w:hideMark/>
          </w:tcPr>
          <w:p w14:paraId="0C49D88D" w14:textId="1BFB27B6" w:rsidR="00150B07" w:rsidRPr="00150B07" w:rsidRDefault="00150B07" w:rsidP="00150B07">
            <w:pPr>
              <w:pStyle w:val="table"/>
            </w:pPr>
            <w:r w:rsidRPr="00150B07">
              <w:t>Элемент / тип объекта</w:t>
            </w:r>
          </w:p>
        </w:tc>
        <w:tc>
          <w:tcPr>
            <w:tcW w:w="1481" w:type="pct"/>
            <w:vAlign w:val="center"/>
            <w:hideMark/>
          </w:tcPr>
          <w:p w14:paraId="080562CE" w14:textId="67D787A5" w:rsidR="00150B07" w:rsidRPr="00150B07" w:rsidRDefault="00150B07" w:rsidP="00150B07">
            <w:pPr>
              <w:pStyle w:val="table"/>
            </w:pPr>
            <w:r w:rsidRPr="00150B07">
              <w:t xml:space="preserve">Содержимое в </w:t>
            </w:r>
            <m:oMath>
              <m:r>
                <w:rPr>
                  <w:rFonts w:ascii="Cambria Math" w:hAnsi="Cambria Math"/>
                </w:rPr>
                <m:t>O</m:t>
              </m:r>
            </m:oMath>
          </w:p>
        </w:tc>
        <w:tc>
          <w:tcPr>
            <w:tcW w:w="2116" w:type="pct"/>
            <w:vAlign w:val="center"/>
            <w:hideMark/>
          </w:tcPr>
          <w:p w14:paraId="51AC3A8C" w14:textId="6BD1ECF7" w:rsidR="00150B07" w:rsidRPr="00150B07" w:rsidRDefault="00150B07" w:rsidP="00150B07">
            <w:pPr>
              <w:pStyle w:val="table"/>
            </w:pPr>
            <w:r w:rsidRPr="00150B07">
              <w:t>Содержимое в вершине графа</w:t>
            </w:r>
          </w:p>
        </w:tc>
      </w:tr>
      <w:tr w:rsidR="00150B07" w:rsidRPr="007D6A10" w14:paraId="1491634B" w14:textId="77777777" w:rsidTr="005C277F">
        <w:tc>
          <w:tcPr>
            <w:tcW w:w="1402" w:type="pct"/>
            <w:vAlign w:val="center"/>
            <w:hideMark/>
          </w:tcPr>
          <w:p w14:paraId="0AACFEEA" w14:textId="1B3BBADB" w:rsidR="00150B07" w:rsidRPr="00F66827" w:rsidRDefault="00150B07" w:rsidP="00150B07">
            <w:pPr>
              <w:pStyle w:val="table"/>
            </w:pPr>
            <w:r w:rsidRPr="00F66827">
              <w:t>Состояние / действие</w:t>
            </w:r>
          </w:p>
        </w:tc>
        <w:tc>
          <w:tcPr>
            <w:tcW w:w="1481" w:type="pct"/>
            <w:vAlign w:val="center"/>
            <w:hideMark/>
          </w:tcPr>
          <w:p w14:paraId="29BC1FB1" w14:textId="09DD6C7D" w:rsidR="00150B07" w:rsidRPr="00150B07" w:rsidRDefault="00000000" w:rsidP="00150B07">
            <w:pPr>
              <w:pStyle w:val="table"/>
              <w:jc w:val="left"/>
            </w:pPr>
            <m:oMath>
              <m:sSub>
                <m:sSubPr>
                  <m:ctrlPr>
                    <w:rPr>
                      <w:rFonts w:ascii="Cambria Math" w:hAnsi="Cambria Math"/>
                    </w:rPr>
                  </m:ctrlPr>
                </m:sSubPr>
                <m:e>
                  <m:r>
                    <w:rPr>
                      <w:rFonts w:ascii="Cambria Math" w:hAnsi="Cambria Math"/>
                    </w:rPr>
                    <m:t>b</m:t>
                  </m:r>
                </m:e>
                <m:sub>
                  <m:r>
                    <w:rPr>
                      <w:rFonts w:ascii="Cambria Math" w:hAnsi="Cambria Math"/>
                    </w:rPr>
                    <m:t>k</m:t>
                  </m:r>
                </m:sub>
              </m:sSub>
            </m:oMath>
            <w:r w:rsidR="00150B07" w:rsidRPr="00150B07">
              <w:t>, текст, тип «</w:t>
            </w:r>
            <w:proofErr w:type="spellStart"/>
            <w:r w:rsidR="00150B07" w:rsidRPr="002073EE">
              <w:rPr>
                <w:i/>
              </w:rPr>
              <w:t>state</w:t>
            </w:r>
            <w:proofErr w:type="spellEnd"/>
            <w:r w:rsidR="00150B07" w:rsidRPr="00C25729">
              <w:rPr>
                <w:i/>
              </w:rPr>
              <w:t>»</w:t>
            </w:r>
          </w:p>
        </w:tc>
        <w:tc>
          <w:tcPr>
            <w:tcW w:w="2116" w:type="pct"/>
            <w:vAlign w:val="center"/>
            <w:hideMark/>
          </w:tcPr>
          <w:p w14:paraId="3118841F" w14:textId="5998A375" w:rsidR="00150B07" w:rsidRPr="00B92049" w:rsidRDefault="00150B07" w:rsidP="00150B07">
            <w:pPr>
              <w:pStyle w:val="table"/>
              <w:jc w:val="left"/>
              <w:rPr>
                <w:i/>
                <w:lang w:val="en-US"/>
              </w:rPr>
            </w:pPr>
            <w:r w:rsidRPr="002073EE">
              <w:rPr>
                <w:rStyle w:val="HTML5"/>
                <w:rFonts w:ascii="Times New Roman" w:hAnsi="Times New Roman" w:cs="Times New Roman"/>
                <w:i/>
                <w:sz w:val="18"/>
                <w:szCs w:val="24"/>
                <w:lang w:val="en-US"/>
              </w:rPr>
              <w:t>type</w:t>
            </w:r>
            <w:r w:rsidRPr="00B92049">
              <w:rPr>
                <w:lang w:val="en-US"/>
              </w:rPr>
              <w:t xml:space="preserve">, </w:t>
            </w:r>
            <w:r w:rsidRPr="002073EE">
              <w:rPr>
                <w:rStyle w:val="HTML5"/>
                <w:rFonts w:ascii="Times New Roman" w:hAnsi="Times New Roman" w:cs="Times New Roman"/>
                <w:i/>
                <w:sz w:val="18"/>
                <w:szCs w:val="24"/>
                <w:lang w:val="en-US"/>
              </w:rPr>
              <w:t>name</w:t>
            </w:r>
            <w:r w:rsidRPr="00B92049">
              <w:rPr>
                <w:lang w:val="en-US"/>
              </w:rPr>
              <w:t xml:space="preserve">, </w:t>
            </w:r>
            <w:r w:rsidRPr="002073EE">
              <w:rPr>
                <w:rStyle w:val="HTML5"/>
                <w:rFonts w:ascii="Times New Roman" w:hAnsi="Times New Roman" w:cs="Times New Roman"/>
                <w:i/>
                <w:sz w:val="18"/>
                <w:szCs w:val="24"/>
                <w:lang w:val="en-US"/>
              </w:rPr>
              <w:t>input</w:t>
            </w:r>
            <w:r w:rsidRPr="00B92049">
              <w:rPr>
                <w:i/>
                <w:lang w:val="en-US"/>
              </w:rPr>
              <w:t>,</w:t>
            </w:r>
            <w:r w:rsidRPr="00B92049">
              <w:rPr>
                <w:lang w:val="en-US"/>
              </w:rPr>
              <w:t xml:space="preserve"> </w:t>
            </w:r>
            <w:r w:rsidRPr="002073EE">
              <w:rPr>
                <w:rStyle w:val="HTML5"/>
                <w:rFonts w:ascii="Times New Roman" w:hAnsi="Times New Roman" w:cs="Times New Roman"/>
                <w:i/>
                <w:sz w:val="18"/>
                <w:szCs w:val="24"/>
                <w:lang w:val="en-US"/>
              </w:rPr>
              <w:t>output</w:t>
            </w:r>
            <w:r w:rsidRPr="00B92049">
              <w:rPr>
                <w:lang w:val="en-US"/>
              </w:rPr>
              <w:t xml:space="preserve">, </w:t>
            </w:r>
            <w:r w:rsidRPr="002073EE">
              <w:rPr>
                <w:rStyle w:val="HTML5"/>
                <w:rFonts w:ascii="Times New Roman" w:hAnsi="Times New Roman" w:cs="Times New Roman"/>
                <w:i/>
                <w:sz w:val="18"/>
                <w:szCs w:val="24"/>
                <w:lang w:val="en-US"/>
              </w:rPr>
              <w:t>constraints</w:t>
            </w:r>
          </w:p>
        </w:tc>
      </w:tr>
      <w:tr w:rsidR="00150B07" w:rsidRPr="009A55A7" w14:paraId="5A113A11" w14:textId="77777777" w:rsidTr="005C277F">
        <w:tc>
          <w:tcPr>
            <w:tcW w:w="1402" w:type="pct"/>
            <w:vAlign w:val="center"/>
            <w:hideMark/>
          </w:tcPr>
          <w:p w14:paraId="289AF968" w14:textId="2170AD84" w:rsidR="00150B07" w:rsidRPr="00F66827" w:rsidRDefault="00150B07" w:rsidP="00150B07">
            <w:pPr>
              <w:pStyle w:val="table"/>
            </w:pPr>
            <w:r w:rsidRPr="00F66827">
              <w:t>Задача / событие</w:t>
            </w:r>
          </w:p>
        </w:tc>
        <w:tc>
          <w:tcPr>
            <w:tcW w:w="1481" w:type="pct"/>
            <w:vAlign w:val="center"/>
            <w:hideMark/>
          </w:tcPr>
          <w:p w14:paraId="5C5ED75B" w14:textId="5B843E3F" w:rsidR="00150B07" w:rsidRPr="00150B07" w:rsidRDefault="00000000" w:rsidP="00150B07">
            <w:pPr>
              <w:pStyle w:val="table"/>
              <w:jc w:val="left"/>
            </w:pPr>
            <m:oMath>
              <m:sSub>
                <m:sSubPr>
                  <m:ctrlPr>
                    <w:rPr>
                      <w:rFonts w:ascii="Cambria Math" w:hAnsi="Cambria Math"/>
                    </w:rPr>
                  </m:ctrlPr>
                </m:sSubPr>
                <m:e>
                  <m:r>
                    <w:rPr>
                      <w:rFonts w:ascii="Cambria Math" w:hAnsi="Cambria Math"/>
                    </w:rPr>
                    <m:t>b</m:t>
                  </m:r>
                </m:e>
                <m:sub>
                  <m:r>
                    <w:rPr>
                      <w:rFonts w:ascii="Cambria Math" w:hAnsi="Cambria Math"/>
                    </w:rPr>
                    <m:t>k</m:t>
                  </m:r>
                </m:sub>
              </m:sSub>
            </m:oMath>
            <w:r w:rsidR="00150B07" w:rsidRPr="00150B07">
              <w:t>, текст, тип «</w:t>
            </w:r>
            <w:proofErr w:type="spellStart"/>
            <w:r w:rsidR="00150B07" w:rsidRPr="002073EE">
              <w:rPr>
                <w:i/>
              </w:rPr>
              <w:t>task</w:t>
            </w:r>
            <w:proofErr w:type="spellEnd"/>
            <w:r w:rsidR="00150B07" w:rsidRPr="00150B07">
              <w:t>»</w:t>
            </w:r>
          </w:p>
        </w:tc>
        <w:tc>
          <w:tcPr>
            <w:tcW w:w="2116" w:type="pct"/>
            <w:vAlign w:val="center"/>
            <w:hideMark/>
          </w:tcPr>
          <w:p w14:paraId="3D78B053" w14:textId="5AEA6776" w:rsidR="00150B07" w:rsidRPr="00150B07" w:rsidRDefault="00150B07" w:rsidP="00150B07">
            <w:pPr>
              <w:pStyle w:val="table"/>
              <w:jc w:val="left"/>
            </w:pPr>
            <w:proofErr w:type="spellStart"/>
            <w:r w:rsidRPr="002073EE">
              <w:rPr>
                <w:rStyle w:val="HTML5"/>
                <w:rFonts w:ascii="Times New Roman" w:hAnsi="Times New Roman" w:cs="Times New Roman"/>
                <w:i/>
                <w:sz w:val="18"/>
                <w:szCs w:val="24"/>
              </w:rPr>
              <w:t>type</w:t>
            </w:r>
            <w:proofErr w:type="spellEnd"/>
            <w:r w:rsidRPr="00150B07">
              <w:t xml:space="preserve">, </w:t>
            </w:r>
            <w:proofErr w:type="spellStart"/>
            <w:r w:rsidRPr="002073EE">
              <w:rPr>
                <w:rStyle w:val="HTML5"/>
                <w:rFonts w:ascii="Times New Roman" w:hAnsi="Times New Roman" w:cs="Times New Roman"/>
                <w:i/>
                <w:sz w:val="18"/>
                <w:szCs w:val="24"/>
              </w:rPr>
              <w:t>name</w:t>
            </w:r>
            <w:proofErr w:type="spellEnd"/>
            <w:r w:rsidRPr="00150B07">
              <w:t xml:space="preserve">, </w:t>
            </w:r>
            <w:proofErr w:type="spellStart"/>
            <w:r w:rsidRPr="002073EE">
              <w:rPr>
                <w:rStyle w:val="HTML5"/>
                <w:rFonts w:ascii="Times New Roman" w:hAnsi="Times New Roman" w:cs="Times New Roman"/>
                <w:i/>
                <w:sz w:val="18"/>
                <w:szCs w:val="24"/>
              </w:rPr>
              <w:t>condition</w:t>
            </w:r>
            <w:proofErr w:type="spellEnd"/>
            <w:r w:rsidRPr="00C25729">
              <w:rPr>
                <w:i/>
              </w:rPr>
              <w:t>,</w:t>
            </w:r>
            <w:r w:rsidRPr="00150B07">
              <w:t xml:space="preserve"> </w:t>
            </w:r>
            <w:proofErr w:type="spellStart"/>
            <w:r w:rsidRPr="002073EE">
              <w:rPr>
                <w:rStyle w:val="HTML5"/>
                <w:rFonts w:ascii="Times New Roman" w:hAnsi="Times New Roman" w:cs="Times New Roman"/>
                <w:i/>
                <w:sz w:val="18"/>
                <w:szCs w:val="24"/>
              </w:rPr>
              <w:t>triggers</w:t>
            </w:r>
            <w:proofErr w:type="spellEnd"/>
          </w:p>
        </w:tc>
      </w:tr>
      <w:tr w:rsidR="00150B07" w:rsidRPr="009A55A7" w14:paraId="2C1AB083" w14:textId="77777777" w:rsidTr="005C277F">
        <w:tc>
          <w:tcPr>
            <w:tcW w:w="1402" w:type="pct"/>
            <w:vAlign w:val="center"/>
            <w:hideMark/>
          </w:tcPr>
          <w:p w14:paraId="61ED76D0" w14:textId="495F5794" w:rsidR="00150B07" w:rsidRPr="00F66827" w:rsidRDefault="00150B07" w:rsidP="00150B07">
            <w:pPr>
              <w:pStyle w:val="table"/>
            </w:pPr>
            <w:r w:rsidRPr="00F66827">
              <w:t>Сущность (ERD)</w:t>
            </w:r>
          </w:p>
        </w:tc>
        <w:tc>
          <w:tcPr>
            <w:tcW w:w="1481" w:type="pct"/>
            <w:vAlign w:val="center"/>
            <w:hideMark/>
          </w:tcPr>
          <w:p w14:paraId="6DF40531" w14:textId="0ACFBA55" w:rsidR="00150B07" w:rsidRPr="00150B07" w:rsidRDefault="00000000" w:rsidP="00150B07">
            <w:pPr>
              <w:pStyle w:val="table"/>
              <w:jc w:val="left"/>
            </w:pPr>
            <m:oMath>
              <m:sSub>
                <m:sSubPr>
                  <m:ctrlPr>
                    <w:rPr>
                      <w:rFonts w:ascii="Cambria Math" w:hAnsi="Cambria Math"/>
                    </w:rPr>
                  </m:ctrlPr>
                </m:sSubPr>
                <m:e>
                  <m:r>
                    <w:rPr>
                      <w:rFonts w:ascii="Cambria Math" w:hAnsi="Cambria Math"/>
                    </w:rPr>
                    <m:t>b</m:t>
                  </m:r>
                </m:e>
                <m:sub>
                  <m:r>
                    <w:rPr>
                      <w:rFonts w:ascii="Cambria Math" w:hAnsi="Cambria Math"/>
                    </w:rPr>
                    <m:t>k</m:t>
                  </m:r>
                </m:sub>
              </m:sSub>
            </m:oMath>
            <w:r w:rsidR="00150B07" w:rsidRPr="00150B07">
              <w:t>, текст, тип «</w:t>
            </w:r>
            <w:proofErr w:type="spellStart"/>
            <w:r w:rsidR="00150B07" w:rsidRPr="002073EE">
              <w:rPr>
                <w:i/>
              </w:rPr>
              <w:t>entity</w:t>
            </w:r>
            <w:proofErr w:type="spellEnd"/>
            <w:r w:rsidR="00150B07" w:rsidRPr="00150B07">
              <w:t>»</w:t>
            </w:r>
          </w:p>
        </w:tc>
        <w:tc>
          <w:tcPr>
            <w:tcW w:w="2116" w:type="pct"/>
            <w:vAlign w:val="center"/>
            <w:hideMark/>
          </w:tcPr>
          <w:p w14:paraId="45781DC4" w14:textId="7215E1CE" w:rsidR="00150B07" w:rsidRPr="00C25729" w:rsidRDefault="00150B07" w:rsidP="00150B07">
            <w:pPr>
              <w:pStyle w:val="table"/>
              <w:jc w:val="left"/>
              <w:rPr>
                <w:i/>
              </w:rPr>
            </w:pPr>
            <w:proofErr w:type="spellStart"/>
            <w:r w:rsidRPr="002073EE">
              <w:rPr>
                <w:rStyle w:val="HTML5"/>
                <w:rFonts w:ascii="Times New Roman" w:hAnsi="Times New Roman" w:cs="Times New Roman"/>
                <w:i/>
                <w:sz w:val="18"/>
                <w:szCs w:val="24"/>
              </w:rPr>
              <w:t>type</w:t>
            </w:r>
            <w:proofErr w:type="spellEnd"/>
            <w:r w:rsidRPr="00150B07">
              <w:t xml:space="preserve">, </w:t>
            </w:r>
            <w:proofErr w:type="spellStart"/>
            <w:r w:rsidRPr="002073EE">
              <w:rPr>
                <w:rStyle w:val="HTML5"/>
                <w:rFonts w:ascii="Times New Roman" w:hAnsi="Times New Roman" w:cs="Times New Roman"/>
                <w:i/>
                <w:sz w:val="18"/>
                <w:szCs w:val="24"/>
              </w:rPr>
              <w:t>name</w:t>
            </w:r>
            <w:proofErr w:type="spellEnd"/>
            <w:r w:rsidRPr="00150B07">
              <w:t xml:space="preserve">, </w:t>
            </w:r>
            <w:proofErr w:type="spellStart"/>
            <w:r w:rsidRPr="002073EE">
              <w:rPr>
                <w:rStyle w:val="HTML5"/>
                <w:rFonts w:ascii="Times New Roman" w:hAnsi="Times New Roman" w:cs="Times New Roman"/>
                <w:i/>
                <w:sz w:val="18"/>
                <w:szCs w:val="24"/>
              </w:rPr>
              <w:t>attributes</w:t>
            </w:r>
            <w:proofErr w:type="spellEnd"/>
            <w:r w:rsidRPr="00150B07">
              <w:t xml:space="preserve">, </w:t>
            </w:r>
            <w:proofErr w:type="spellStart"/>
            <w:r w:rsidRPr="002073EE">
              <w:rPr>
                <w:rStyle w:val="HTML5"/>
                <w:rFonts w:ascii="Times New Roman" w:hAnsi="Times New Roman" w:cs="Times New Roman"/>
                <w:i/>
                <w:sz w:val="18"/>
                <w:szCs w:val="24"/>
              </w:rPr>
              <w:t>cardinality</w:t>
            </w:r>
            <w:proofErr w:type="spellEnd"/>
          </w:p>
        </w:tc>
      </w:tr>
      <w:tr w:rsidR="00150B07" w:rsidRPr="009A55A7" w14:paraId="261A4A56" w14:textId="77777777" w:rsidTr="005C277F">
        <w:tc>
          <w:tcPr>
            <w:tcW w:w="1402" w:type="pct"/>
            <w:vAlign w:val="center"/>
            <w:hideMark/>
          </w:tcPr>
          <w:p w14:paraId="16F24FEF" w14:textId="140198CD" w:rsidR="00150B07" w:rsidRPr="00F66827" w:rsidRDefault="00150B07" w:rsidP="00150B07">
            <w:pPr>
              <w:pStyle w:val="table"/>
            </w:pPr>
            <w:r w:rsidRPr="00F66827">
              <w:t>Переход (сети Петри)</w:t>
            </w:r>
          </w:p>
        </w:tc>
        <w:tc>
          <w:tcPr>
            <w:tcW w:w="1481" w:type="pct"/>
            <w:vAlign w:val="center"/>
            <w:hideMark/>
          </w:tcPr>
          <w:p w14:paraId="68F13C18" w14:textId="5B6C900A" w:rsidR="00150B07" w:rsidRPr="00B92049" w:rsidRDefault="00000000" w:rsidP="00150B07">
            <w:pPr>
              <w:pStyle w:val="table"/>
              <w:jc w:val="left"/>
              <w:rPr>
                <w:lang w:val="en-US"/>
              </w:rPr>
            </w:pPr>
            <m:oMath>
              <m:sSub>
                <m:sSubPr>
                  <m:ctrlPr>
                    <w:rPr>
                      <w:rFonts w:ascii="Cambria Math" w:hAnsi="Cambria Math"/>
                    </w:rPr>
                  </m:ctrlPr>
                </m:sSubPr>
                <m:e>
                  <m:r>
                    <w:rPr>
                      <w:rFonts w:ascii="Cambria Math" w:hAnsi="Cambria Math"/>
                    </w:rPr>
                    <m:t>b</m:t>
                  </m:r>
                </m:e>
                <m:sub>
                  <m:r>
                    <w:rPr>
                      <w:rFonts w:ascii="Cambria Math" w:hAnsi="Cambria Math"/>
                    </w:rPr>
                    <m:t>k</m:t>
                  </m:r>
                </m:sub>
              </m:sSub>
            </m:oMath>
            <w:r w:rsidR="00150B07" w:rsidRPr="00B92049">
              <w:rPr>
                <w:lang w:val="en-US"/>
              </w:rPr>
              <w:t xml:space="preserve">, </w:t>
            </w:r>
            <w:r w:rsidR="00150B07" w:rsidRPr="00150B07">
              <w:t>текст</w:t>
            </w:r>
            <w:r w:rsidR="00150B07" w:rsidRPr="00B92049">
              <w:rPr>
                <w:lang w:val="en-US"/>
              </w:rPr>
              <w:t xml:space="preserve">, </w:t>
            </w:r>
            <w:r w:rsidR="00150B07" w:rsidRPr="00150B07">
              <w:t>тип</w:t>
            </w:r>
            <w:r w:rsidR="00150B07" w:rsidRPr="00B92049">
              <w:rPr>
                <w:lang w:val="en-US"/>
              </w:rPr>
              <w:t xml:space="preserve"> «</w:t>
            </w:r>
            <w:r w:rsidR="00150B07" w:rsidRPr="002073EE">
              <w:rPr>
                <w:i/>
                <w:lang w:val="en-US"/>
              </w:rPr>
              <w:t>transition</w:t>
            </w:r>
            <w:r w:rsidR="00150B07" w:rsidRPr="00B92049">
              <w:rPr>
                <w:lang w:val="en-US"/>
              </w:rPr>
              <w:t>»</w:t>
            </w:r>
          </w:p>
        </w:tc>
        <w:tc>
          <w:tcPr>
            <w:tcW w:w="2116" w:type="pct"/>
            <w:vAlign w:val="center"/>
            <w:hideMark/>
          </w:tcPr>
          <w:p w14:paraId="099B4E5F" w14:textId="41753177" w:rsidR="00150B07" w:rsidRPr="00C25729" w:rsidRDefault="00150B07" w:rsidP="00150B07">
            <w:pPr>
              <w:pStyle w:val="table"/>
              <w:jc w:val="left"/>
              <w:rPr>
                <w:i/>
              </w:rPr>
            </w:pPr>
            <w:proofErr w:type="spellStart"/>
            <w:r w:rsidRPr="002073EE">
              <w:rPr>
                <w:rStyle w:val="HTML5"/>
                <w:rFonts w:ascii="Times New Roman" w:hAnsi="Times New Roman" w:cs="Times New Roman"/>
                <w:i/>
                <w:sz w:val="18"/>
                <w:szCs w:val="24"/>
              </w:rPr>
              <w:t>type</w:t>
            </w:r>
            <w:proofErr w:type="spellEnd"/>
            <w:r w:rsidRPr="00150B07">
              <w:t xml:space="preserve">, </w:t>
            </w:r>
            <w:proofErr w:type="spellStart"/>
            <w:r w:rsidRPr="002073EE">
              <w:rPr>
                <w:rStyle w:val="HTML5"/>
                <w:rFonts w:ascii="Times New Roman" w:hAnsi="Times New Roman" w:cs="Times New Roman"/>
                <w:i/>
                <w:sz w:val="18"/>
                <w:szCs w:val="24"/>
              </w:rPr>
              <w:t>name</w:t>
            </w:r>
            <w:proofErr w:type="spellEnd"/>
            <w:r w:rsidRPr="00150B07">
              <w:t xml:space="preserve">, </w:t>
            </w:r>
            <w:proofErr w:type="spellStart"/>
            <w:r w:rsidRPr="002073EE">
              <w:rPr>
                <w:rStyle w:val="HTML5"/>
                <w:rFonts w:ascii="Times New Roman" w:hAnsi="Times New Roman" w:cs="Times New Roman"/>
                <w:i/>
                <w:sz w:val="18"/>
                <w:szCs w:val="24"/>
              </w:rPr>
              <w:t>firing</w:t>
            </w:r>
            <w:r w:rsidRPr="00150B07">
              <w:rPr>
                <w:rStyle w:val="HTML5"/>
                <w:rFonts w:ascii="Times New Roman" w:hAnsi="Times New Roman" w:cs="Times New Roman"/>
                <w:sz w:val="18"/>
                <w:szCs w:val="24"/>
              </w:rPr>
              <w:t>_</w:t>
            </w:r>
            <w:r w:rsidRPr="002073EE">
              <w:rPr>
                <w:rStyle w:val="HTML5"/>
                <w:rFonts w:ascii="Times New Roman" w:hAnsi="Times New Roman" w:cs="Times New Roman"/>
                <w:i/>
                <w:sz w:val="18"/>
                <w:szCs w:val="24"/>
              </w:rPr>
              <w:t>condition</w:t>
            </w:r>
            <w:proofErr w:type="spellEnd"/>
          </w:p>
        </w:tc>
      </w:tr>
      <w:tr w:rsidR="00150B07" w:rsidRPr="007D6A10" w14:paraId="448108A7" w14:textId="77777777" w:rsidTr="005C277F">
        <w:tc>
          <w:tcPr>
            <w:tcW w:w="1402" w:type="pct"/>
            <w:vAlign w:val="center"/>
            <w:hideMark/>
          </w:tcPr>
          <w:p w14:paraId="59A28514" w14:textId="7E147C8D" w:rsidR="00150B07" w:rsidRPr="00F66827" w:rsidRDefault="00150B07" w:rsidP="00150B07">
            <w:pPr>
              <w:pStyle w:val="table"/>
            </w:pPr>
            <w:r w:rsidRPr="00F66827">
              <w:t>Функция (DFD/IDEF)</w:t>
            </w:r>
          </w:p>
        </w:tc>
        <w:tc>
          <w:tcPr>
            <w:tcW w:w="1481" w:type="pct"/>
            <w:vAlign w:val="center"/>
            <w:hideMark/>
          </w:tcPr>
          <w:p w14:paraId="4AD8472D" w14:textId="477E513B" w:rsidR="00150B07" w:rsidRPr="00B92049" w:rsidRDefault="00000000" w:rsidP="00150B07">
            <w:pPr>
              <w:pStyle w:val="table"/>
              <w:jc w:val="left"/>
              <w:rPr>
                <w:lang w:val="en-US"/>
              </w:rPr>
            </w:pPr>
            <m:oMath>
              <m:sSub>
                <m:sSubPr>
                  <m:ctrlPr>
                    <w:rPr>
                      <w:rFonts w:ascii="Cambria Math" w:hAnsi="Cambria Math"/>
                    </w:rPr>
                  </m:ctrlPr>
                </m:sSubPr>
                <m:e>
                  <m:r>
                    <w:rPr>
                      <w:rFonts w:ascii="Cambria Math" w:hAnsi="Cambria Math"/>
                    </w:rPr>
                    <m:t>b</m:t>
                  </m:r>
                </m:e>
                <m:sub>
                  <m:r>
                    <w:rPr>
                      <w:rFonts w:ascii="Cambria Math" w:hAnsi="Cambria Math"/>
                    </w:rPr>
                    <m:t>k</m:t>
                  </m:r>
                </m:sub>
              </m:sSub>
            </m:oMath>
            <w:r w:rsidR="00150B07" w:rsidRPr="00B92049">
              <w:rPr>
                <w:lang w:val="en-US"/>
              </w:rPr>
              <w:t xml:space="preserve">, </w:t>
            </w:r>
            <w:r w:rsidR="00150B07" w:rsidRPr="00150B07">
              <w:t>текст</w:t>
            </w:r>
            <w:r w:rsidR="00150B07" w:rsidRPr="00B92049">
              <w:rPr>
                <w:lang w:val="en-US"/>
              </w:rPr>
              <w:t xml:space="preserve">, </w:t>
            </w:r>
            <w:r w:rsidR="00150B07" w:rsidRPr="00150B07">
              <w:t>тип</w:t>
            </w:r>
            <w:r w:rsidR="00150B07" w:rsidRPr="00B92049">
              <w:rPr>
                <w:lang w:val="en-US"/>
              </w:rPr>
              <w:t xml:space="preserve"> «</w:t>
            </w:r>
            <w:r w:rsidR="00150B07" w:rsidRPr="002073EE">
              <w:rPr>
                <w:i/>
                <w:lang w:val="en-US"/>
              </w:rPr>
              <w:t>function</w:t>
            </w:r>
            <w:r w:rsidR="00150B07" w:rsidRPr="00B92049">
              <w:rPr>
                <w:lang w:val="en-US"/>
              </w:rPr>
              <w:t>»</w:t>
            </w:r>
          </w:p>
        </w:tc>
        <w:tc>
          <w:tcPr>
            <w:tcW w:w="2116" w:type="pct"/>
            <w:vAlign w:val="center"/>
            <w:hideMark/>
          </w:tcPr>
          <w:p w14:paraId="662F6D4D" w14:textId="0DD40D36" w:rsidR="00150B07" w:rsidRPr="00B92049" w:rsidRDefault="00150B07" w:rsidP="00150B07">
            <w:pPr>
              <w:pStyle w:val="table"/>
              <w:jc w:val="left"/>
              <w:rPr>
                <w:lang w:val="en-US"/>
              </w:rPr>
            </w:pPr>
            <w:r w:rsidRPr="002073EE">
              <w:rPr>
                <w:rStyle w:val="HTML5"/>
                <w:rFonts w:ascii="Times New Roman" w:hAnsi="Times New Roman" w:cs="Times New Roman"/>
                <w:i/>
                <w:sz w:val="18"/>
                <w:szCs w:val="24"/>
                <w:lang w:val="en-US"/>
              </w:rPr>
              <w:t>type</w:t>
            </w:r>
            <w:r w:rsidRPr="00B92049">
              <w:rPr>
                <w:lang w:val="en-US"/>
              </w:rPr>
              <w:t xml:space="preserve">, </w:t>
            </w:r>
            <w:r w:rsidRPr="002073EE">
              <w:rPr>
                <w:rStyle w:val="HTML5"/>
                <w:rFonts w:ascii="Times New Roman" w:hAnsi="Times New Roman" w:cs="Times New Roman"/>
                <w:i/>
                <w:sz w:val="18"/>
                <w:szCs w:val="24"/>
                <w:lang w:val="en-US"/>
              </w:rPr>
              <w:t>inputs</w:t>
            </w:r>
            <w:r w:rsidRPr="00B92049">
              <w:rPr>
                <w:lang w:val="en-US"/>
              </w:rPr>
              <w:t xml:space="preserve">, </w:t>
            </w:r>
            <w:r w:rsidRPr="002073EE">
              <w:rPr>
                <w:rStyle w:val="HTML5"/>
                <w:rFonts w:ascii="Times New Roman" w:hAnsi="Times New Roman" w:cs="Times New Roman"/>
                <w:i/>
                <w:sz w:val="18"/>
                <w:szCs w:val="24"/>
                <w:lang w:val="en-US"/>
              </w:rPr>
              <w:t>outputs</w:t>
            </w:r>
            <w:r w:rsidRPr="00B92049">
              <w:rPr>
                <w:i/>
                <w:lang w:val="en-US"/>
              </w:rPr>
              <w:t>,</w:t>
            </w:r>
            <w:r w:rsidRPr="00B92049">
              <w:rPr>
                <w:lang w:val="en-US"/>
              </w:rPr>
              <w:t xml:space="preserve"> </w:t>
            </w:r>
            <w:r w:rsidRPr="002073EE">
              <w:rPr>
                <w:rStyle w:val="HTML5"/>
                <w:rFonts w:ascii="Times New Roman" w:hAnsi="Times New Roman" w:cs="Times New Roman"/>
                <w:i/>
                <w:sz w:val="18"/>
                <w:szCs w:val="24"/>
                <w:lang w:val="en-US"/>
              </w:rPr>
              <w:t>controls</w:t>
            </w:r>
            <w:r w:rsidRPr="00B92049">
              <w:rPr>
                <w:lang w:val="en-US"/>
              </w:rPr>
              <w:t xml:space="preserve">, </w:t>
            </w:r>
            <w:r w:rsidRPr="002073EE">
              <w:rPr>
                <w:rStyle w:val="HTML5"/>
                <w:rFonts w:ascii="Times New Roman" w:hAnsi="Times New Roman" w:cs="Times New Roman"/>
                <w:i/>
                <w:sz w:val="18"/>
                <w:szCs w:val="24"/>
                <w:lang w:val="en-US"/>
              </w:rPr>
              <w:t>mechanisms</w:t>
            </w:r>
          </w:p>
        </w:tc>
      </w:tr>
    </w:tbl>
    <w:p w14:paraId="4F65C119" w14:textId="77777777" w:rsidR="00F83564" w:rsidRPr="00C12FAA" w:rsidRDefault="00F83564" w:rsidP="009A55A7">
      <w:pPr>
        <w:pStyle w:val="textofarticle"/>
        <w:rPr>
          <w:lang w:val="en-US"/>
        </w:rPr>
      </w:pPr>
    </w:p>
    <w:p w14:paraId="4CC0119F" w14:textId="0FF63AA5" w:rsidR="00A05BE0" w:rsidRPr="00A05BE0" w:rsidRDefault="002571E2" w:rsidP="00A05BE0">
      <w:pPr>
        <w:pStyle w:val="textofarticle"/>
      </w:pPr>
      <w:r>
        <w:t>Данная т</w:t>
      </w:r>
      <w:r w:rsidR="00A05BE0" w:rsidRPr="00A05BE0">
        <w:t xml:space="preserve">аблица показывает, как элементы множества </w:t>
      </w:r>
      <w:r w:rsidR="00A05BE0" w:rsidRPr="002073EE">
        <w:rPr>
          <w:i/>
          <w:lang w:val="en-US"/>
        </w:rPr>
        <w:t>O</w:t>
      </w:r>
      <w:r w:rsidR="00A05BE0" w:rsidRPr="00A05BE0">
        <w:t xml:space="preserve"> отображаются в вершины графа, сохраняя как визуальное положение, так и семантику, необходимые для последующей классификации нотации и формализации модели.</w:t>
      </w:r>
    </w:p>
    <w:p w14:paraId="7F70D2BB" w14:textId="456BC781" w:rsidR="00A05BE0" w:rsidRPr="00A05BE0" w:rsidRDefault="00A05BE0" w:rsidP="00A05BE0">
      <w:pPr>
        <w:pStyle w:val="textofarticle"/>
      </w:pPr>
      <w:r w:rsidRPr="00A05BE0">
        <w:t>Алгоритм начинается с предобработки изображения: нормализации размера, контраста и яркости, а также фильтрации шумов. Далее с применением методов компьютерного зрения выделяются графические объекты диаграммы (прямоугольники, окружности, стрелки, текстовые блоки и др.). Для каждого объекта определяется ограничивающий прямоугольник и тип, а также выполняется распознавание текста по области этого прямоугольника</w:t>
      </w:r>
      <w:r w:rsidR="00AE63F9" w:rsidRPr="00AE63F9">
        <w:t xml:space="preserve"> [1</w:t>
      </w:r>
      <w:r w:rsidR="009E1CCF" w:rsidRPr="009E1CCF">
        <w:t>5</w:t>
      </w:r>
      <w:r w:rsidR="00AE63F9" w:rsidRPr="00AE63F9">
        <w:t>]</w:t>
      </w:r>
      <w:r w:rsidRPr="00A05BE0">
        <w:t>. На основе полученных объектов строится ориентированный граф, в котором вершины соответствуют элементам диаграммы, а р</w:t>
      </w:r>
      <w:r w:rsidR="00B92049">
        <w:t>е</w:t>
      </w:r>
      <w:r w:rsidRPr="00A05BE0">
        <w:t xml:space="preserve">бра отражают зависимости, потоки данных/управления или ассоциации. Структура графа анализируется для определения типа нотации, после чего граф формализуется в соответствующую модель </w:t>
      </w:r>
      <w:r w:rsidRPr="002073EE">
        <w:rPr>
          <w:i/>
          <w:lang w:val="en-US"/>
        </w:rPr>
        <w:t>M</w:t>
      </w:r>
      <w:r w:rsidRPr="00A05BE0">
        <w:t>, которая переносится в единое промежуточное представление</w:t>
      </w:r>
      <w:r w:rsidR="00225CB8" w:rsidRPr="00225CB8">
        <w:t xml:space="preserve"> </w:t>
      </w:r>
      <m:oMath>
        <m:r>
          <m:rPr>
            <m:nor/>
          </m:rPr>
          <w:rPr>
            <w:i/>
            <w:lang w:val="en-US"/>
          </w:rPr>
          <m:t>IR</m:t>
        </m:r>
      </m:oMath>
      <w:r w:rsidRPr="00A05BE0">
        <w:t>. На завершающем этапе по этому представлению генерируется программный код для выбранной нотации и целевого языка программирования</w:t>
      </w:r>
      <w:r w:rsidR="00AE63F9" w:rsidRPr="00AE63F9">
        <w:t xml:space="preserve"> [1</w:t>
      </w:r>
      <w:r w:rsidR="009E1CCF" w:rsidRPr="009E1CCF">
        <w:t>6</w:t>
      </w:r>
      <w:r w:rsidR="00AE63F9" w:rsidRPr="00AE63F9">
        <w:t>]</w:t>
      </w:r>
      <w:r w:rsidRPr="00A05BE0">
        <w:t>.</w:t>
      </w:r>
    </w:p>
    <w:p w14:paraId="26514533" w14:textId="77777777" w:rsidR="00A05BE0" w:rsidRPr="00A05BE0" w:rsidRDefault="00A05BE0" w:rsidP="00A05BE0">
      <w:pPr>
        <w:pStyle w:val="textofarticle"/>
      </w:pPr>
      <w:r w:rsidRPr="00A05BE0">
        <w:t>Детальную логику алгоритма фиксирует следующий псевдокод:</w:t>
      </w:r>
    </w:p>
    <w:p w14:paraId="761F174A" w14:textId="77777777" w:rsidR="009A55A7" w:rsidRPr="009A55A7" w:rsidRDefault="009A55A7" w:rsidP="009A55A7">
      <w:pPr>
        <w:pStyle w:val="textofarticle"/>
      </w:pPr>
    </w:p>
    <w:p w14:paraId="61BC66E4" w14:textId="77777777" w:rsidR="00DF0D33" w:rsidRPr="003E41A3" w:rsidRDefault="00DF0D33" w:rsidP="00DF0D33">
      <w:pPr>
        <w:pStyle w:val="textofarticle"/>
        <w:rPr>
          <w:i/>
          <w:szCs w:val="22"/>
        </w:rPr>
      </w:pPr>
      <w:r w:rsidRPr="003E41A3">
        <w:rPr>
          <w:i/>
          <w:szCs w:val="22"/>
          <w:lang w:val="en-US"/>
        </w:rPr>
        <w:t>def</w:t>
      </w:r>
      <w:r w:rsidRPr="003E41A3">
        <w:rPr>
          <w:i/>
          <w:szCs w:val="22"/>
        </w:rPr>
        <w:t xml:space="preserve"> </w:t>
      </w:r>
      <w:proofErr w:type="spellStart"/>
      <w:r w:rsidRPr="003E41A3">
        <w:rPr>
          <w:i/>
          <w:szCs w:val="22"/>
          <w:lang w:val="en-US"/>
        </w:rPr>
        <w:t>DiagramToCode</w:t>
      </w:r>
      <w:proofErr w:type="spellEnd"/>
      <w:r w:rsidRPr="003E41A3">
        <w:rPr>
          <w:i/>
          <w:szCs w:val="22"/>
        </w:rPr>
        <w:t>(</w:t>
      </w:r>
      <w:r w:rsidRPr="003E41A3">
        <w:rPr>
          <w:i/>
          <w:szCs w:val="22"/>
          <w:lang w:val="en-US"/>
        </w:rPr>
        <w:t>I</w:t>
      </w:r>
      <w:r w:rsidRPr="003E41A3">
        <w:rPr>
          <w:i/>
          <w:szCs w:val="22"/>
        </w:rPr>
        <w:t>):</w:t>
      </w:r>
    </w:p>
    <w:p w14:paraId="13C41751" w14:textId="77777777" w:rsidR="00DF0D33" w:rsidRPr="003E41A3" w:rsidRDefault="00DF0D33" w:rsidP="00DF0D33">
      <w:pPr>
        <w:pStyle w:val="textofarticle"/>
        <w:rPr>
          <w:i/>
          <w:szCs w:val="22"/>
        </w:rPr>
      </w:pPr>
      <w:r w:rsidRPr="003E41A3">
        <w:rPr>
          <w:i/>
          <w:szCs w:val="22"/>
        </w:rPr>
        <w:t xml:space="preserve">    """</w:t>
      </w:r>
    </w:p>
    <w:p w14:paraId="64BF33C6" w14:textId="77777777" w:rsidR="00DF0D33" w:rsidRPr="003E41A3" w:rsidRDefault="00DF0D33" w:rsidP="00DF0D33">
      <w:pPr>
        <w:pStyle w:val="textofarticle"/>
        <w:rPr>
          <w:i/>
          <w:szCs w:val="22"/>
        </w:rPr>
      </w:pPr>
      <w:r w:rsidRPr="003E41A3">
        <w:rPr>
          <w:i/>
          <w:szCs w:val="22"/>
        </w:rPr>
        <w:t xml:space="preserve">    Преобразование изображения диаграммы в программный код.</w:t>
      </w:r>
    </w:p>
    <w:p w14:paraId="1632195C" w14:textId="77777777" w:rsidR="00DF0D33" w:rsidRPr="003E41A3" w:rsidRDefault="00DF0D33" w:rsidP="00DF0D33">
      <w:pPr>
        <w:pStyle w:val="textofarticle"/>
        <w:rPr>
          <w:i/>
          <w:szCs w:val="22"/>
        </w:rPr>
      </w:pPr>
    </w:p>
    <w:p w14:paraId="1B039D84" w14:textId="77777777" w:rsidR="00DF0D33" w:rsidRPr="003E41A3" w:rsidRDefault="00DF0D33" w:rsidP="00DF0D33">
      <w:pPr>
        <w:pStyle w:val="textofarticle"/>
        <w:rPr>
          <w:i/>
          <w:szCs w:val="22"/>
        </w:rPr>
      </w:pPr>
      <w:r w:rsidRPr="003E41A3">
        <w:rPr>
          <w:i/>
          <w:szCs w:val="22"/>
        </w:rPr>
        <w:t xml:space="preserve">    Вход:</w:t>
      </w:r>
    </w:p>
    <w:p w14:paraId="74BE822E" w14:textId="77777777" w:rsidR="00DF0D33" w:rsidRPr="003E41A3" w:rsidRDefault="00DF0D33" w:rsidP="00DF0D33">
      <w:pPr>
        <w:pStyle w:val="textofarticle"/>
        <w:rPr>
          <w:i/>
          <w:szCs w:val="22"/>
        </w:rPr>
      </w:pPr>
      <w:r w:rsidRPr="003E41A3">
        <w:rPr>
          <w:i/>
          <w:szCs w:val="22"/>
        </w:rPr>
        <w:lastRenderedPageBreak/>
        <w:t xml:space="preserve">        </w:t>
      </w:r>
      <w:r w:rsidRPr="003E41A3">
        <w:rPr>
          <w:i/>
          <w:szCs w:val="22"/>
          <w:lang w:val="en-US"/>
        </w:rPr>
        <w:t>I</w:t>
      </w:r>
      <w:r w:rsidRPr="003E41A3">
        <w:rPr>
          <w:i/>
          <w:szCs w:val="22"/>
        </w:rPr>
        <w:t xml:space="preserve"> – изображение диаграммы, матрица пикселей.</w:t>
      </w:r>
    </w:p>
    <w:p w14:paraId="4B950583" w14:textId="77777777" w:rsidR="00DF0D33" w:rsidRPr="003E41A3" w:rsidRDefault="00DF0D33" w:rsidP="00DF0D33">
      <w:pPr>
        <w:pStyle w:val="textofarticle"/>
        <w:rPr>
          <w:i/>
          <w:szCs w:val="22"/>
        </w:rPr>
      </w:pPr>
      <w:r w:rsidRPr="003E41A3">
        <w:rPr>
          <w:i/>
          <w:szCs w:val="22"/>
        </w:rPr>
        <w:t xml:space="preserve">    Выход:</w:t>
      </w:r>
    </w:p>
    <w:p w14:paraId="2F015486" w14:textId="77777777" w:rsidR="00DF0D33" w:rsidRPr="003E41A3" w:rsidRDefault="00DF0D33" w:rsidP="00DF0D33">
      <w:pPr>
        <w:pStyle w:val="textofarticle"/>
        <w:rPr>
          <w:i/>
          <w:szCs w:val="22"/>
        </w:rPr>
      </w:pPr>
      <w:r w:rsidRPr="003E41A3">
        <w:rPr>
          <w:i/>
          <w:szCs w:val="22"/>
        </w:rPr>
        <w:t xml:space="preserve">        </w:t>
      </w:r>
      <w:r w:rsidRPr="003E41A3">
        <w:rPr>
          <w:i/>
          <w:szCs w:val="22"/>
          <w:lang w:val="en-US"/>
        </w:rPr>
        <w:t>C</w:t>
      </w:r>
      <w:r w:rsidRPr="003E41A3">
        <w:rPr>
          <w:i/>
          <w:szCs w:val="22"/>
        </w:rPr>
        <w:t xml:space="preserve"> – программа/скрипт/описание в целевом формате.</w:t>
      </w:r>
    </w:p>
    <w:p w14:paraId="61145BAA" w14:textId="77777777" w:rsidR="00DF0D33" w:rsidRPr="003E41A3" w:rsidRDefault="00DF0D33" w:rsidP="00DF0D33">
      <w:pPr>
        <w:pStyle w:val="textofarticle"/>
        <w:rPr>
          <w:i/>
          <w:szCs w:val="22"/>
          <w:lang w:val="en-US"/>
        </w:rPr>
      </w:pPr>
      <w:r w:rsidRPr="003E41A3">
        <w:rPr>
          <w:i/>
          <w:szCs w:val="22"/>
        </w:rPr>
        <w:t xml:space="preserve">    </w:t>
      </w:r>
      <w:r w:rsidRPr="003E41A3">
        <w:rPr>
          <w:i/>
          <w:szCs w:val="22"/>
          <w:lang w:val="en-US"/>
        </w:rPr>
        <w:t>"""</w:t>
      </w:r>
    </w:p>
    <w:p w14:paraId="650D716E" w14:textId="77777777" w:rsidR="00DF0D33" w:rsidRPr="003E41A3" w:rsidRDefault="00DF0D33" w:rsidP="00DF0D33">
      <w:pPr>
        <w:pStyle w:val="textofarticle"/>
        <w:rPr>
          <w:i/>
          <w:szCs w:val="22"/>
          <w:lang w:val="en-US"/>
        </w:rPr>
      </w:pPr>
    </w:p>
    <w:p w14:paraId="4FC57FA6" w14:textId="77777777" w:rsidR="00DF0D33" w:rsidRPr="003E41A3" w:rsidRDefault="00DF0D33" w:rsidP="00DF0D33">
      <w:pPr>
        <w:pStyle w:val="textofarticle"/>
        <w:rPr>
          <w:i/>
          <w:szCs w:val="22"/>
          <w:lang w:val="en-US"/>
        </w:rPr>
      </w:pPr>
      <w:r w:rsidRPr="003E41A3">
        <w:rPr>
          <w:i/>
          <w:szCs w:val="22"/>
          <w:lang w:val="en-US"/>
        </w:rPr>
        <w:t xml:space="preserve">    </w:t>
      </w:r>
      <w:proofErr w:type="spellStart"/>
      <w:r w:rsidRPr="003E41A3">
        <w:rPr>
          <w:i/>
          <w:szCs w:val="22"/>
          <w:lang w:val="en-US"/>
        </w:rPr>
        <w:t>I_pre</w:t>
      </w:r>
      <w:proofErr w:type="spellEnd"/>
      <w:r w:rsidRPr="003E41A3">
        <w:rPr>
          <w:i/>
          <w:szCs w:val="22"/>
          <w:lang w:val="en-US"/>
        </w:rPr>
        <w:t xml:space="preserve"> = </w:t>
      </w:r>
      <w:proofErr w:type="spellStart"/>
      <w:r w:rsidRPr="003E41A3">
        <w:rPr>
          <w:i/>
          <w:szCs w:val="22"/>
          <w:lang w:val="en-US"/>
        </w:rPr>
        <w:t>preprocess_image</w:t>
      </w:r>
      <w:proofErr w:type="spellEnd"/>
      <w:r w:rsidRPr="003E41A3">
        <w:rPr>
          <w:i/>
          <w:szCs w:val="22"/>
          <w:lang w:val="en-US"/>
        </w:rPr>
        <w:t>(I)</w:t>
      </w:r>
    </w:p>
    <w:p w14:paraId="66BED25A" w14:textId="77777777" w:rsidR="00DF0D33" w:rsidRPr="003E41A3" w:rsidRDefault="00DF0D33" w:rsidP="00DF0D33">
      <w:pPr>
        <w:pStyle w:val="textofarticle"/>
        <w:rPr>
          <w:i/>
          <w:szCs w:val="22"/>
          <w:lang w:val="en-US"/>
        </w:rPr>
      </w:pPr>
      <w:r w:rsidRPr="003E41A3">
        <w:rPr>
          <w:i/>
          <w:szCs w:val="22"/>
          <w:lang w:val="en-US"/>
        </w:rPr>
        <w:t xml:space="preserve">    </w:t>
      </w:r>
      <w:proofErr w:type="spellStart"/>
      <w:r w:rsidRPr="003E41A3">
        <w:rPr>
          <w:i/>
          <w:szCs w:val="22"/>
          <w:lang w:val="en-US"/>
        </w:rPr>
        <w:t>O_raw</w:t>
      </w:r>
      <w:proofErr w:type="spellEnd"/>
      <w:r w:rsidRPr="003E41A3">
        <w:rPr>
          <w:i/>
          <w:szCs w:val="22"/>
          <w:lang w:val="en-US"/>
        </w:rPr>
        <w:t xml:space="preserve"> = </w:t>
      </w:r>
      <w:proofErr w:type="spellStart"/>
      <w:r w:rsidRPr="003E41A3">
        <w:rPr>
          <w:i/>
          <w:szCs w:val="22"/>
          <w:lang w:val="en-US"/>
        </w:rPr>
        <w:t>detect_objects</w:t>
      </w:r>
      <w:proofErr w:type="spellEnd"/>
      <w:r w:rsidRPr="003E41A3">
        <w:rPr>
          <w:i/>
          <w:szCs w:val="22"/>
          <w:lang w:val="en-US"/>
        </w:rPr>
        <w:t>(</w:t>
      </w:r>
      <w:proofErr w:type="spellStart"/>
      <w:r w:rsidRPr="003E41A3">
        <w:rPr>
          <w:i/>
          <w:szCs w:val="22"/>
          <w:lang w:val="en-US"/>
        </w:rPr>
        <w:t>I_pre</w:t>
      </w:r>
      <w:proofErr w:type="spellEnd"/>
      <w:r w:rsidRPr="003E41A3">
        <w:rPr>
          <w:i/>
          <w:szCs w:val="22"/>
          <w:lang w:val="en-US"/>
        </w:rPr>
        <w:t>)</w:t>
      </w:r>
    </w:p>
    <w:p w14:paraId="4198B8BD" w14:textId="77777777" w:rsidR="00DF0D33" w:rsidRPr="003E41A3" w:rsidRDefault="00DF0D33" w:rsidP="00DF0D33">
      <w:pPr>
        <w:pStyle w:val="textofarticle"/>
        <w:rPr>
          <w:i/>
          <w:szCs w:val="22"/>
          <w:lang w:val="en-US"/>
        </w:rPr>
      </w:pPr>
    </w:p>
    <w:p w14:paraId="1AF3EFAC" w14:textId="77777777" w:rsidR="00DF0D33" w:rsidRPr="003E41A3" w:rsidRDefault="00DF0D33" w:rsidP="00DF0D33">
      <w:pPr>
        <w:pStyle w:val="textofarticle"/>
        <w:rPr>
          <w:i/>
          <w:szCs w:val="22"/>
          <w:lang w:val="en-US"/>
        </w:rPr>
      </w:pPr>
      <w:r w:rsidRPr="003E41A3">
        <w:rPr>
          <w:i/>
          <w:szCs w:val="22"/>
          <w:lang w:val="en-US"/>
        </w:rPr>
        <w:t xml:space="preserve">    O = []</w:t>
      </w:r>
    </w:p>
    <w:p w14:paraId="1B3E5821" w14:textId="77777777" w:rsidR="00DF0D33" w:rsidRPr="003E41A3" w:rsidRDefault="00DF0D33" w:rsidP="00DF0D33">
      <w:pPr>
        <w:pStyle w:val="textofarticle"/>
        <w:rPr>
          <w:i/>
          <w:szCs w:val="22"/>
          <w:lang w:val="en-US"/>
        </w:rPr>
      </w:pPr>
      <w:r w:rsidRPr="003E41A3">
        <w:rPr>
          <w:i/>
          <w:szCs w:val="22"/>
          <w:lang w:val="en-US"/>
        </w:rPr>
        <w:t xml:space="preserve">    for </w:t>
      </w:r>
      <w:proofErr w:type="spellStart"/>
      <w:r w:rsidRPr="003E41A3">
        <w:rPr>
          <w:i/>
          <w:szCs w:val="22"/>
          <w:lang w:val="en-US"/>
        </w:rPr>
        <w:t>object_k</w:t>
      </w:r>
      <w:proofErr w:type="spellEnd"/>
      <w:r w:rsidRPr="003E41A3">
        <w:rPr>
          <w:i/>
          <w:szCs w:val="22"/>
          <w:lang w:val="en-US"/>
        </w:rPr>
        <w:t xml:space="preserve"> in </w:t>
      </w:r>
      <w:proofErr w:type="spellStart"/>
      <w:r w:rsidRPr="003E41A3">
        <w:rPr>
          <w:i/>
          <w:szCs w:val="22"/>
          <w:lang w:val="en-US"/>
        </w:rPr>
        <w:t>O_raw</w:t>
      </w:r>
      <w:proofErr w:type="spellEnd"/>
      <w:r w:rsidRPr="003E41A3">
        <w:rPr>
          <w:i/>
          <w:szCs w:val="22"/>
          <w:lang w:val="en-US"/>
        </w:rPr>
        <w:t>:</w:t>
      </w:r>
    </w:p>
    <w:p w14:paraId="41C797C5" w14:textId="77777777" w:rsidR="00DF0D33" w:rsidRPr="003E41A3" w:rsidRDefault="00DF0D33" w:rsidP="00DF0D33">
      <w:pPr>
        <w:pStyle w:val="textofarticle"/>
        <w:rPr>
          <w:i/>
          <w:szCs w:val="22"/>
          <w:lang w:val="en-US"/>
        </w:rPr>
      </w:pPr>
      <w:r w:rsidRPr="003E41A3">
        <w:rPr>
          <w:i/>
          <w:szCs w:val="22"/>
          <w:lang w:val="en-US"/>
        </w:rPr>
        <w:t xml:space="preserve">        box = </w:t>
      </w:r>
      <w:proofErr w:type="spellStart"/>
      <w:r w:rsidRPr="003E41A3">
        <w:rPr>
          <w:i/>
          <w:szCs w:val="22"/>
          <w:lang w:val="en-US"/>
        </w:rPr>
        <w:t>bounding_box</w:t>
      </w:r>
      <w:proofErr w:type="spellEnd"/>
      <w:r w:rsidRPr="003E41A3">
        <w:rPr>
          <w:i/>
          <w:szCs w:val="22"/>
          <w:lang w:val="en-US"/>
        </w:rPr>
        <w:t>(</w:t>
      </w:r>
      <w:proofErr w:type="spellStart"/>
      <w:r w:rsidRPr="003E41A3">
        <w:rPr>
          <w:i/>
          <w:szCs w:val="22"/>
          <w:lang w:val="en-US"/>
        </w:rPr>
        <w:t>object_k</w:t>
      </w:r>
      <w:proofErr w:type="spellEnd"/>
      <w:r w:rsidRPr="003E41A3">
        <w:rPr>
          <w:i/>
          <w:szCs w:val="22"/>
          <w:lang w:val="en-US"/>
        </w:rPr>
        <w:t>)</w:t>
      </w:r>
    </w:p>
    <w:p w14:paraId="211639BC" w14:textId="77777777" w:rsidR="00DF0D33" w:rsidRPr="003E41A3" w:rsidRDefault="00DF0D33" w:rsidP="00DF0D33">
      <w:pPr>
        <w:pStyle w:val="textofarticle"/>
        <w:rPr>
          <w:i/>
          <w:szCs w:val="22"/>
          <w:lang w:val="en-US"/>
        </w:rPr>
      </w:pPr>
      <w:r w:rsidRPr="003E41A3">
        <w:rPr>
          <w:i/>
          <w:szCs w:val="22"/>
          <w:lang w:val="en-US"/>
        </w:rPr>
        <w:t xml:space="preserve">        text = </w:t>
      </w:r>
      <w:proofErr w:type="spellStart"/>
      <w:r w:rsidRPr="003E41A3">
        <w:rPr>
          <w:i/>
          <w:szCs w:val="22"/>
          <w:lang w:val="en-US"/>
        </w:rPr>
        <w:t>ocr_single_box</w:t>
      </w:r>
      <w:proofErr w:type="spellEnd"/>
      <w:r w:rsidRPr="003E41A3">
        <w:rPr>
          <w:i/>
          <w:szCs w:val="22"/>
          <w:lang w:val="en-US"/>
        </w:rPr>
        <w:t>(box)</w:t>
      </w:r>
    </w:p>
    <w:p w14:paraId="6CB19A9D" w14:textId="77777777" w:rsidR="00DF0D33" w:rsidRPr="003E41A3" w:rsidRDefault="00DF0D33" w:rsidP="00DF0D33">
      <w:pPr>
        <w:pStyle w:val="textofarticle"/>
        <w:rPr>
          <w:i/>
          <w:szCs w:val="22"/>
          <w:lang w:val="en-US"/>
        </w:rPr>
      </w:pPr>
      <w:r w:rsidRPr="003E41A3">
        <w:rPr>
          <w:i/>
          <w:szCs w:val="22"/>
          <w:lang w:val="en-US"/>
        </w:rPr>
        <w:t xml:space="preserve">        type_ = </w:t>
      </w:r>
      <w:proofErr w:type="spellStart"/>
      <w:r w:rsidRPr="003E41A3">
        <w:rPr>
          <w:i/>
          <w:szCs w:val="22"/>
          <w:lang w:val="en-US"/>
        </w:rPr>
        <w:t>classify_object_type</w:t>
      </w:r>
      <w:proofErr w:type="spellEnd"/>
      <w:r w:rsidRPr="003E41A3">
        <w:rPr>
          <w:i/>
          <w:szCs w:val="22"/>
          <w:lang w:val="en-US"/>
        </w:rPr>
        <w:t>(</w:t>
      </w:r>
      <w:proofErr w:type="spellStart"/>
      <w:r w:rsidRPr="003E41A3">
        <w:rPr>
          <w:i/>
          <w:szCs w:val="22"/>
          <w:lang w:val="en-US"/>
        </w:rPr>
        <w:t>object_k.shape</w:t>
      </w:r>
      <w:proofErr w:type="spellEnd"/>
      <w:r w:rsidRPr="003E41A3">
        <w:rPr>
          <w:i/>
          <w:szCs w:val="22"/>
          <w:lang w:val="en-US"/>
        </w:rPr>
        <w:t xml:space="preserve">, </w:t>
      </w:r>
      <w:proofErr w:type="spellStart"/>
      <w:r w:rsidRPr="003E41A3">
        <w:rPr>
          <w:i/>
          <w:szCs w:val="22"/>
          <w:lang w:val="en-US"/>
        </w:rPr>
        <w:t>object_k.position</w:t>
      </w:r>
      <w:proofErr w:type="spellEnd"/>
      <w:r w:rsidRPr="003E41A3">
        <w:rPr>
          <w:i/>
          <w:szCs w:val="22"/>
          <w:lang w:val="en-US"/>
        </w:rPr>
        <w:t>)</w:t>
      </w:r>
    </w:p>
    <w:p w14:paraId="74857783" w14:textId="77777777" w:rsidR="00DF0D33" w:rsidRPr="003E41A3" w:rsidRDefault="00DF0D33" w:rsidP="00DF0D33">
      <w:pPr>
        <w:pStyle w:val="textofarticle"/>
        <w:rPr>
          <w:i/>
          <w:szCs w:val="22"/>
          <w:lang w:val="en-US"/>
        </w:rPr>
      </w:pPr>
      <w:r w:rsidRPr="003E41A3">
        <w:rPr>
          <w:i/>
          <w:szCs w:val="22"/>
          <w:lang w:val="en-US"/>
        </w:rPr>
        <w:t xml:space="preserve">        entry = (box, text, type_)</w:t>
      </w:r>
    </w:p>
    <w:p w14:paraId="3F46CDCF" w14:textId="77777777" w:rsidR="00DF0D33" w:rsidRPr="003E41A3" w:rsidRDefault="00DF0D33" w:rsidP="00DF0D33">
      <w:pPr>
        <w:pStyle w:val="textofarticle"/>
        <w:rPr>
          <w:i/>
          <w:szCs w:val="22"/>
          <w:lang w:val="en-US"/>
        </w:rPr>
      </w:pPr>
      <w:r w:rsidRPr="003E41A3">
        <w:rPr>
          <w:i/>
          <w:szCs w:val="22"/>
          <w:lang w:val="en-US"/>
        </w:rPr>
        <w:t xml:space="preserve">        </w:t>
      </w:r>
      <w:proofErr w:type="spellStart"/>
      <w:r w:rsidRPr="003E41A3">
        <w:rPr>
          <w:i/>
          <w:szCs w:val="22"/>
          <w:lang w:val="en-US"/>
        </w:rPr>
        <w:t>O.append</w:t>
      </w:r>
      <w:proofErr w:type="spellEnd"/>
      <w:r w:rsidRPr="003E41A3">
        <w:rPr>
          <w:i/>
          <w:szCs w:val="22"/>
          <w:lang w:val="en-US"/>
        </w:rPr>
        <w:t>(entry)</w:t>
      </w:r>
    </w:p>
    <w:p w14:paraId="1A52435C" w14:textId="77777777" w:rsidR="00DF0D33" w:rsidRPr="003E41A3" w:rsidRDefault="00DF0D33" w:rsidP="00DF0D33">
      <w:pPr>
        <w:pStyle w:val="textofarticle"/>
        <w:rPr>
          <w:i/>
          <w:szCs w:val="22"/>
          <w:lang w:val="en-US"/>
        </w:rPr>
      </w:pPr>
    </w:p>
    <w:p w14:paraId="60EEECFF" w14:textId="77777777" w:rsidR="00DF0D33" w:rsidRPr="003E41A3" w:rsidRDefault="00DF0D33" w:rsidP="00DF0D33">
      <w:pPr>
        <w:pStyle w:val="textofarticle"/>
        <w:rPr>
          <w:i/>
          <w:szCs w:val="22"/>
          <w:lang w:val="en-US"/>
        </w:rPr>
      </w:pPr>
      <w:r w:rsidRPr="003E41A3">
        <w:rPr>
          <w:i/>
          <w:szCs w:val="22"/>
          <w:lang w:val="en-US"/>
        </w:rPr>
        <w:t xml:space="preserve">    G = </w:t>
      </w:r>
      <w:proofErr w:type="spellStart"/>
      <w:r w:rsidRPr="003E41A3">
        <w:rPr>
          <w:i/>
          <w:szCs w:val="22"/>
          <w:lang w:val="en-US"/>
        </w:rPr>
        <w:t>build_graph_from_objects</w:t>
      </w:r>
      <w:proofErr w:type="spellEnd"/>
      <w:r w:rsidRPr="003E41A3">
        <w:rPr>
          <w:i/>
          <w:szCs w:val="22"/>
          <w:lang w:val="en-US"/>
        </w:rPr>
        <w:t>(O)</w:t>
      </w:r>
    </w:p>
    <w:p w14:paraId="4906E4E7" w14:textId="77777777" w:rsidR="00DF0D33" w:rsidRPr="003E41A3" w:rsidRDefault="00DF0D33" w:rsidP="00DF0D33">
      <w:pPr>
        <w:pStyle w:val="textofarticle"/>
        <w:rPr>
          <w:i/>
          <w:szCs w:val="22"/>
          <w:lang w:val="en-US"/>
        </w:rPr>
      </w:pPr>
      <w:r w:rsidRPr="003E41A3">
        <w:rPr>
          <w:i/>
          <w:szCs w:val="22"/>
          <w:lang w:val="en-US"/>
        </w:rPr>
        <w:t xml:space="preserve">    notation = </w:t>
      </w:r>
      <w:proofErr w:type="spellStart"/>
      <w:r w:rsidRPr="003E41A3">
        <w:rPr>
          <w:i/>
          <w:szCs w:val="22"/>
          <w:lang w:val="en-US"/>
        </w:rPr>
        <w:t>classify_notation</w:t>
      </w:r>
      <w:proofErr w:type="spellEnd"/>
      <w:r w:rsidRPr="003E41A3">
        <w:rPr>
          <w:i/>
          <w:szCs w:val="22"/>
          <w:lang w:val="en-US"/>
        </w:rPr>
        <w:t>(G)</w:t>
      </w:r>
    </w:p>
    <w:p w14:paraId="28884BD5" w14:textId="77777777" w:rsidR="00DF0D33" w:rsidRPr="003E41A3" w:rsidRDefault="00DF0D33" w:rsidP="00DF0D33">
      <w:pPr>
        <w:pStyle w:val="textofarticle"/>
        <w:rPr>
          <w:i/>
          <w:szCs w:val="22"/>
          <w:lang w:val="en-US"/>
        </w:rPr>
      </w:pPr>
      <w:r w:rsidRPr="003E41A3">
        <w:rPr>
          <w:i/>
          <w:szCs w:val="22"/>
          <w:lang w:val="en-US"/>
        </w:rPr>
        <w:t xml:space="preserve">    M = </w:t>
      </w:r>
      <w:proofErr w:type="spellStart"/>
      <w:r w:rsidRPr="003E41A3">
        <w:rPr>
          <w:i/>
          <w:szCs w:val="22"/>
          <w:lang w:val="en-US"/>
        </w:rPr>
        <w:t>formalize_model</w:t>
      </w:r>
      <w:proofErr w:type="spellEnd"/>
      <w:r w:rsidRPr="003E41A3">
        <w:rPr>
          <w:i/>
          <w:szCs w:val="22"/>
          <w:lang w:val="en-US"/>
        </w:rPr>
        <w:t>(G, notation)</w:t>
      </w:r>
    </w:p>
    <w:p w14:paraId="0FD20306" w14:textId="77777777" w:rsidR="00DF0D33" w:rsidRPr="003E41A3" w:rsidRDefault="00DF0D33" w:rsidP="00DF0D33">
      <w:pPr>
        <w:pStyle w:val="textofarticle"/>
        <w:rPr>
          <w:i/>
          <w:szCs w:val="22"/>
          <w:lang w:val="en-US"/>
        </w:rPr>
      </w:pPr>
      <w:r w:rsidRPr="003E41A3">
        <w:rPr>
          <w:i/>
          <w:szCs w:val="22"/>
          <w:lang w:val="en-US"/>
        </w:rPr>
        <w:t xml:space="preserve">    IR = </w:t>
      </w:r>
      <w:proofErr w:type="spellStart"/>
      <w:r w:rsidRPr="003E41A3">
        <w:rPr>
          <w:i/>
          <w:szCs w:val="22"/>
          <w:lang w:val="en-US"/>
        </w:rPr>
        <w:t>build_intermediate_representation</w:t>
      </w:r>
      <w:proofErr w:type="spellEnd"/>
      <w:r w:rsidRPr="003E41A3">
        <w:rPr>
          <w:i/>
          <w:szCs w:val="22"/>
          <w:lang w:val="en-US"/>
        </w:rPr>
        <w:t>(M)</w:t>
      </w:r>
    </w:p>
    <w:p w14:paraId="06CAAC17" w14:textId="77777777" w:rsidR="00DF0D33" w:rsidRPr="003E41A3" w:rsidRDefault="00DF0D33" w:rsidP="00DF0D33">
      <w:pPr>
        <w:pStyle w:val="textofarticle"/>
        <w:rPr>
          <w:i/>
          <w:szCs w:val="22"/>
          <w:lang w:val="en-US"/>
        </w:rPr>
      </w:pPr>
      <w:r w:rsidRPr="003E41A3">
        <w:rPr>
          <w:i/>
          <w:szCs w:val="22"/>
          <w:lang w:val="en-US"/>
        </w:rPr>
        <w:t xml:space="preserve">    C = </w:t>
      </w:r>
      <w:proofErr w:type="spellStart"/>
      <w:r w:rsidRPr="003E41A3">
        <w:rPr>
          <w:i/>
          <w:szCs w:val="22"/>
          <w:lang w:val="en-US"/>
        </w:rPr>
        <w:t>generate_code</w:t>
      </w:r>
      <w:proofErr w:type="spellEnd"/>
      <w:r w:rsidRPr="003E41A3">
        <w:rPr>
          <w:i/>
          <w:szCs w:val="22"/>
          <w:lang w:val="en-US"/>
        </w:rPr>
        <w:t xml:space="preserve">(IR, notation, </w:t>
      </w:r>
      <w:proofErr w:type="spellStart"/>
      <w:r w:rsidRPr="003E41A3">
        <w:rPr>
          <w:i/>
          <w:szCs w:val="22"/>
          <w:lang w:val="en-US"/>
        </w:rPr>
        <w:t>target_language</w:t>
      </w:r>
      <w:proofErr w:type="spellEnd"/>
      <w:r w:rsidRPr="003E41A3">
        <w:rPr>
          <w:i/>
          <w:szCs w:val="22"/>
          <w:lang w:val="en-US"/>
        </w:rPr>
        <w:t>)</w:t>
      </w:r>
    </w:p>
    <w:p w14:paraId="28389698" w14:textId="77777777" w:rsidR="00DF0D33" w:rsidRPr="003E41A3" w:rsidRDefault="00DF0D33" w:rsidP="00DF0D33">
      <w:pPr>
        <w:pStyle w:val="textofarticle"/>
        <w:rPr>
          <w:i/>
          <w:szCs w:val="22"/>
          <w:lang w:val="en-US"/>
        </w:rPr>
      </w:pPr>
    </w:p>
    <w:p w14:paraId="30D91159" w14:textId="1DF60D74" w:rsidR="00074497" w:rsidRPr="003E41A3" w:rsidRDefault="00DF0D33" w:rsidP="00DF0D33">
      <w:pPr>
        <w:pStyle w:val="textofarticle"/>
        <w:rPr>
          <w:i/>
          <w:szCs w:val="22"/>
        </w:rPr>
      </w:pPr>
      <w:r w:rsidRPr="003E41A3">
        <w:rPr>
          <w:i/>
          <w:szCs w:val="22"/>
          <w:lang w:val="en-US"/>
        </w:rPr>
        <w:t xml:space="preserve">    return</w:t>
      </w:r>
      <w:r w:rsidRPr="003E41A3">
        <w:rPr>
          <w:i/>
          <w:szCs w:val="22"/>
        </w:rPr>
        <w:t xml:space="preserve"> </w:t>
      </w:r>
      <w:r w:rsidRPr="003E41A3">
        <w:rPr>
          <w:i/>
          <w:szCs w:val="22"/>
          <w:lang w:val="en-US"/>
        </w:rPr>
        <w:t>C</w:t>
      </w:r>
    </w:p>
    <w:p w14:paraId="4D8ECE58" w14:textId="77777777" w:rsidR="00DF0D33" w:rsidRPr="00B92049" w:rsidRDefault="00DF0D33" w:rsidP="009A55A7">
      <w:pPr>
        <w:pStyle w:val="textofarticle"/>
      </w:pPr>
    </w:p>
    <w:p w14:paraId="2B7AFAB8" w14:textId="49C5F937" w:rsidR="009A55A7" w:rsidRPr="009A55A7" w:rsidRDefault="00166C87" w:rsidP="009A55A7">
      <w:pPr>
        <w:pStyle w:val="textofarticle"/>
      </w:pPr>
      <w:r w:rsidRPr="00166C87">
        <w:t>Алгоритм</w:t>
      </w:r>
      <w:r w:rsidR="007213F3">
        <w:t xml:space="preserve"> </w:t>
      </w:r>
      <w:r w:rsidR="00DF0D33" w:rsidRPr="00DF0D33">
        <w:t>объединяет теоретическую модель и схему обработки, а также конкретную структуру данных (табл</w:t>
      </w:r>
      <w:r w:rsidR="009A43AC">
        <w:t>.</w:t>
      </w:r>
      <w:r w:rsidR="00DF0D33" w:rsidRPr="00DF0D33">
        <w:t xml:space="preserve"> 2 и 3), в единую схему, позволяющую преобразовывать изображение диаграммы в программный код и адаптировать результат под выбранную нотацию и целевой язык программирования</w:t>
      </w:r>
      <w:r w:rsidR="009A55A7" w:rsidRPr="009A55A7">
        <w:t>.</w:t>
      </w:r>
    </w:p>
    <w:p w14:paraId="7B7900B4" w14:textId="49DBD860" w:rsidR="006B1ADF" w:rsidRPr="005B18DC" w:rsidRDefault="007F63DA" w:rsidP="006B1ADF">
      <w:pPr>
        <w:pStyle w:val="10"/>
      </w:pPr>
      <w:r>
        <w:t>Ограничения</w:t>
      </w:r>
      <w:r w:rsidR="007213F3">
        <w:t xml:space="preserve"> </w:t>
      </w:r>
      <w:r>
        <w:t>и</w:t>
      </w:r>
      <w:r w:rsidR="007213F3">
        <w:t xml:space="preserve"> </w:t>
      </w:r>
      <w:r>
        <w:t>перспективы</w:t>
      </w:r>
    </w:p>
    <w:p w14:paraId="0CEFAFE1" w14:textId="7CB8612D" w:rsidR="00DB49C7" w:rsidRPr="00DB49C7" w:rsidRDefault="00DB49C7" w:rsidP="00DB49C7">
      <w:pPr>
        <w:pStyle w:val="textofarticle"/>
      </w:pPr>
      <w:r w:rsidRPr="00DB49C7">
        <w:t>Качество преобразования изображения диаграммы в код зависит от точности и стабильности распознавания объектов, текста и построения графа. Ошибки распознавания, неоднозначная интерпретация графических примитивов и шумы на изображении могут привести к неполному или искаж</w:t>
      </w:r>
      <w:r w:rsidR="00B92049">
        <w:t>е</w:t>
      </w:r>
      <w:r w:rsidRPr="00DB49C7">
        <w:t>нному восстановлению структуры диаграммы, что в свою очередь влияет на корректность конечного кода.</w:t>
      </w:r>
    </w:p>
    <w:p w14:paraId="623AF9B7" w14:textId="4AEEA174" w:rsidR="00DB49C7" w:rsidRPr="00DB49C7" w:rsidRDefault="00DB49C7" w:rsidP="00DB49C7">
      <w:pPr>
        <w:pStyle w:val="textofarticle"/>
      </w:pPr>
      <w:r w:rsidRPr="00DB49C7">
        <w:t>Метод предполагает, что исходная диаграмма имеет относительно «стандартный» вид и соответствует принятым нотациям</w:t>
      </w:r>
      <w:r w:rsidR="00AE63F9" w:rsidRPr="00AE63F9">
        <w:t xml:space="preserve"> [1</w:t>
      </w:r>
      <w:r w:rsidR="00F35C0A" w:rsidRPr="00F35C0A">
        <w:t>7</w:t>
      </w:r>
      <w:r w:rsidR="00AE63F9" w:rsidRPr="00AE63F9">
        <w:t>]</w:t>
      </w:r>
      <w:r w:rsidRPr="00DB49C7">
        <w:t>. При значительных отклонениях от эталонных схем, нестандартном оформлении, свободном рисовании от руки или смешении нескольких нотаций на одном изображении возрастает риск некорректной классификации и ошибочного сопоставления элементов с формальной моделью.</w:t>
      </w:r>
    </w:p>
    <w:p w14:paraId="0B8ADD6A" w14:textId="0B3D0515" w:rsidR="00DB49C7" w:rsidRPr="00DB49C7" w:rsidRDefault="00DB49C7" w:rsidP="00DB49C7">
      <w:pPr>
        <w:pStyle w:val="textofarticle"/>
      </w:pPr>
      <w:r w:rsidRPr="00DB49C7">
        <w:t xml:space="preserve">Промежуточное представление </w:t>
      </w:r>
      <w:r w:rsidRPr="002073EE">
        <w:rPr>
          <w:i/>
          <w:lang w:val="en-US"/>
        </w:rPr>
        <w:t>IR</w:t>
      </w:r>
      <w:r w:rsidRPr="00DB49C7">
        <w:t xml:space="preserve"> и функция генерации кода </w:t>
      </w:r>
      <w:r w:rsidRPr="002073EE">
        <w:rPr>
          <w:i/>
          <w:lang w:val="en-US"/>
        </w:rPr>
        <w:t>g</w:t>
      </w:r>
      <w:r w:rsidRPr="00DB49C7">
        <w:t xml:space="preserve"> оптимизированы под заранее определ</w:t>
      </w:r>
      <w:r w:rsidR="00B92049">
        <w:t>е</w:t>
      </w:r>
      <w:r w:rsidRPr="00DB49C7">
        <w:t>нный набор целевых языков и нотаций. Расширение на новые языки программирования и форматы представления диаграмм потребует доработки правил генерации, шаблонов кода и сопоставления элементов, что увеличивает объ</w:t>
      </w:r>
      <w:r w:rsidR="00B92049">
        <w:t>е</w:t>
      </w:r>
      <w:r w:rsidRPr="00DB49C7">
        <w:t>м сопровождения и усложняет поддержку.</w:t>
      </w:r>
    </w:p>
    <w:p w14:paraId="695CEF9E" w14:textId="49744589" w:rsidR="00DB49C7" w:rsidRPr="00DB49C7" w:rsidRDefault="00DB49C7" w:rsidP="00DB49C7">
      <w:pPr>
        <w:pStyle w:val="textofarticle"/>
      </w:pPr>
      <w:r w:rsidRPr="00DB49C7">
        <w:t>В перспективе целесообразно интегрировать более продвинутые модели компьютерного зрения и языковые модели для повышения точности распознавания и разрешения семантических неоднозначностей</w:t>
      </w:r>
      <w:r w:rsidR="00AE63F9" w:rsidRPr="00AE63F9">
        <w:t xml:space="preserve"> [</w:t>
      </w:r>
      <w:r w:rsidR="00F35C0A" w:rsidRPr="00F35C0A">
        <w:t>18</w:t>
      </w:r>
      <w:r w:rsidR="00AE63F9" w:rsidRPr="00AE63F9">
        <w:t>]</w:t>
      </w:r>
      <w:r w:rsidRPr="00DB49C7">
        <w:t xml:space="preserve">. Перспективным направлением также является расширение поддержки новых нотаций и языков, а также использование промежуточного представления </w:t>
      </w:r>
      <w:r w:rsidRPr="002073EE">
        <w:rPr>
          <w:i/>
          <w:lang w:val="en-US"/>
        </w:rPr>
        <w:t>IR</w:t>
      </w:r>
      <w:r w:rsidRPr="00DB49C7">
        <w:t xml:space="preserve"> для анализа свойств моделей (например, корректности, возможных тупиков, избыточных связей), совмещая </w:t>
      </w:r>
      <w:proofErr w:type="spellStart"/>
      <w:r w:rsidRPr="00DB49C7">
        <w:t>кодогенерацию</w:t>
      </w:r>
      <w:proofErr w:type="spellEnd"/>
      <w:r w:rsidRPr="00DB49C7">
        <w:t xml:space="preserve"> с автоматическим анализом и рефакторингом моделей.</w:t>
      </w:r>
    </w:p>
    <w:p w14:paraId="2BDA984E" w14:textId="4A4596AA" w:rsidR="00C54AE1" w:rsidRPr="005B18DC" w:rsidRDefault="00C54AE1" w:rsidP="007C65D0">
      <w:pPr>
        <w:pStyle w:val="10"/>
      </w:pPr>
      <w:r w:rsidRPr="005B18DC">
        <w:lastRenderedPageBreak/>
        <w:t>Заключение</w:t>
      </w:r>
    </w:p>
    <w:p w14:paraId="24AA97E9" w14:textId="77777777" w:rsidR="005A0E22" w:rsidRPr="005A0E22" w:rsidRDefault="005A0E22" w:rsidP="005A0E22">
      <w:pPr>
        <w:pStyle w:val="textofarticle"/>
      </w:pPr>
      <w:r w:rsidRPr="005A0E22">
        <w:t xml:space="preserve">В работе предложен подход к преобразованию изображения диаграммы в программный код, основанный на последовательной конвейерной обработке: от распознанных объектов и построения </w:t>
      </w:r>
      <w:proofErr w:type="spellStart"/>
      <w:r w:rsidRPr="005A0E22">
        <w:t>графовой</w:t>
      </w:r>
      <w:proofErr w:type="spellEnd"/>
      <w:r w:rsidRPr="005A0E22">
        <w:t xml:space="preserve"> модели до формализации в нотации, построения промежуточного представления </w:t>
      </w:r>
      <w:r w:rsidRPr="002073EE">
        <w:rPr>
          <w:i/>
          <w:lang w:val="en-US"/>
        </w:rPr>
        <w:t>IR</w:t>
      </w:r>
      <w:r w:rsidRPr="005A0E22">
        <w:t xml:space="preserve"> и генерации целевого кода. В рамках подхода введена теоретическая модель преобразования, задаваемая последовательностью функций, связывающих исходное изображение с конечным кодом через ряд промежуточных представлений, а также формализованы структуры исходных данных, </w:t>
      </w:r>
      <w:proofErr w:type="spellStart"/>
      <w:r w:rsidRPr="005A0E22">
        <w:t>графовой</w:t>
      </w:r>
      <w:proofErr w:type="spellEnd"/>
      <w:r w:rsidRPr="005A0E22">
        <w:t xml:space="preserve"> модели и промежуточного представления </w:t>
      </w:r>
      <w:r w:rsidRPr="002073EE">
        <w:rPr>
          <w:i/>
          <w:lang w:val="en-US"/>
        </w:rPr>
        <w:t>IR</w:t>
      </w:r>
      <w:r w:rsidRPr="005A0E22">
        <w:t>.</w:t>
      </w:r>
    </w:p>
    <w:p w14:paraId="3F929212" w14:textId="77777777" w:rsidR="005A0E22" w:rsidRPr="005A0E22" w:rsidRDefault="005A0E22" w:rsidP="005A0E22">
      <w:pPr>
        <w:pStyle w:val="textofarticle"/>
      </w:pPr>
      <w:r w:rsidRPr="005A0E22">
        <w:t xml:space="preserve">Предложенный алгоритм обработки изображения и генерации кода реализует эту модель в виде конвейера, включающего этапы детекции объектов, распознавания текста, построения графа, классификацию нотации, формализацию модели и </w:t>
      </w:r>
      <w:proofErr w:type="spellStart"/>
      <w:r w:rsidRPr="005A0E22">
        <w:t>кодогенерацию</w:t>
      </w:r>
      <w:proofErr w:type="spellEnd"/>
      <w:r w:rsidRPr="005A0E22">
        <w:t xml:space="preserve">. Общая архитектура данного конвейера представлена на схеме алгоритма (рисунок 3), а его структура закреплена в виде псевдокода. Использование унифицированного промежуточного представления </w:t>
      </w:r>
      <w:r w:rsidRPr="002073EE">
        <w:rPr>
          <w:i/>
          <w:lang w:val="en-US"/>
        </w:rPr>
        <w:t>IR</w:t>
      </w:r>
      <w:r w:rsidRPr="005A0E22">
        <w:t xml:space="preserve"> позволяет обеспечить гибкость и масштабируемость подхода по отношению к различным нотациям диаграмм и целевым языкам программирования.</w:t>
      </w:r>
    </w:p>
    <w:p w14:paraId="74FAA0DD" w14:textId="77777777" w:rsidR="005A0E22" w:rsidRPr="005A0E22" w:rsidRDefault="005A0E22" w:rsidP="005A0E22">
      <w:pPr>
        <w:pStyle w:val="textofarticle"/>
      </w:pPr>
      <w:r w:rsidRPr="005A0E22">
        <w:t>Несмотря на имеющиеся ограничения, предложенный подход позволяет автоматизировать ранее ручной этап преобразования изображений диаграмм в программный код и может быть использован при создании инструментов анализа и генерации кода на основе существующих скриншотов, отсканированных материалов и графических экспортированных диаграмм.</w:t>
      </w:r>
    </w:p>
    <w:p w14:paraId="4F6D145D" w14:textId="21436E80" w:rsidR="00C54AE1" w:rsidRPr="00322807" w:rsidRDefault="00DD5209" w:rsidP="007C65D0">
      <w:pPr>
        <w:pStyle w:val="15"/>
        <w:rPr>
          <w:iCs/>
        </w:rPr>
      </w:pPr>
      <w:r w:rsidRPr="00322807">
        <w:rPr>
          <w:bCs/>
          <w:iCs/>
        </w:rPr>
        <w:t>AUTOMATION OF DIAGRAM IMAGE CONVERSION TO PROGRAM CODE</w:t>
      </w:r>
    </w:p>
    <w:p w14:paraId="26B3241B" w14:textId="79FBB876" w:rsidR="00C54AE1" w:rsidRPr="00322807" w:rsidRDefault="00CB6523" w:rsidP="007C65D0">
      <w:pPr>
        <w:pStyle w:val="authors"/>
        <w:rPr>
          <w:iCs/>
          <w:lang w:val="en-US"/>
        </w:rPr>
      </w:pPr>
      <w:r w:rsidRPr="00322807">
        <w:rPr>
          <w:b/>
          <w:bCs/>
          <w:iCs/>
          <w:lang w:val="en-US"/>
        </w:rPr>
        <w:t>A.V.</w:t>
      </w:r>
      <w:r w:rsidR="007213F3" w:rsidRPr="00322807">
        <w:rPr>
          <w:b/>
          <w:bCs/>
          <w:iCs/>
          <w:lang w:val="en-US"/>
        </w:rPr>
        <w:t xml:space="preserve"> </w:t>
      </w:r>
      <w:r w:rsidRPr="00322807">
        <w:rPr>
          <w:b/>
          <w:bCs/>
          <w:iCs/>
          <w:lang w:val="en-US"/>
        </w:rPr>
        <w:t>Lomako,</w:t>
      </w:r>
      <w:r w:rsidR="007213F3" w:rsidRPr="00322807">
        <w:rPr>
          <w:b/>
          <w:bCs/>
          <w:iCs/>
          <w:lang w:val="en-US"/>
        </w:rPr>
        <w:t xml:space="preserve"> </w:t>
      </w:r>
      <w:r w:rsidRPr="00322807">
        <w:rPr>
          <w:b/>
          <w:bCs/>
          <w:iCs/>
          <w:lang w:val="en-US"/>
        </w:rPr>
        <w:t>K.A.</w:t>
      </w:r>
      <w:r w:rsidR="007213F3" w:rsidRPr="00322807">
        <w:rPr>
          <w:b/>
          <w:bCs/>
          <w:iCs/>
          <w:lang w:val="en-US"/>
        </w:rPr>
        <w:t xml:space="preserve"> </w:t>
      </w:r>
      <w:r w:rsidRPr="00322807">
        <w:rPr>
          <w:b/>
          <w:bCs/>
          <w:iCs/>
          <w:lang w:val="en-US"/>
        </w:rPr>
        <w:t>KhadzhYNAVA</w:t>
      </w:r>
    </w:p>
    <w:p w14:paraId="4EF8FEFD" w14:textId="13B2D89F" w:rsidR="00372808" w:rsidRPr="00A04B82" w:rsidRDefault="00C54AE1" w:rsidP="007C65D0">
      <w:pPr>
        <w:pStyle w:val="abstract"/>
        <w:rPr>
          <w:bCs/>
          <w:iCs/>
          <w:lang w:val="en-US"/>
        </w:rPr>
      </w:pPr>
      <w:r w:rsidRPr="00322807">
        <w:rPr>
          <w:b/>
          <w:iCs/>
          <w:lang w:val="en-US"/>
        </w:rPr>
        <w:t>Abstract.</w:t>
      </w:r>
      <w:r w:rsidR="007213F3" w:rsidRPr="00322807">
        <w:rPr>
          <w:bCs/>
          <w:iCs/>
          <w:lang w:val="en-US"/>
        </w:rPr>
        <w:t xml:space="preserve"> </w:t>
      </w:r>
      <w:r w:rsidR="00372808" w:rsidRPr="00322807">
        <w:rPr>
          <w:bCs/>
          <w:iCs/>
          <w:lang w:val="en-US"/>
        </w:rPr>
        <w:t>The article proposes an approach to automating the conversion of diagram images into program code based on conveyor processing. A theoretical model has been developed, including recognition of graphical objects, construction of a graph model, formalization in terms of specific notation, and code generation through a unified intermediate representation. The main modeling notations (UML, BPMN 2.0, Petri nets, IDEF0, IDEF3, DFD, ERD) and their correspondence to target code types are considered. An algorithm for processing diagram images is described, highlighting the stages of preprocessing, object detection, graph construction, notation classification, and code generation. The method automates the manual stage of transferring diagrams to program implementation, ensuring model-code consistency</w:t>
      </w:r>
      <w:r w:rsidR="00A04B82" w:rsidRPr="00A04B82">
        <w:rPr>
          <w:bCs/>
          <w:iCs/>
          <w:lang w:val="en-US"/>
        </w:rPr>
        <w:t>.</w:t>
      </w:r>
    </w:p>
    <w:p w14:paraId="4D90755A" w14:textId="58C83555" w:rsidR="00372808" w:rsidRPr="00A04B82" w:rsidRDefault="00C54AE1" w:rsidP="007C65D0">
      <w:pPr>
        <w:pStyle w:val="keywords"/>
        <w:rPr>
          <w:i/>
          <w:lang w:val="en-US"/>
        </w:rPr>
      </w:pPr>
      <w:r w:rsidRPr="002073EE">
        <w:rPr>
          <w:i/>
          <w:lang w:val="en-US"/>
        </w:rPr>
        <w:t>Keywords</w:t>
      </w:r>
      <w:r w:rsidRPr="009A512D">
        <w:rPr>
          <w:i/>
          <w:lang w:val="en-US"/>
        </w:rPr>
        <w:t>:</w:t>
      </w:r>
      <w:r w:rsidR="007213F3" w:rsidRPr="00322807">
        <w:rPr>
          <w:iCs/>
          <w:lang w:val="en-US"/>
        </w:rPr>
        <w:t xml:space="preserve"> </w:t>
      </w:r>
      <w:r w:rsidR="00372808" w:rsidRPr="00322807">
        <w:rPr>
          <w:iCs/>
          <w:lang w:val="en-US"/>
        </w:rPr>
        <w:t>diagrams, automation, image recognition, graph model, code generation, UML, BPMN, intermediate representation, computer vision, notation formalization</w:t>
      </w:r>
      <w:r w:rsidR="00A04B82" w:rsidRPr="00A04B82">
        <w:rPr>
          <w:iCs/>
          <w:lang w:val="en-US"/>
        </w:rPr>
        <w:t>.</w:t>
      </w:r>
    </w:p>
    <w:p w14:paraId="129F7C8F" w14:textId="58D91101" w:rsidR="00C54AE1" w:rsidRPr="007C616F" w:rsidRDefault="00C54AE1" w:rsidP="007C65D0">
      <w:pPr>
        <w:pStyle w:val="10"/>
        <w:rPr>
          <w:lang w:val="en-US"/>
        </w:rPr>
      </w:pPr>
      <w:r>
        <w:t>Список</w:t>
      </w:r>
      <w:r w:rsidR="007213F3" w:rsidRPr="007C616F">
        <w:rPr>
          <w:lang w:val="en-US"/>
        </w:rPr>
        <w:t xml:space="preserve"> </w:t>
      </w:r>
      <w:r>
        <w:t>литературы</w:t>
      </w:r>
    </w:p>
    <w:p w14:paraId="6BA36023" w14:textId="73A0CDD9" w:rsidR="00496BB4" w:rsidRPr="00322807" w:rsidRDefault="007C616F" w:rsidP="00E67334">
      <w:pPr>
        <w:pStyle w:val="book"/>
        <w:rPr>
          <w:lang w:val="en-US"/>
        </w:rPr>
      </w:pPr>
      <w:r w:rsidRPr="00322807">
        <w:rPr>
          <w:lang w:val="en-US"/>
        </w:rPr>
        <w:t>1.</w:t>
      </w:r>
      <w:r w:rsidR="00B93564" w:rsidRPr="00322807">
        <w:rPr>
          <w:lang w:val="en-US"/>
        </w:rPr>
        <w:t> </w:t>
      </w:r>
      <w:r w:rsidR="00496BB4" w:rsidRPr="00322807">
        <w:rPr>
          <w:lang w:val="en-US"/>
        </w:rPr>
        <w:t>Fowler M. UML distilled: a brief guide to the standard object modeling language. 3-</w:t>
      </w:r>
      <w:r w:rsidR="00496BB4" w:rsidRPr="00322807">
        <w:t>е</w:t>
      </w:r>
      <w:r w:rsidR="00496BB4" w:rsidRPr="00322807">
        <w:rPr>
          <w:lang w:val="en-US"/>
        </w:rPr>
        <w:t xml:space="preserve"> </w:t>
      </w:r>
      <w:proofErr w:type="spellStart"/>
      <w:r w:rsidR="00496BB4" w:rsidRPr="00322807">
        <w:t>изд</w:t>
      </w:r>
      <w:proofErr w:type="spellEnd"/>
      <w:r w:rsidR="00496BB4" w:rsidRPr="00322807">
        <w:rPr>
          <w:lang w:val="en-US"/>
        </w:rPr>
        <w:t xml:space="preserve">. – Reading, MA : Addison-Wesley, 2003. – 209 </w:t>
      </w:r>
      <w:r w:rsidR="00496BB4" w:rsidRPr="00322807">
        <w:t>с</w:t>
      </w:r>
      <w:r w:rsidR="00496BB4" w:rsidRPr="00322807">
        <w:rPr>
          <w:lang w:val="en-US"/>
        </w:rPr>
        <w:t>.</w:t>
      </w:r>
    </w:p>
    <w:p w14:paraId="75AC09EF" w14:textId="1AA78B81" w:rsidR="00496BB4" w:rsidRPr="00322807" w:rsidRDefault="00B93564" w:rsidP="00E67334">
      <w:pPr>
        <w:pStyle w:val="book"/>
        <w:rPr>
          <w:lang w:val="en-US"/>
        </w:rPr>
      </w:pPr>
      <w:r w:rsidRPr="00322807">
        <w:rPr>
          <w:lang w:val="en-US"/>
        </w:rPr>
        <w:t>2</w:t>
      </w:r>
      <w:r w:rsidR="001D07C2" w:rsidRPr="00322807">
        <w:rPr>
          <w:lang w:val="en-US"/>
        </w:rPr>
        <w:t>. </w:t>
      </w:r>
      <w:r w:rsidR="00496BB4" w:rsidRPr="00322807">
        <w:rPr>
          <w:lang w:val="en-US"/>
        </w:rPr>
        <w:t xml:space="preserve">Unified Modeling Language (UML) superstructure. Version 2.5.1 / Object Management Group. – Needham, MA : OMG, 2017. – 768 </w:t>
      </w:r>
      <w:r w:rsidR="00496BB4" w:rsidRPr="00322807">
        <w:t>с</w:t>
      </w:r>
      <w:r w:rsidR="00496BB4" w:rsidRPr="00322807">
        <w:rPr>
          <w:lang w:val="en-US"/>
        </w:rPr>
        <w:t>.</w:t>
      </w:r>
    </w:p>
    <w:p w14:paraId="64061354" w14:textId="1E7BC79B" w:rsidR="00496BB4" w:rsidRPr="00322807" w:rsidRDefault="001D07C2" w:rsidP="00E67334">
      <w:pPr>
        <w:pStyle w:val="book"/>
        <w:rPr>
          <w:lang w:val="en-US"/>
        </w:rPr>
      </w:pPr>
      <w:r w:rsidRPr="00322807">
        <w:rPr>
          <w:lang w:val="en-US"/>
        </w:rPr>
        <w:t>3. </w:t>
      </w:r>
      <w:r w:rsidR="00496BB4" w:rsidRPr="00322807">
        <w:rPr>
          <w:lang w:val="en-US"/>
        </w:rPr>
        <w:t xml:space="preserve">Business Process Model and Notation (BPMN). Version 2.0.2 / Object Management Group. – Needham, MA : OMG, 2018. – 557 </w:t>
      </w:r>
      <w:r w:rsidR="00496BB4" w:rsidRPr="00322807">
        <w:t>с</w:t>
      </w:r>
      <w:r w:rsidR="00496BB4" w:rsidRPr="00322807">
        <w:rPr>
          <w:lang w:val="en-US"/>
        </w:rPr>
        <w:t>.</w:t>
      </w:r>
    </w:p>
    <w:p w14:paraId="582060F2" w14:textId="152CC0AF" w:rsidR="00496BB4" w:rsidRPr="00322807" w:rsidRDefault="001D07C2" w:rsidP="00E67334">
      <w:pPr>
        <w:pStyle w:val="book"/>
        <w:rPr>
          <w:lang w:val="en-US"/>
        </w:rPr>
      </w:pPr>
      <w:r w:rsidRPr="00322807">
        <w:rPr>
          <w:lang w:val="en-US"/>
        </w:rPr>
        <w:t>4. </w:t>
      </w:r>
      <w:r w:rsidR="00496BB4" w:rsidRPr="00322807">
        <w:rPr>
          <w:lang w:val="en-US"/>
        </w:rPr>
        <w:t xml:space="preserve">IEEE Standard Glossary of Software Engineering Terminology : IEEE Std 610.12-1990. – New York : IEEE, 1990. – 84 </w:t>
      </w:r>
      <w:r w:rsidR="00496BB4" w:rsidRPr="00322807">
        <w:t>с</w:t>
      </w:r>
      <w:r w:rsidR="00496BB4" w:rsidRPr="00322807">
        <w:rPr>
          <w:lang w:val="en-US"/>
        </w:rPr>
        <w:t>.</w:t>
      </w:r>
    </w:p>
    <w:p w14:paraId="6D33FF2D" w14:textId="1E2C3D1B" w:rsidR="00496BB4" w:rsidRPr="00322807" w:rsidRDefault="001D07C2" w:rsidP="00E67334">
      <w:pPr>
        <w:pStyle w:val="book"/>
        <w:rPr>
          <w:lang w:val="en-US"/>
        </w:rPr>
      </w:pPr>
      <w:r w:rsidRPr="00322807">
        <w:rPr>
          <w:lang w:val="en-US"/>
        </w:rPr>
        <w:t>5. </w:t>
      </w:r>
      <w:r w:rsidR="00496BB4" w:rsidRPr="00322807">
        <w:rPr>
          <w:lang w:val="en-US"/>
        </w:rPr>
        <w:t xml:space="preserve">Knuth D. E. The art of computer programming. Vol. 1 : Fundamental algorithms. 3rd ed. – Reading, MA : Addison-Wesley, 1997. – 650 </w:t>
      </w:r>
      <w:r w:rsidR="00496BB4" w:rsidRPr="00322807">
        <w:t>с</w:t>
      </w:r>
      <w:r w:rsidR="00496BB4" w:rsidRPr="00322807">
        <w:rPr>
          <w:lang w:val="en-US"/>
        </w:rPr>
        <w:t>.</w:t>
      </w:r>
    </w:p>
    <w:p w14:paraId="7ED14453" w14:textId="5985852E" w:rsidR="00496BB4" w:rsidRPr="00322807" w:rsidRDefault="001D07C2" w:rsidP="00E67334">
      <w:pPr>
        <w:pStyle w:val="book"/>
        <w:rPr>
          <w:lang w:val="en-US"/>
        </w:rPr>
      </w:pPr>
      <w:r w:rsidRPr="00322807">
        <w:rPr>
          <w:lang w:val="en-US"/>
        </w:rPr>
        <w:t>6. </w:t>
      </w:r>
      <w:r w:rsidR="00496BB4" w:rsidRPr="00322807">
        <w:rPr>
          <w:lang w:val="en-US"/>
        </w:rPr>
        <w:t xml:space="preserve">Reisig W. Understanding Petri nets: modeling techniques, analysis methods, case studies. – Berlin : Springer, 2013. – 222 </w:t>
      </w:r>
      <w:r w:rsidR="00496BB4" w:rsidRPr="00322807">
        <w:t>с</w:t>
      </w:r>
      <w:r w:rsidR="00496BB4" w:rsidRPr="00322807">
        <w:rPr>
          <w:lang w:val="en-US"/>
        </w:rPr>
        <w:t>.</w:t>
      </w:r>
    </w:p>
    <w:p w14:paraId="3D372268" w14:textId="1AF0709E" w:rsidR="00496BB4" w:rsidRPr="00322807" w:rsidRDefault="001D07C2" w:rsidP="00E67334">
      <w:pPr>
        <w:pStyle w:val="book"/>
        <w:rPr>
          <w:lang w:val="en-US"/>
        </w:rPr>
      </w:pPr>
      <w:r w:rsidRPr="00322807">
        <w:rPr>
          <w:lang w:val="en-US"/>
        </w:rPr>
        <w:t>7. </w:t>
      </w:r>
      <w:r w:rsidR="00496BB4" w:rsidRPr="00322807">
        <w:rPr>
          <w:lang w:val="en-US"/>
        </w:rPr>
        <w:t xml:space="preserve">Gomaa H. Designing software product lines with UML: from use cases to pattern-based software architectures. – Reading, MA : Addison-Wesley, 2004. – 512 </w:t>
      </w:r>
      <w:r w:rsidR="00496BB4" w:rsidRPr="00322807">
        <w:t>с</w:t>
      </w:r>
      <w:r w:rsidR="00496BB4" w:rsidRPr="00322807">
        <w:rPr>
          <w:lang w:val="en-US"/>
        </w:rPr>
        <w:t>.</w:t>
      </w:r>
    </w:p>
    <w:p w14:paraId="072FCC2C" w14:textId="2A72C1A3" w:rsidR="00496BB4" w:rsidRPr="00322807" w:rsidRDefault="001D07C2" w:rsidP="00E67334">
      <w:pPr>
        <w:pStyle w:val="book"/>
        <w:rPr>
          <w:lang w:val="en-US"/>
        </w:rPr>
      </w:pPr>
      <w:r w:rsidRPr="00322807">
        <w:rPr>
          <w:lang w:val="en-US"/>
        </w:rPr>
        <w:t>8. </w:t>
      </w:r>
      <w:r w:rsidR="00496BB4" w:rsidRPr="00322807">
        <w:rPr>
          <w:lang w:val="en-US"/>
        </w:rPr>
        <w:t xml:space="preserve">Sommerville I. Software engineering. 10th ed. – Harlow : Pearson, 2016. – 775 </w:t>
      </w:r>
      <w:r w:rsidR="00496BB4" w:rsidRPr="00322807">
        <w:t>с</w:t>
      </w:r>
      <w:r w:rsidR="00496BB4" w:rsidRPr="00322807">
        <w:rPr>
          <w:lang w:val="en-US"/>
        </w:rPr>
        <w:t>.</w:t>
      </w:r>
    </w:p>
    <w:p w14:paraId="4FB86609" w14:textId="3CF9E52D" w:rsidR="00496BB4" w:rsidRPr="00322807" w:rsidRDefault="001D07C2" w:rsidP="00E67334">
      <w:pPr>
        <w:pStyle w:val="book"/>
        <w:rPr>
          <w:lang w:val="en-US"/>
        </w:rPr>
      </w:pPr>
      <w:r w:rsidRPr="00322807">
        <w:rPr>
          <w:lang w:val="en-US"/>
        </w:rPr>
        <w:lastRenderedPageBreak/>
        <w:t>9. </w:t>
      </w:r>
      <w:r w:rsidR="00496BB4" w:rsidRPr="00322807">
        <w:rPr>
          <w:lang w:val="en-US"/>
        </w:rPr>
        <w:t xml:space="preserve">Gamma E. Design patterns: elements of reusable object-oriented software / E. Gamma, R. Helm, R. Johnson, J. </w:t>
      </w:r>
      <w:proofErr w:type="spellStart"/>
      <w:r w:rsidR="00496BB4" w:rsidRPr="00322807">
        <w:rPr>
          <w:lang w:val="en-US"/>
        </w:rPr>
        <w:t>Vlissides</w:t>
      </w:r>
      <w:proofErr w:type="spellEnd"/>
      <w:r w:rsidR="00496BB4" w:rsidRPr="00322807">
        <w:rPr>
          <w:lang w:val="en-US"/>
        </w:rPr>
        <w:t xml:space="preserve">. – Reading, MA : Addison-Wesley, 1995. – 395 </w:t>
      </w:r>
      <w:r w:rsidR="00496BB4" w:rsidRPr="00322807">
        <w:t>с</w:t>
      </w:r>
      <w:r w:rsidR="00496BB4" w:rsidRPr="00322807">
        <w:rPr>
          <w:lang w:val="en-US"/>
        </w:rPr>
        <w:t>.</w:t>
      </w:r>
    </w:p>
    <w:p w14:paraId="702F4DFE" w14:textId="3DE2A7F4" w:rsidR="00496BB4" w:rsidRPr="00322807" w:rsidRDefault="001D07C2" w:rsidP="00E67334">
      <w:pPr>
        <w:pStyle w:val="book"/>
        <w:rPr>
          <w:lang w:val="en-US"/>
        </w:rPr>
      </w:pPr>
      <w:r w:rsidRPr="00322807">
        <w:rPr>
          <w:lang w:val="en-US"/>
        </w:rPr>
        <w:t>10. </w:t>
      </w:r>
      <w:r w:rsidR="00496BB4" w:rsidRPr="00322807">
        <w:rPr>
          <w:lang w:val="en-US"/>
        </w:rPr>
        <w:t xml:space="preserve">Kruchten P. The rational unified process: an introduction. 3rd ed. – Reading, MA : Addison-Wesley, 2004. – 212 </w:t>
      </w:r>
      <w:r w:rsidR="00496BB4" w:rsidRPr="00322807">
        <w:t>с</w:t>
      </w:r>
      <w:r w:rsidR="00496BB4" w:rsidRPr="00322807">
        <w:rPr>
          <w:lang w:val="en-US"/>
        </w:rPr>
        <w:t>.</w:t>
      </w:r>
    </w:p>
    <w:p w14:paraId="61D00A99" w14:textId="3112D0CF" w:rsidR="00496BB4" w:rsidRPr="00322807" w:rsidRDefault="001D07C2" w:rsidP="00E67334">
      <w:pPr>
        <w:pStyle w:val="book"/>
        <w:rPr>
          <w:lang w:val="en-US"/>
        </w:rPr>
      </w:pPr>
      <w:r w:rsidRPr="00322807">
        <w:rPr>
          <w:lang w:val="en-US"/>
        </w:rPr>
        <w:t>11. </w:t>
      </w:r>
      <w:proofErr w:type="spellStart"/>
      <w:r w:rsidR="00496BB4" w:rsidRPr="00322807">
        <w:rPr>
          <w:lang w:val="en-US"/>
        </w:rPr>
        <w:t>Satyanarayanan</w:t>
      </w:r>
      <w:proofErr w:type="spellEnd"/>
      <w:r w:rsidR="00496BB4" w:rsidRPr="00322807">
        <w:rPr>
          <w:lang w:val="en-US"/>
        </w:rPr>
        <w:t xml:space="preserve"> M. Pervasive computing: vision and challenges // IEEE Personal Communications. – 2001. – Vol. 8, № 4. – P. 10–17.</w:t>
      </w:r>
    </w:p>
    <w:p w14:paraId="05337D35" w14:textId="76839CE0" w:rsidR="00496BB4" w:rsidRPr="00322807" w:rsidRDefault="001D07C2" w:rsidP="00E67334">
      <w:pPr>
        <w:pStyle w:val="book"/>
        <w:rPr>
          <w:lang w:val="en-US"/>
        </w:rPr>
      </w:pPr>
      <w:r w:rsidRPr="00322807">
        <w:rPr>
          <w:lang w:val="en-US"/>
        </w:rPr>
        <w:t>12. </w:t>
      </w:r>
      <w:proofErr w:type="spellStart"/>
      <w:r w:rsidR="00496BB4" w:rsidRPr="00322807">
        <w:rPr>
          <w:lang w:val="en-US"/>
        </w:rPr>
        <w:t>Szeliski</w:t>
      </w:r>
      <w:proofErr w:type="spellEnd"/>
      <w:r w:rsidR="00496BB4" w:rsidRPr="00322807">
        <w:rPr>
          <w:lang w:val="en-US"/>
        </w:rPr>
        <w:t xml:space="preserve"> R. Computer vision: algorithms and applications. 2nd ed. – Springer, 2022. – 950 </w:t>
      </w:r>
      <w:r w:rsidR="00496BB4" w:rsidRPr="00322807">
        <w:t>с</w:t>
      </w:r>
      <w:r w:rsidR="00496BB4" w:rsidRPr="00322807">
        <w:rPr>
          <w:lang w:val="en-US"/>
        </w:rPr>
        <w:t>.</w:t>
      </w:r>
    </w:p>
    <w:p w14:paraId="235703C4" w14:textId="03CF0CD0" w:rsidR="00496BB4" w:rsidRPr="00322807" w:rsidRDefault="001D07C2" w:rsidP="00E67334">
      <w:pPr>
        <w:pStyle w:val="book"/>
        <w:rPr>
          <w:lang w:val="en-US"/>
        </w:rPr>
      </w:pPr>
      <w:r w:rsidRPr="00322807">
        <w:rPr>
          <w:lang w:val="en-US"/>
        </w:rPr>
        <w:t>13. </w:t>
      </w:r>
      <w:r w:rsidR="00496BB4" w:rsidRPr="00322807">
        <w:rPr>
          <w:lang w:val="en-US"/>
        </w:rPr>
        <w:t xml:space="preserve">Goodfellow I. Deep learning / I. Goodfellow, Y. Bengio, A. Courville. – Cambridge, MA : MIT Press, 2016. – 775 </w:t>
      </w:r>
      <w:r w:rsidR="00496BB4" w:rsidRPr="00322807">
        <w:t>с</w:t>
      </w:r>
      <w:r w:rsidR="00496BB4" w:rsidRPr="00322807">
        <w:rPr>
          <w:lang w:val="en-US"/>
        </w:rPr>
        <w:t>.</w:t>
      </w:r>
    </w:p>
    <w:p w14:paraId="7541603D" w14:textId="56AD4162" w:rsidR="00496BB4" w:rsidRPr="00322807" w:rsidRDefault="001D07C2" w:rsidP="00E67334">
      <w:pPr>
        <w:pStyle w:val="book"/>
      </w:pPr>
      <w:r w:rsidRPr="00322807">
        <w:t>1</w:t>
      </w:r>
      <w:r w:rsidR="007E769F" w:rsidRPr="00322807">
        <w:t>4</w:t>
      </w:r>
      <w:r w:rsidRPr="00322807">
        <w:t>. </w:t>
      </w:r>
      <w:proofErr w:type="spellStart"/>
      <w:r w:rsidR="00496BB4" w:rsidRPr="00322807">
        <w:t>Куделев</w:t>
      </w:r>
      <w:proofErr w:type="spellEnd"/>
      <w:r w:rsidR="00496BB4" w:rsidRPr="00322807">
        <w:t xml:space="preserve"> А. В. Автоматизация разработки программного обеспечения на основе моделей UML : </w:t>
      </w:r>
      <w:proofErr w:type="spellStart"/>
      <w:r w:rsidR="00496BB4" w:rsidRPr="00322807">
        <w:t>дис</w:t>
      </w:r>
      <w:proofErr w:type="spellEnd"/>
      <w:r w:rsidR="00496BB4" w:rsidRPr="00322807">
        <w:t>. … канд. техн. наук. – М. : МГТУ им. Н. Э. Баумана, 2023. – 180 с.</w:t>
      </w:r>
    </w:p>
    <w:p w14:paraId="6815ED48" w14:textId="7FD2D638" w:rsidR="00496BB4" w:rsidRPr="00322807" w:rsidRDefault="00A8734F" w:rsidP="00E67334">
      <w:pPr>
        <w:pStyle w:val="book"/>
      </w:pPr>
      <w:r w:rsidRPr="00322807">
        <w:t>1</w:t>
      </w:r>
      <w:r w:rsidR="007E769F" w:rsidRPr="00322807">
        <w:t>5</w:t>
      </w:r>
      <w:r w:rsidRPr="00322807">
        <w:t>. </w:t>
      </w:r>
      <w:r w:rsidR="00496BB4" w:rsidRPr="00322807">
        <w:t>Иванов П. С. Распознавание структурных элементов блок-схем // Вестник МГТУ. Серия Приборостроение. – 2025. – № 1. – С. 23-34.</w:t>
      </w:r>
    </w:p>
    <w:p w14:paraId="2C3CDD5E" w14:textId="4E89181F" w:rsidR="00496BB4" w:rsidRPr="00322807" w:rsidRDefault="00A8734F" w:rsidP="00E67334">
      <w:pPr>
        <w:pStyle w:val="book"/>
      </w:pPr>
      <w:r w:rsidRPr="00322807">
        <w:t>1</w:t>
      </w:r>
      <w:r w:rsidR="007E769F" w:rsidRPr="00322807">
        <w:t>6</w:t>
      </w:r>
      <w:r w:rsidRPr="00322807">
        <w:t>. </w:t>
      </w:r>
      <w:r w:rsidR="00496BB4" w:rsidRPr="00322807">
        <w:t>Петрова Е. А. Генерация SQL-скриптов из ER-диаграмм с использованием компьютерного зрения // Программные продукты и системы. – 2024. – № 2. – С. 56-67.</w:t>
      </w:r>
    </w:p>
    <w:p w14:paraId="7D20E4DA" w14:textId="526DC8EF" w:rsidR="00496BB4" w:rsidRPr="00322807" w:rsidRDefault="00A8734F" w:rsidP="00E67334">
      <w:pPr>
        <w:pStyle w:val="book"/>
      </w:pPr>
      <w:r w:rsidRPr="00322807">
        <w:t>1</w:t>
      </w:r>
      <w:r w:rsidR="007E769F" w:rsidRPr="00322807">
        <w:t>7</w:t>
      </w:r>
      <w:r w:rsidRPr="00322807">
        <w:t>. </w:t>
      </w:r>
      <w:r w:rsidR="00496BB4" w:rsidRPr="00322807">
        <w:t>Смирнов А. Б. Моделирование бизнес-процессов в нотации BPMN 2.0. – СПб. : Питер, 2023. – 320 с.</w:t>
      </w:r>
    </w:p>
    <w:p w14:paraId="38B4DBD6" w14:textId="44C23561" w:rsidR="00493D96" w:rsidRPr="00496BB4" w:rsidRDefault="007E769F" w:rsidP="00E67334">
      <w:pPr>
        <w:pStyle w:val="book"/>
      </w:pPr>
      <w:r w:rsidRPr="00322807">
        <w:t>18</w:t>
      </w:r>
      <w:r w:rsidR="00A8734F" w:rsidRPr="00322807">
        <w:t>. </w:t>
      </w:r>
      <w:r w:rsidR="00496BB4" w:rsidRPr="00322807">
        <w:t>Ли Ч. Компьютерное зрение для анализа технической документации / Ч. Ли, М. Ким. – М. : ДМК Пресс, 2024. – 456 с.</w:t>
      </w:r>
      <w:r w:rsidR="00E67334" w:rsidRPr="00322807">
        <w:t xml:space="preserve"> </w:t>
      </w:r>
      <w:r w:rsidR="00493D96" w:rsidRPr="00322807">
        <w:br w:type="page"/>
      </w:r>
    </w:p>
    <w:p w14:paraId="0D626A1A" w14:textId="3B2AEDD6" w:rsidR="0002355F" w:rsidRPr="009A512D" w:rsidRDefault="0002355F" w:rsidP="007C65D0">
      <w:pPr>
        <w:pStyle w:val="a7"/>
        <w:pageBreakBefore/>
        <w:pBdr>
          <w:bottom w:val="single" w:sz="4" w:space="1" w:color="auto"/>
        </w:pBdr>
        <w:tabs>
          <w:tab w:val="clear" w:pos="3969"/>
          <w:tab w:val="left" w:pos="3828"/>
        </w:tabs>
        <w:spacing w:after="0"/>
        <w:outlineLvl w:val="0"/>
        <w:rPr>
          <w:spacing w:val="34"/>
        </w:rPr>
      </w:pPr>
      <w:r w:rsidRPr="0002355F">
        <w:rPr>
          <w:spacing w:val="34"/>
        </w:rPr>
        <w:lastRenderedPageBreak/>
        <w:t>ТЕХНОЛОГИИ</w:t>
      </w:r>
      <w:r w:rsidR="007213F3">
        <w:rPr>
          <w:spacing w:val="34"/>
        </w:rPr>
        <w:t xml:space="preserve"> </w:t>
      </w:r>
      <w:r w:rsidRPr="0002355F">
        <w:rPr>
          <w:spacing w:val="34"/>
        </w:rPr>
        <w:t>ПЕРЕДАЧИ</w:t>
      </w:r>
      <w:r w:rsidR="007213F3">
        <w:rPr>
          <w:spacing w:val="34"/>
        </w:rPr>
        <w:t xml:space="preserve"> </w:t>
      </w:r>
      <w:r w:rsidRPr="0002355F">
        <w:rPr>
          <w:spacing w:val="34"/>
        </w:rPr>
        <w:t>И</w:t>
      </w:r>
      <w:r w:rsidR="007213F3">
        <w:rPr>
          <w:spacing w:val="34"/>
        </w:rPr>
        <w:t xml:space="preserve"> </w:t>
      </w:r>
      <w:r w:rsidRPr="0002355F">
        <w:rPr>
          <w:spacing w:val="34"/>
        </w:rPr>
        <w:t>ОБРАБОТКИ</w:t>
      </w:r>
      <w:r w:rsidR="007213F3">
        <w:rPr>
          <w:spacing w:val="34"/>
        </w:rPr>
        <w:t xml:space="preserve"> </w:t>
      </w:r>
      <w:r w:rsidRPr="0002355F">
        <w:rPr>
          <w:spacing w:val="34"/>
        </w:rPr>
        <w:t>ИНФОРМАЦИИ</w:t>
      </w:r>
    </w:p>
    <w:p w14:paraId="138D1441" w14:textId="77777777" w:rsidR="00B21962" w:rsidRPr="009A512D" w:rsidRDefault="00B21962" w:rsidP="007C65D0">
      <w:pPr>
        <w:widowControl w:val="0"/>
        <w:spacing w:after="120"/>
        <w:jc w:val="center"/>
        <w:rPr>
          <w:b/>
          <w:sz w:val="22"/>
          <w:szCs w:val="22"/>
        </w:rPr>
      </w:pPr>
    </w:p>
    <w:p w14:paraId="264ECCEB" w14:textId="3D85D94B" w:rsidR="00F67350" w:rsidRPr="009A512D" w:rsidRDefault="00F67350" w:rsidP="007C65D0">
      <w:pPr>
        <w:widowControl w:val="0"/>
        <w:spacing w:after="120"/>
        <w:jc w:val="center"/>
        <w:rPr>
          <w:b/>
          <w:sz w:val="22"/>
          <w:szCs w:val="22"/>
        </w:rPr>
      </w:pPr>
      <w:r w:rsidRPr="0002139A">
        <w:rPr>
          <w:b/>
          <w:sz w:val="22"/>
          <w:szCs w:val="22"/>
        </w:rPr>
        <w:t>СВЕДЕНИЯ</w:t>
      </w:r>
      <w:r w:rsidR="007213F3">
        <w:rPr>
          <w:b/>
          <w:sz w:val="22"/>
          <w:szCs w:val="22"/>
        </w:rPr>
        <w:t xml:space="preserve"> </w:t>
      </w:r>
      <w:r w:rsidRPr="0002139A">
        <w:rPr>
          <w:b/>
          <w:sz w:val="22"/>
          <w:szCs w:val="22"/>
        </w:rPr>
        <w:t>ОБ</w:t>
      </w:r>
      <w:r w:rsidR="007213F3">
        <w:rPr>
          <w:b/>
          <w:sz w:val="22"/>
          <w:szCs w:val="22"/>
        </w:rPr>
        <w:t xml:space="preserve"> </w:t>
      </w:r>
      <w:r w:rsidRPr="0002139A">
        <w:rPr>
          <w:b/>
          <w:sz w:val="22"/>
          <w:szCs w:val="22"/>
        </w:rPr>
        <w:t>АВТОРАХ</w:t>
      </w:r>
    </w:p>
    <w:p w14:paraId="38181BE7" w14:textId="77777777" w:rsidR="00F67350" w:rsidRPr="009A512D" w:rsidRDefault="00F67350" w:rsidP="007C65D0">
      <w:pPr>
        <w:widowControl w:val="0"/>
        <w:spacing w:after="120"/>
        <w:jc w:val="center"/>
        <w:rPr>
          <w:b/>
          <w:sz w:val="22"/>
          <w:szCs w:val="22"/>
        </w:rPr>
      </w:pPr>
    </w:p>
    <w:tbl>
      <w:tblPr>
        <w:tblW w:w="9204" w:type="dxa"/>
        <w:tblInd w:w="-5" w:type="dxa"/>
        <w:tblLook w:val="01E0" w:firstRow="1" w:lastRow="1" w:firstColumn="1" w:lastColumn="1" w:noHBand="0" w:noVBand="0"/>
      </w:tblPr>
      <w:tblGrid>
        <w:gridCol w:w="567"/>
        <w:gridCol w:w="3853"/>
        <w:gridCol w:w="4765"/>
        <w:gridCol w:w="19"/>
      </w:tblGrid>
      <w:tr w:rsidR="005C2BEB" w:rsidRPr="0002139A" w14:paraId="7CDF9B8B" w14:textId="77777777" w:rsidTr="00111E82">
        <w:trPr>
          <w:gridAfter w:val="1"/>
          <w:wAfter w:w="19" w:type="dxa"/>
          <w:cantSplit/>
          <w:trHeight w:val="1134"/>
        </w:trPr>
        <w:tc>
          <w:tcPr>
            <w:tcW w:w="567" w:type="dxa"/>
          </w:tcPr>
          <w:p w14:paraId="0FF3402B" w14:textId="77777777" w:rsidR="005C2BEB" w:rsidRPr="00085F1D" w:rsidRDefault="001C6492" w:rsidP="007C65D0">
            <w:pPr>
              <w:widowControl w:val="0"/>
              <w:spacing w:after="80"/>
              <w:rPr>
                <w:sz w:val="24"/>
                <w:szCs w:val="24"/>
                <w:lang w:val="en-US"/>
              </w:rPr>
            </w:pPr>
            <w:r w:rsidRPr="00085F1D">
              <w:rPr>
                <w:sz w:val="24"/>
                <w:szCs w:val="24"/>
                <w:lang w:val="en-US"/>
              </w:rPr>
              <w:t>1</w:t>
            </w:r>
            <w:r w:rsidR="005C2BEB" w:rsidRPr="00085F1D">
              <w:rPr>
                <w:sz w:val="24"/>
                <w:szCs w:val="24"/>
                <w:lang w:val="en-US"/>
              </w:rPr>
              <w:t>.</w:t>
            </w:r>
          </w:p>
        </w:tc>
        <w:tc>
          <w:tcPr>
            <w:tcW w:w="3853" w:type="dxa"/>
          </w:tcPr>
          <w:p w14:paraId="01F15D88" w14:textId="30041B7F" w:rsidR="005C2BEB" w:rsidRPr="00DC5525" w:rsidRDefault="00DC5525" w:rsidP="007C65D0">
            <w:pPr>
              <w:widowControl w:val="0"/>
              <w:spacing w:after="80"/>
              <w:rPr>
                <w:sz w:val="24"/>
                <w:szCs w:val="24"/>
                <w:lang w:val="en-US"/>
              </w:rPr>
            </w:pPr>
            <w:r w:rsidRPr="00DC5525">
              <w:rPr>
                <w:sz w:val="24"/>
                <w:szCs w:val="24"/>
              </w:rPr>
              <w:t>Ломако</w:t>
            </w:r>
            <w:r w:rsidR="007213F3">
              <w:rPr>
                <w:sz w:val="24"/>
                <w:szCs w:val="24"/>
              </w:rPr>
              <w:t xml:space="preserve"> </w:t>
            </w:r>
            <w:r w:rsidRPr="00DC5525">
              <w:rPr>
                <w:sz w:val="24"/>
                <w:szCs w:val="24"/>
              </w:rPr>
              <w:t>Александр</w:t>
            </w:r>
            <w:r w:rsidR="007213F3">
              <w:rPr>
                <w:sz w:val="24"/>
                <w:szCs w:val="24"/>
              </w:rPr>
              <w:t xml:space="preserve"> </w:t>
            </w:r>
            <w:r w:rsidRPr="00DC5525">
              <w:rPr>
                <w:sz w:val="24"/>
                <w:szCs w:val="24"/>
              </w:rPr>
              <w:t>Викторович</w:t>
            </w:r>
          </w:p>
        </w:tc>
        <w:tc>
          <w:tcPr>
            <w:tcW w:w="4765" w:type="dxa"/>
          </w:tcPr>
          <w:p w14:paraId="239DEED1" w14:textId="53D8DEF3" w:rsidR="005C2BEB" w:rsidRPr="0002139A" w:rsidRDefault="0052701D" w:rsidP="007C65D0">
            <w:pPr>
              <w:widowControl w:val="0"/>
              <w:spacing w:after="80"/>
              <w:ind w:left="139" w:hanging="139"/>
              <w:rPr>
                <w:sz w:val="24"/>
                <w:szCs w:val="24"/>
              </w:rPr>
            </w:pPr>
            <w:r w:rsidRPr="009A512D">
              <w:rPr>
                <w:sz w:val="24"/>
                <w:szCs w:val="24"/>
              </w:rPr>
              <w:t>–</w:t>
            </w:r>
            <w:r w:rsidR="007213F3">
              <w:rPr>
                <w:sz w:val="24"/>
                <w:szCs w:val="24"/>
              </w:rPr>
              <w:t xml:space="preserve"> </w:t>
            </w:r>
            <w:r w:rsidR="00851BAC" w:rsidRPr="00851BAC">
              <w:rPr>
                <w:sz w:val="24"/>
                <w:szCs w:val="24"/>
              </w:rPr>
              <w:t>кандидат технических наук, доцент, доцент</w:t>
            </w:r>
            <w:r w:rsidR="00851BAC">
              <w:rPr>
                <w:sz w:val="24"/>
                <w:szCs w:val="24"/>
              </w:rPr>
              <w:t xml:space="preserve"> </w:t>
            </w:r>
            <w:r w:rsidR="007D4FB8" w:rsidRPr="007D4FB8">
              <w:rPr>
                <w:sz w:val="24"/>
                <w:szCs w:val="24"/>
              </w:rPr>
              <w:t>кафедр</w:t>
            </w:r>
            <w:r w:rsidR="00851BAC">
              <w:rPr>
                <w:sz w:val="24"/>
                <w:szCs w:val="24"/>
              </w:rPr>
              <w:t>ы</w:t>
            </w:r>
            <w:r w:rsidR="007213F3">
              <w:rPr>
                <w:sz w:val="24"/>
                <w:szCs w:val="24"/>
              </w:rPr>
              <w:t xml:space="preserve"> </w:t>
            </w:r>
            <w:r w:rsidR="007D4FB8" w:rsidRPr="007D4FB8">
              <w:rPr>
                <w:sz w:val="24"/>
                <w:szCs w:val="24"/>
              </w:rPr>
              <w:t>информационных</w:t>
            </w:r>
            <w:r w:rsidR="007213F3">
              <w:rPr>
                <w:sz w:val="24"/>
                <w:szCs w:val="24"/>
              </w:rPr>
              <w:t xml:space="preserve"> </w:t>
            </w:r>
            <w:r w:rsidR="007D4FB8" w:rsidRPr="007D4FB8">
              <w:rPr>
                <w:sz w:val="24"/>
                <w:szCs w:val="24"/>
              </w:rPr>
              <w:t>технологий</w:t>
            </w:r>
            <w:r w:rsidR="007213F3">
              <w:rPr>
                <w:sz w:val="24"/>
                <w:szCs w:val="24"/>
              </w:rPr>
              <w:t xml:space="preserve"> </w:t>
            </w:r>
            <w:r w:rsidR="007D4FB8" w:rsidRPr="007D4FB8">
              <w:rPr>
                <w:sz w:val="24"/>
                <w:szCs w:val="24"/>
              </w:rPr>
              <w:t>автоматизированных</w:t>
            </w:r>
            <w:r w:rsidR="007213F3">
              <w:rPr>
                <w:sz w:val="24"/>
                <w:szCs w:val="24"/>
              </w:rPr>
              <w:t xml:space="preserve"> </w:t>
            </w:r>
            <w:r w:rsidR="007D4FB8" w:rsidRPr="007D4FB8">
              <w:rPr>
                <w:sz w:val="24"/>
                <w:szCs w:val="24"/>
              </w:rPr>
              <w:t>систем</w:t>
            </w:r>
            <w:r w:rsidR="007213F3">
              <w:rPr>
                <w:sz w:val="24"/>
                <w:szCs w:val="24"/>
              </w:rPr>
              <w:t xml:space="preserve"> </w:t>
            </w:r>
            <w:r w:rsidR="007D4FB8" w:rsidRPr="007D4FB8">
              <w:rPr>
                <w:sz w:val="24"/>
                <w:szCs w:val="24"/>
              </w:rPr>
              <w:t>БГУИР</w:t>
            </w:r>
          </w:p>
        </w:tc>
      </w:tr>
      <w:tr w:rsidR="005C2BEB" w:rsidRPr="0002139A" w14:paraId="32686A1E" w14:textId="77777777" w:rsidTr="00111E82">
        <w:trPr>
          <w:cantSplit/>
          <w:trHeight w:val="1134"/>
        </w:trPr>
        <w:tc>
          <w:tcPr>
            <w:tcW w:w="567" w:type="dxa"/>
          </w:tcPr>
          <w:p w14:paraId="295F2F9D" w14:textId="77777777" w:rsidR="005C2BEB" w:rsidRPr="0002139A" w:rsidRDefault="001C6492" w:rsidP="007C65D0">
            <w:pPr>
              <w:widowControl w:val="0"/>
              <w:spacing w:after="80"/>
              <w:rPr>
                <w:sz w:val="24"/>
                <w:szCs w:val="24"/>
              </w:rPr>
            </w:pPr>
            <w:r>
              <w:rPr>
                <w:sz w:val="24"/>
                <w:szCs w:val="24"/>
              </w:rPr>
              <w:t>2</w:t>
            </w:r>
            <w:r w:rsidR="005C2BEB" w:rsidRPr="0002139A">
              <w:rPr>
                <w:sz w:val="24"/>
                <w:szCs w:val="24"/>
              </w:rPr>
              <w:t>.</w:t>
            </w:r>
          </w:p>
        </w:tc>
        <w:tc>
          <w:tcPr>
            <w:tcW w:w="3853" w:type="dxa"/>
          </w:tcPr>
          <w:p w14:paraId="43B26749" w14:textId="0E28D7BA" w:rsidR="005C2BEB" w:rsidRPr="0002139A" w:rsidRDefault="005B63BA" w:rsidP="007C65D0">
            <w:pPr>
              <w:widowControl w:val="0"/>
              <w:spacing w:after="80"/>
              <w:rPr>
                <w:sz w:val="24"/>
                <w:szCs w:val="24"/>
              </w:rPr>
            </w:pPr>
            <w:r w:rsidRPr="005B63BA">
              <w:rPr>
                <w:sz w:val="24"/>
                <w:szCs w:val="24"/>
              </w:rPr>
              <w:t>Хаджинова</w:t>
            </w:r>
            <w:r w:rsidR="007213F3">
              <w:rPr>
                <w:sz w:val="24"/>
                <w:szCs w:val="24"/>
              </w:rPr>
              <w:t xml:space="preserve"> </w:t>
            </w:r>
            <w:r w:rsidRPr="005B63BA">
              <w:rPr>
                <w:sz w:val="24"/>
                <w:szCs w:val="24"/>
              </w:rPr>
              <w:t>Ксения</w:t>
            </w:r>
            <w:r w:rsidR="007213F3">
              <w:rPr>
                <w:sz w:val="24"/>
                <w:szCs w:val="24"/>
              </w:rPr>
              <w:t xml:space="preserve"> </w:t>
            </w:r>
            <w:r w:rsidRPr="005B63BA">
              <w:rPr>
                <w:sz w:val="24"/>
                <w:szCs w:val="24"/>
              </w:rPr>
              <w:t>А</w:t>
            </w:r>
            <w:r>
              <w:rPr>
                <w:sz w:val="24"/>
                <w:szCs w:val="24"/>
              </w:rPr>
              <w:t>лександровна</w:t>
            </w:r>
          </w:p>
        </w:tc>
        <w:tc>
          <w:tcPr>
            <w:tcW w:w="4784" w:type="dxa"/>
            <w:gridSpan w:val="2"/>
          </w:tcPr>
          <w:p w14:paraId="624DD306" w14:textId="0C71034F" w:rsidR="007D4FB8" w:rsidRDefault="0052701D" w:rsidP="007C65D0">
            <w:pPr>
              <w:widowControl w:val="0"/>
              <w:spacing w:after="80"/>
              <w:ind w:left="139" w:hanging="139"/>
              <w:rPr>
                <w:sz w:val="24"/>
                <w:szCs w:val="24"/>
              </w:rPr>
            </w:pPr>
            <w:r>
              <w:rPr>
                <w:sz w:val="24"/>
                <w:szCs w:val="24"/>
              </w:rPr>
              <w:t>–</w:t>
            </w:r>
            <w:r w:rsidR="007213F3">
              <w:rPr>
                <w:sz w:val="24"/>
                <w:szCs w:val="24"/>
              </w:rPr>
              <w:t xml:space="preserve"> </w:t>
            </w:r>
            <w:r w:rsidR="009028DB" w:rsidRPr="009028DB">
              <w:rPr>
                <w:sz w:val="24"/>
                <w:szCs w:val="24"/>
              </w:rPr>
              <w:t>студентка факультета информационных технологий и управления БГУИР</w:t>
            </w:r>
          </w:p>
          <w:p w14:paraId="2E313FC6" w14:textId="5EA583B7" w:rsidR="005C2BEB" w:rsidRPr="0002139A" w:rsidRDefault="005C2BEB" w:rsidP="007D4FB8">
            <w:pPr>
              <w:widowControl w:val="0"/>
              <w:spacing w:after="80"/>
              <w:rPr>
                <w:sz w:val="24"/>
                <w:szCs w:val="24"/>
              </w:rPr>
            </w:pPr>
          </w:p>
        </w:tc>
      </w:tr>
    </w:tbl>
    <w:p w14:paraId="6ABBDCE8" w14:textId="77777777" w:rsidR="00B15205" w:rsidRDefault="00B15205" w:rsidP="007D4FB8"/>
    <w:sectPr w:rsidR="00B15205" w:rsidSect="00226D19">
      <w:headerReference w:type="even" r:id="rId11"/>
      <w:headerReference w:type="default" r:id="rId12"/>
      <w:footerReference w:type="even" r:id="rId13"/>
      <w:footerReference w:type="default" r:id="rId14"/>
      <w:pgSz w:w="11909" w:h="16834" w:code="9"/>
      <w:pgMar w:top="1418" w:right="1418" w:bottom="1418" w:left="1418" w:header="680" w:footer="737" w:gutter="0"/>
      <w:pgNumType w:start="1"/>
      <w:cols w:space="720"/>
      <w:docGrid w:linePitch="6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0F206" w14:textId="77777777" w:rsidR="00AA504E" w:rsidRPr="00FA7928" w:rsidRDefault="00AA504E" w:rsidP="00FA7928">
      <w:pPr>
        <w:pStyle w:val="ac"/>
      </w:pPr>
    </w:p>
    <w:p w14:paraId="5FA1B7F4" w14:textId="77777777" w:rsidR="00AA504E" w:rsidRDefault="00AA504E"/>
    <w:p w14:paraId="5A1AFB82" w14:textId="77777777" w:rsidR="00AA504E" w:rsidRDefault="00AA504E"/>
    <w:p w14:paraId="582F8B55" w14:textId="77777777" w:rsidR="00AA504E" w:rsidRDefault="00AA504E"/>
  </w:endnote>
  <w:endnote w:type="continuationSeparator" w:id="0">
    <w:p w14:paraId="4E00EA9E" w14:textId="77777777" w:rsidR="00AA504E" w:rsidRPr="00FA7928" w:rsidRDefault="00AA504E" w:rsidP="00FA7928">
      <w:pPr>
        <w:pStyle w:val="ac"/>
      </w:pPr>
    </w:p>
    <w:p w14:paraId="14357B9A" w14:textId="77777777" w:rsidR="00AA504E" w:rsidRDefault="00AA504E"/>
    <w:p w14:paraId="62D3925E" w14:textId="77777777" w:rsidR="00AA504E" w:rsidRDefault="00AA504E"/>
    <w:p w14:paraId="69A30EAA" w14:textId="77777777" w:rsidR="00AA504E" w:rsidRDefault="00AA50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Batang">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00000003" w:usb1="00000000" w:usb2="00000000" w:usb3="00000000" w:csb0="00000001" w:csb1="00000000"/>
  </w:font>
  <w:font w:name="NTTimes/Cyrillic">
    <w:altName w:val="Times New Roman"/>
    <w:charset w:val="00"/>
    <w:family w:val="auto"/>
    <w:pitch w:val="variable"/>
    <w:sig w:usb0="00000003" w:usb1="00000000" w:usb2="00000000" w:usb3="00000000" w:csb0="00000001" w:csb1="00000000"/>
  </w:font>
  <w:font w:name="TimesNewRoman">
    <w:altName w:val="Yu Gothic"/>
    <w:panose1 w:val="00000000000000000000"/>
    <w:charset w:val="80"/>
    <w:family w:val="auto"/>
    <w:notTrueType/>
    <w:pitch w:val="default"/>
    <w:sig w:usb0="00000000"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Liberation Sans">
    <w:altName w:val="Times New Roman"/>
    <w:panose1 w:val="00000000000000000000"/>
    <w:charset w:val="00"/>
    <w:family w:val="roman"/>
    <w:notTrueType/>
    <w:pitch w:val="default"/>
  </w:font>
  <w:font w:name="DejaVu Sans">
    <w:charset w:val="CC"/>
    <w:family w:val="swiss"/>
    <w:pitch w:val="variable"/>
    <w:sig w:usb0="E7002EFF" w:usb1="D200FDFF" w:usb2="0A246029" w:usb3="00000000" w:csb0="000001FF" w:csb1="00000000"/>
  </w:font>
  <w:font w:name="Lohit Hindi">
    <w:charset w:val="80"/>
    <w:family w:val="auto"/>
    <w:pitch w:val="variable"/>
  </w:font>
  <w:font w:name="Courier">
    <w:panose1 w:val="020703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Liberation Serif">
    <w:altName w:val="MS PMincho"/>
    <w:panose1 w:val="00000000000000000000"/>
    <w:charset w:val="00"/>
    <w:family w:val="roman"/>
    <w:notTrueType/>
    <w:pitch w:val="default"/>
  </w:font>
  <w:font w:name="CMR9">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88609" w14:textId="77777777" w:rsidR="001F414E" w:rsidRDefault="001F414E" w:rsidP="00733BC2">
    <w:pPr>
      <w:pStyle w:val="ac"/>
      <w:jc w:val="left"/>
    </w:pPr>
    <w:r>
      <w:rPr>
        <w:rStyle w:val="ab"/>
        <w:i w:val="0"/>
        <w:iCs/>
      </w:rPr>
      <w:fldChar w:fldCharType="begin"/>
    </w:r>
    <w:r>
      <w:rPr>
        <w:rStyle w:val="ab"/>
        <w:i w:val="0"/>
        <w:iCs/>
      </w:rPr>
      <w:instrText xml:space="preserve"> PAGE </w:instrText>
    </w:r>
    <w:r>
      <w:rPr>
        <w:rStyle w:val="ab"/>
        <w:i w:val="0"/>
        <w:iCs/>
      </w:rPr>
      <w:fldChar w:fldCharType="separate"/>
    </w:r>
    <w:r w:rsidR="00415C3C">
      <w:rPr>
        <w:rStyle w:val="ab"/>
        <w:i w:val="0"/>
        <w:iCs/>
        <w:noProof/>
      </w:rPr>
      <w:t>4</w:t>
    </w:r>
    <w:r>
      <w:rPr>
        <w:rStyle w:val="ab"/>
        <w:i w:val="0"/>
        <w:i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8A3D2" w14:textId="77777777" w:rsidR="001F414E" w:rsidRDefault="001F414E" w:rsidP="009711F0">
    <w:pPr>
      <w:pStyle w:val="ac"/>
    </w:pPr>
    <w:r>
      <w:rPr>
        <w:rStyle w:val="ab"/>
        <w:i w:val="0"/>
        <w:iCs/>
      </w:rPr>
      <w:fldChar w:fldCharType="begin"/>
    </w:r>
    <w:r>
      <w:rPr>
        <w:rStyle w:val="ab"/>
        <w:i w:val="0"/>
        <w:iCs/>
      </w:rPr>
      <w:instrText xml:space="preserve"> PAGE </w:instrText>
    </w:r>
    <w:r>
      <w:rPr>
        <w:rStyle w:val="ab"/>
        <w:i w:val="0"/>
        <w:iCs/>
      </w:rPr>
      <w:fldChar w:fldCharType="separate"/>
    </w:r>
    <w:r w:rsidR="0072302B">
      <w:rPr>
        <w:rStyle w:val="ab"/>
        <w:i w:val="0"/>
        <w:iCs/>
        <w:noProof/>
      </w:rPr>
      <w:t>1</w:t>
    </w:r>
    <w:r>
      <w:rPr>
        <w:rStyle w:val="ab"/>
        <w:i w:val="0"/>
        <w:i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71DEA" w14:textId="77777777" w:rsidR="00AA504E" w:rsidRDefault="00AA504E">
      <w:r>
        <w:separator/>
      </w:r>
    </w:p>
    <w:p w14:paraId="5DC393FD" w14:textId="77777777" w:rsidR="00AA504E" w:rsidRDefault="00AA504E"/>
    <w:p w14:paraId="33114606" w14:textId="77777777" w:rsidR="00AA504E" w:rsidRDefault="00AA504E"/>
    <w:p w14:paraId="38B82A59" w14:textId="77777777" w:rsidR="00AA504E" w:rsidRDefault="00AA504E"/>
    <w:p w14:paraId="0C3D6DD4" w14:textId="77777777" w:rsidR="00AA504E" w:rsidRDefault="00AA504E"/>
  </w:footnote>
  <w:footnote w:type="continuationSeparator" w:id="0">
    <w:p w14:paraId="5E3DAFC3" w14:textId="77777777" w:rsidR="00AA504E" w:rsidRDefault="00AA504E">
      <w:r>
        <w:continuationSeparator/>
      </w:r>
    </w:p>
    <w:p w14:paraId="7F8CAAB2" w14:textId="77777777" w:rsidR="00AA504E" w:rsidRDefault="00AA504E"/>
    <w:p w14:paraId="527D6D38" w14:textId="77777777" w:rsidR="00AA504E" w:rsidRDefault="00AA504E"/>
    <w:p w14:paraId="30D3CF3E" w14:textId="77777777" w:rsidR="00AA504E" w:rsidRDefault="00AA504E"/>
    <w:p w14:paraId="48C24574" w14:textId="77777777" w:rsidR="00AA504E" w:rsidRDefault="00AA504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6B944" w14:textId="77777777" w:rsidR="001F414E" w:rsidRDefault="001F414E">
    <w:pPr>
      <w:pStyle w:val="a7"/>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79068" w14:textId="77777777" w:rsidR="001F414E" w:rsidRPr="00733BC2" w:rsidRDefault="001F414E" w:rsidP="00733BC2">
    <w:pPr>
      <w:pStyle w:val="a7"/>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B620C0"/>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0C266068"/>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0A804C22"/>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475AC196"/>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D00AABC8"/>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33E493C"/>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040B0"/>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11A604C"/>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4446092"/>
    <w:lvl w:ilvl="0">
      <w:start w:val="1"/>
      <w:numFmt w:val="decimal"/>
      <w:pStyle w:val="a"/>
      <w:lvlText w:val="%1."/>
      <w:lvlJc w:val="left"/>
      <w:pPr>
        <w:tabs>
          <w:tab w:val="num" w:pos="360"/>
        </w:tabs>
        <w:ind w:left="360" w:hanging="360"/>
      </w:pPr>
    </w:lvl>
  </w:abstractNum>
  <w:abstractNum w:abstractNumId="9" w15:restartNumberingAfterBreak="0">
    <w:nsid w:val="FFFFFFFB"/>
    <w:multiLevelType w:val="multilevel"/>
    <w:tmpl w:val="FFFFFFFF"/>
    <w:lvl w:ilvl="0">
      <w:start w:val="1"/>
      <w:numFmt w:val="decimal"/>
      <w:lvlText w:val="%1"/>
      <w:legacy w:legacy="1" w:legacySpace="144" w:legacyIndent="360"/>
      <w:lvlJc w:val="left"/>
      <w:pPr>
        <w:ind w:left="360" w:hanging="360"/>
      </w:pPr>
    </w:lvl>
    <w:lvl w:ilvl="1">
      <w:start w:val="1"/>
      <w:numFmt w:val="decimal"/>
      <w:lvlText w:val="%1.%2"/>
      <w:legacy w:legacy="1" w:legacySpace="144" w:legacyIndent="504"/>
      <w:lvlJc w:val="left"/>
      <w:pPr>
        <w:ind w:left="504" w:hanging="504"/>
      </w:pPr>
    </w:lvl>
    <w:lvl w:ilvl="2">
      <w:start w:val="1"/>
      <w:numFmt w:val="decimal"/>
      <w:pStyle w:val="31"/>
      <w:lvlText w:val="%1.%2.%3"/>
      <w:legacy w:legacy="1" w:legacySpace="144" w:legacyIndent="648"/>
      <w:lvlJc w:val="left"/>
      <w:pPr>
        <w:ind w:left="648" w:hanging="648"/>
      </w:pPr>
    </w:lvl>
    <w:lvl w:ilvl="3">
      <w:start w:val="1"/>
      <w:numFmt w:val="decimal"/>
      <w:pStyle w:val="41"/>
      <w:lvlText w:val="%1.%2.%3.%4"/>
      <w:legacy w:legacy="1" w:legacySpace="144" w:legacyIndent="0"/>
      <w:lvlJc w:val="left"/>
      <w:pPr>
        <w:ind w:left="1512" w:firstLine="0"/>
      </w:pPr>
    </w:lvl>
    <w:lvl w:ilvl="4">
      <w:start w:val="1"/>
      <w:numFmt w:val="decimal"/>
      <w:pStyle w:val="51"/>
      <w:lvlText w:val="%1.%2.%3.%4.%5"/>
      <w:legacy w:legacy="1" w:legacySpace="144" w:legacyIndent="0"/>
      <w:lvlJc w:val="left"/>
      <w:pPr>
        <w:ind w:left="1512" w:firstLine="0"/>
      </w:pPr>
    </w:lvl>
    <w:lvl w:ilvl="5">
      <w:start w:val="1"/>
      <w:numFmt w:val="decimal"/>
      <w:pStyle w:val="6"/>
      <w:lvlText w:val="%1.%2.%3.%4.%5.%6"/>
      <w:legacy w:legacy="1" w:legacySpace="144" w:legacyIndent="0"/>
      <w:lvlJc w:val="left"/>
      <w:pPr>
        <w:ind w:left="1512" w:firstLine="0"/>
      </w:pPr>
    </w:lvl>
    <w:lvl w:ilvl="6">
      <w:start w:val="1"/>
      <w:numFmt w:val="decimal"/>
      <w:pStyle w:val="7"/>
      <w:lvlText w:val="%1.%2.%3.%4.%5.%6.%7"/>
      <w:legacy w:legacy="1" w:legacySpace="144" w:legacyIndent="0"/>
      <w:lvlJc w:val="left"/>
      <w:pPr>
        <w:ind w:left="1512" w:firstLine="0"/>
      </w:pPr>
    </w:lvl>
    <w:lvl w:ilvl="7">
      <w:start w:val="1"/>
      <w:numFmt w:val="decimal"/>
      <w:pStyle w:val="8"/>
      <w:lvlText w:val="%1.%2.%3.%4.%5.%6.%7.%8"/>
      <w:legacy w:legacy="1" w:legacySpace="144" w:legacyIndent="0"/>
      <w:lvlJc w:val="left"/>
      <w:pPr>
        <w:ind w:left="1512" w:firstLine="0"/>
      </w:pPr>
    </w:lvl>
    <w:lvl w:ilvl="8">
      <w:start w:val="1"/>
      <w:numFmt w:val="decimal"/>
      <w:pStyle w:val="9"/>
      <w:lvlText w:val="%1.%2.%3.%4.%5.%6.%7.%8.%9"/>
      <w:legacy w:legacy="1" w:legacySpace="144" w:legacyIndent="0"/>
      <w:lvlJc w:val="left"/>
      <w:pPr>
        <w:ind w:left="1512" w:firstLine="0"/>
      </w:pPr>
    </w:lvl>
  </w:abstractNum>
  <w:abstractNum w:abstractNumId="10" w15:restartNumberingAfterBreak="0">
    <w:nsid w:val="00000001"/>
    <w:multiLevelType w:val="multilevel"/>
    <w:tmpl w:val="00000001"/>
    <w:name w:val="WW8Num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00000002"/>
    <w:multiLevelType w:val="singleLevel"/>
    <w:tmpl w:val="00000002"/>
    <w:name w:val="WW8Num2"/>
    <w:lvl w:ilvl="0">
      <w:start w:val="1"/>
      <w:numFmt w:val="decimal"/>
      <w:lvlText w:val="%1."/>
      <w:lvlJc w:val="left"/>
      <w:pPr>
        <w:tabs>
          <w:tab w:val="num" w:pos="720"/>
        </w:tabs>
        <w:ind w:left="720" w:hanging="360"/>
      </w:pPr>
      <w:rPr>
        <w:i w:val="0"/>
      </w:rPr>
    </w:lvl>
  </w:abstractNum>
  <w:abstractNum w:abstractNumId="12" w15:restartNumberingAfterBreak="0">
    <w:nsid w:val="00000003"/>
    <w:multiLevelType w:val="multilevel"/>
    <w:tmpl w:val="00000003"/>
    <w:name w:val="WW8Num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14" w15:restartNumberingAfterBreak="0">
    <w:nsid w:val="00000005"/>
    <w:multiLevelType w:val="singleLevel"/>
    <w:tmpl w:val="00000005"/>
    <w:name w:val="WW8Num5"/>
    <w:lvl w:ilvl="0">
      <w:start w:val="1"/>
      <w:numFmt w:val="bullet"/>
      <w:lvlText w:val=""/>
      <w:lvlJc w:val="left"/>
      <w:pPr>
        <w:tabs>
          <w:tab w:val="num" w:pos="679"/>
        </w:tabs>
        <w:ind w:left="679" w:hanging="360"/>
      </w:pPr>
      <w:rPr>
        <w:rFonts w:ascii="Wingdings" w:hAnsi="Wingdings"/>
      </w:rPr>
    </w:lvl>
  </w:abstractNum>
  <w:abstractNum w:abstractNumId="15" w15:restartNumberingAfterBreak="0">
    <w:nsid w:val="00000006"/>
    <w:multiLevelType w:val="singleLevel"/>
    <w:tmpl w:val="00000006"/>
    <w:name w:val="WW8Num6"/>
    <w:lvl w:ilvl="0">
      <w:start w:val="1"/>
      <w:numFmt w:val="bullet"/>
      <w:lvlText w:val=""/>
      <w:lvlJc w:val="left"/>
      <w:pPr>
        <w:tabs>
          <w:tab w:val="num" w:pos="720"/>
        </w:tabs>
        <w:ind w:left="720" w:hanging="360"/>
      </w:pPr>
      <w:rPr>
        <w:rFonts w:ascii="Wingdings" w:hAnsi="Wingdings"/>
      </w:rPr>
    </w:lvl>
  </w:abstractNum>
  <w:abstractNum w:abstractNumId="16" w15:restartNumberingAfterBreak="0">
    <w:nsid w:val="01BB0C2F"/>
    <w:multiLevelType w:val="multilevel"/>
    <w:tmpl w:val="3AF0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22576FE"/>
    <w:multiLevelType w:val="multilevel"/>
    <w:tmpl w:val="5D0E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498605C"/>
    <w:multiLevelType w:val="multilevel"/>
    <w:tmpl w:val="0BCC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4BE2020"/>
    <w:multiLevelType w:val="multilevel"/>
    <w:tmpl w:val="6A2A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7DF2819"/>
    <w:multiLevelType w:val="multilevel"/>
    <w:tmpl w:val="075A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8512AC9"/>
    <w:multiLevelType w:val="multilevel"/>
    <w:tmpl w:val="448C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8D21891"/>
    <w:multiLevelType w:val="multilevel"/>
    <w:tmpl w:val="331E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9165142"/>
    <w:multiLevelType w:val="multilevel"/>
    <w:tmpl w:val="0C50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9861A0B"/>
    <w:multiLevelType w:val="multilevel"/>
    <w:tmpl w:val="BD724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9B75288"/>
    <w:multiLevelType w:val="multilevel"/>
    <w:tmpl w:val="C406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A521E62"/>
    <w:multiLevelType w:val="multilevel"/>
    <w:tmpl w:val="AD922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A76049B"/>
    <w:multiLevelType w:val="multilevel"/>
    <w:tmpl w:val="B5C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E144E62"/>
    <w:multiLevelType w:val="multilevel"/>
    <w:tmpl w:val="8B50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E586DC8"/>
    <w:multiLevelType w:val="hybridMultilevel"/>
    <w:tmpl w:val="D81C6B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10EA26B8"/>
    <w:multiLevelType w:val="multilevel"/>
    <w:tmpl w:val="3AA433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29044D0"/>
    <w:multiLevelType w:val="multilevel"/>
    <w:tmpl w:val="2376D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35845B8"/>
    <w:multiLevelType w:val="multilevel"/>
    <w:tmpl w:val="B796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37E6C7D"/>
    <w:multiLevelType w:val="multilevel"/>
    <w:tmpl w:val="A822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55E7D26"/>
    <w:multiLevelType w:val="multilevel"/>
    <w:tmpl w:val="0150B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5E22D34"/>
    <w:multiLevelType w:val="hybridMultilevel"/>
    <w:tmpl w:val="C6ECD1A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6" w15:restartNumberingAfterBreak="0">
    <w:nsid w:val="15FD455F"/>
    <w:multiLevelType w:val="multilevel"/>
    <w:tmpl w:val="2A98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ADB0267"/>
    <w:multiLevelType w:val="multilevel"/>
    <w:tmpl w:val="AEF0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7D5395"/>
    <w:multiLevelType w:val="multilevel"/>
    <w:tmpl w:val="0414BD64"/>
    <w:lvl w:ilvl="0">
      <w:start w:val="1"/>
      <w:numFmt w:val="decimal"/>
      <w:lvlText w:val="%1"/>
      <w:lvlJc w:val="left"/>
      <w:pPr>
        <w:tabs>
          <w:tab w:val="num" w:pos="927"/>
        </w:tabs>
        <w:ind w:left="927" w:hanging="360"/>
      </w:pPr>
      <w:rPr>
        <w:rFonts w:hint="default"/>
      </w:rPr>
    </w:lvl>
    <w:lvl w:ilvl="1">
      <w:start w:val="1"/>
      <w:numFmt w:val="decimal"/>
      <w:pStyle w:val="ArticleHeading2numbered"/>
      <w:lvlText w:val="%1.%2"/>
      <w:lvlJc w:val="left"/>
      <w:pPr>
        <w:tabs>
          <w:tab w:val="num" w:pos="1359"/>
        </w:tabs>
        <w:ind w:left="1359" w:hanging="432"/>
      </w:pPr>
      <w:rPr>
        <w:rFonts w:hint="default"/>
      </w:rPr>
    </w:lvl>
    <w:lvl w:ilvl="2">
      <w:start w:val="1"/>
      <w:numFmt w:val="decimal"/>
      <w:lvlText w:val="%1.%2.%3."/>
      <w:lvlJc w:val="left"/>
      <w:pPr>
        <w:tabs>
          <w:tab w:val="num" w:pos="2007"/>
        </w:tabs>
        <w:ind w:left="1791" w:hanging="504"/>
      </w:pPr>
      <w:rPr>
        <w:rFonts w:hint="default"/>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39" w15:restartNumberingAfterBreak="0">
    <w:nsid w:val="1C6931D9"/>
    <w:multiLevelType w:val="multilevel"/>
    <w:tmpl w:val="4222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CFE7E4C"/>
    <w:multiLevelType w:val="multilevel"/>
    <w:tmpl w:val="DBDC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D1A158B"/>
    <w:multiLevelType w:val="multilevel"/>
    <w:tmpl w:val="70A2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0336F42"/>
    <w:multiLevelType w:val="multilevel"/>
    <w:tmpl w:val="0128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16C6935"/>
    <w:multiLevelType w:val="hybridMultilevel"/>
    <w:tmpl w:val="D4EE6AA4"/>
    <w:lvl w:ilvl="0" w:tplc="0419000F">
      <w:start w:val="1"/>
      <w:numFmt w:val="decimal"/>
      <w:lvlText w:val="%1."/>
      <w:lvlJc w:val="left"/>
      <w:pPr>
        <w:ind w:left="1089" w:hanging="360"/>
      </w:pPr>
    </w:lvl>
    <w:lvl w:ilvl="1" w:tplc="04190019">
      <w:start w:val="1"/>
      <w:numFmt w:val="lowerLetter"/>
      <w:lvlText w:val="%2."/>
      <w:lvlJc w:val="left"/>
      <w:pPr>
        <w:ind w:left="1809" w:hanging="360"/>
      </w:pPr>
    </w:lvl>
    <w:lvl w:ilvl="2" w:tplc="0419001B">
      <w:start w:val="1"/>
      <w:numFmt w:val="lowerRoman"/>
      <w:lvlText w:val="%3."/>
      <w:lvlJc w:val="right"/>
      <w:pPr>
        <w:ind w:left="2529" w:hanging="180"/>
      </w:pPr>
    </w:lvl>
    <w:lvl w:ilvl="3" w:tplc="0419000F">
      <w:start w:val="1"/>
      <w:numFmt w:val="decimal"/>
      <w:lvlText w:val="%4."/>
      <w:lvlJc w:val="left"/>
      <w:pPr>
        <w:ind w:left="3249" w:hanging="360"/>
      </w:pPr>
    </w:lvl>
    <w:lvl w:ilvl="4" w:tplc="04190019">
      <w:start w:val="1"/>
      <w:numFmt w:val="lowerLetter"/>
      <w:lvlText w:val="%5."/>
      <w:lvlJc w:val="left"/>
      <w:pPr>
        <w:ind w:left="3969" w:hanging="360"/>
      </w:pPr>
    </w:lvl>
    <w:lvl w:ilvl="5" w:tplc="0419001B">
      <w:start w:val="1"/>
      <w:numFmt w:val="lowerRoman"/>
      <w:lvlText w:val="%6."/>
      <w:lvlJc w:val="right"/>
      <w:pPr>
        <w:ind w:left="4689" w:hanging="180"/>
      </w:pPr>
    </w:lvl>
    <w:lvl w:ilvl="6" w:tplc="0419000F">
      <w:start w:val="1"/>
      <w:numFmt w:val="decimal"/>
      <w:lvlText w:val="%7."/>
      <w:lvlJc w:val="left"/>
      <w:pPr>
        <w:ind w:left="5409" w:hanging="360"/>
      </w:pPr>
    </w:lvl>
    <w:lvl w:ilvl="7" w:tplc="04190019">
      <w:start w:val="1"/>
      <w:numFmt w:val="lowerLetter"/>
      <w:lvlText w:val="%8."/>
      <w:lvlJc w:val="left"/>
      <w:pPr>
        <w:ind w:left="6129" w:hanging="360"/>
      </w:pPr>
    </w:lvl>
    <w:lvl w:ilvl="8" w:tplc="0419001B">
      <w:start w:val="1"/>
      <w:numFmt w:val="lowerRoman"/>
      <w:lvlText w:val="%9."/>
      <w:lvlJc w:val="right"/>
      <w:pPr>
        <w:ind w:left="6849" w:hanging="180"/>
      </w:pPr>
    </w:lvl>
  </w:abstractNum>
  <w:abstractNum w:abstractNumId="44" w15:restartNumberingAfterBreak="0">
    <w:nsid w:val="21C24A18"/>
    <w:multiLevelType w:val="multilevel"/>
    <w:tmpl w:val="93BC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6D165DD"/>
    <w:multiLevelType w:val="hybridMultilevel"/>
    <w:tmpl w:val="293429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2A873407"/>
    <w:multiLevelType w:val="multilevel"/>
    <w:tmpl w:val="597C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AEF54F4"/>
    <w:multiLevelType w:val="multilevel"/>
    <w:tmpl w:val="DA5EC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CA322AB"/>
    <w:multiLevelType w:val="multilevel"/>
    <w:tmpl w:val="E59AFD6E"/>
    <w:styleLink w:val="List1"/>
    <w:lvl w:ilvl="0">
      <w:start w:val="1"/>
      <w:numFmt w:val="decimal"/>
      <w:suff w:val="space"/>
      <w:lvlText w:val="%1)"/>
      <w:lvlJc w:val="left"/>
      <w:pPr>
        <w:ind w:left="0" w:firstLine="709"/>
      </w:pPr>
      <w:rPr>
        <w:rFonts w:hint="default"/>
      </w:rPr>
    </w:lvl>
    <w:lvl w:ilvl="1">
      <w:start w:val="1"/>
      <w:numFmt w:val="decimal"/>
      <w:suff w:val="space"/>
      <w:lvlText w:val="%1.%2)"/>
      <w:lvlJc w:val="left"/>
      <w:pPr>
        <w:ind w:left="0" w:firstLine="709"/>
      </w:pPr>
      <w:rPr>
        <w:rFonts w:hint="default"/>
      </w:rPr>
    </w:lvl>
    <w:lvl w:ilvl="2">
      <w:start w:val="1"/>
      <w:numFmt w:val="decimal"/>
      <w:suff w:val="space"/>
      <w:lvlText w:val="%1.%2.%3)"/>
      <w:lvlJc w:val="left"/>
      <w:pPr>
        <w:ind w:left="0" w:firstLine="709"/>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9" w15:restartNumberingAfterBreak="0">
    <w:nsid w:val="2CDB0414"/>
    <w:multiLevelType w:val="hybridMultilevel"/>
    <w:tmpl w:val="33A0E2A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2E792680"/>
    <w:multiLevelType w:val="multilevel"/>
    <w:tmpl w:val="92B0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E8674E3"/>
    <w:multiLevelType w:val="hybridMultilevel"/>
    <w:tmpl w:val="DDD85DEC"/>
    <w:lvl w:ilvl="0" w:tplc="FDECDAAC">
      <w:start w:val="1"/>
      <w:numFmt w:val="bullet"/>
      <w:pStyle w:val="1"/>
      <w:lvlText w:val="-"/>
      <w:lvlJc w:val="left"/>
      <w:pPr>
        <w:tabs>
          <w:tab w:val="num" w:pos="1287"/>
        </w:tabs>
        <w:ind w:left="1287" w:hanging="360"/>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2EE53E96"/>
    <w:multiLevelType w:val="multilevel"/>
    <w:tmpl w:val="87C8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FCE37EC"/>
    <w:multiLevelType w:val="multilevel"/>
    <w:tmpl w:val="4928E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FCF42C2"/>
    <w:multiLevelType w:val="multilevel"/>
    <w:tmpl w:val="92E6E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0D81502"/>
    <w:multiLevelType w:val="multilevel"/>
    <w:tmpl w:val="26F4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0E030D2"/>
    <w:multiLevelType w:val="multilevel"/>
    <w:tmpl w:val="3F12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2A34D31"/>
    <w:multiLevelType w:val="multilevel"/>
    <w:tmpl w:val="4FAC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CB1F24"/>
    <w:multiLevelType w:val="multilevel"/>
    <w:tmpl w:val="CA34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7002FF8"/>
    <w:multiLevelType w:val="hybridMultilevel"/>
    <w:tmpl w:val="FFA04DE8"/>
    <w:lvl w:ilvl="0" w:tplc="807C9542">
      <w:start w:val="1"/>
      <w:numFmt w:val="bullet"/>
      <w:lvlText w:val=""/>
      <w:lvlJc w:val="left"/>
      <w:pPr>
        <w:ind w:left="851" w:hanging="284"/>
      </w:pPr>
      <w:rPr>
        <w:rFonts w:ascii="Symbol" w:hAnsi="Symbol" w:hint="default"/>
      </w:rPr>
    </w:lvl>
    <w:lvl w:ilvl="1" w:tplc="04190019">
      <w:start w:val="1"/>
      <w:numFmt w:val="lowerLetter"/>
      <w:lvlText w:val="%2."/>
      <w:lvlJc w:val="left"/>
      <w:pPr>
        <w:ind w:left="2148" w:hanging="360"/>
      </w:pPr>
    </w:lvl>
    <w:lvl w:ilvl="2" w:tplc="0419001B">
      <w:start w:val="1"/>
      <w:numFmt w:val="lowerRoman"/>
      <w:lvlText w:val="%3."/>
      <w:lvlJc w:val="right"/>
      <w:pPr>
        <w:ind w:left="2868" w:hanging="180"/>
      </w:pPr>
    </w:lvl>
    <w:lvl w:ilvl="3" w:tplc="0419000F">
      <w:start w:val="1"/>
      <w:numFmt w:val="decimal"/>
      <w:lvlText w:val="%4."/>
      <w:lvlJc w:val="left"/>
      <w:pPr>
        <w:ind w:left="3588" w:hanging="360"/>
      </w:pPr>
    </w:lvl>
    <w:lvl w:ilvl="4" w:tplc="04190019">
      <w:start w:val="1"/>
      <w:numFmt w:val="lowerLetter"/>
      <w:lvlText w:val="%5."/>
      <w:lvlJc w:val="left"/>
      <w:pPr>
        <w:ind w:left="4308" w:hanging="360"/>
      </w:pPr>
    </w:lvl>
    <w:lvl w:ilvl="5" w:tplc="0419001B">
      <w:start w:val="1"/>
      <w:numFmt w:val="lowerRoman"/>
      <w:lvlText w:val="%6."/>
      <w:lvlJc w:val="right"/>
      <w:pPr>
        <w:ind w:left="5028" w:hanging="180"/>
      </w:pPr>
    </w:lvl>
    <w:lvl w:ilvl="6" w:tplc="0419000F">
      <w:start w:val="1"/>
      <w:numFmt w:val="decimal"/>
      <w:lvlText w:val="%7."/>
      <w:lvlJc w:val="left"/>
      <w:pPr>
        <w:ind w:left="5748" w:hanging="360"/>
      </w:pPr>
    </w:lvl>
    <w:lvl w:ilvl="7" w:tplc="04190019">
      <w:start w:val="1"/>
      <w:numFmt w:val="lowerLetter"/>
      <w:lvlText w:val="%8."/>
      <w:lvlJc w:val="left"/>
      <w:pPr>
        <w:ind w:left="6468" w:hanging="360"/>
      </w:pPr>
    </w:lvl>
    <w:lvl w:ilvl="8" w:tplc="0419001B">
      <w:start w:val="1"/>
      <w:numFmt w:val="lowerRoman"/>
      <w:lvlText w:val="%9."/>
      <w:lvlJc w:val="right"/>
      <w:pPr>
        <w:ind w:left="7188" w:hanging="180"/>
      </w:pPr>
    </w:lvl>
  </w:abstractNum>
  <w:abstractNum w:abstractNumId="60" w15:restartNumberingAfterBreak="0">
    <w:nsid w:val="3725331E"/>
    <w:multiLevelType w:val="multilevel"/>
    <w:tmpl w:val="96FA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3E0FB3"/>
    <w:multiLevelType w:val="multilevel"/>
    <w:tmpl w:val="F046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81E20C7"/>
    <w:multiLevelType w:val="multilevel"/>
    <w:tmpl w:val="41084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86008AB"/>
    <w:multiLevelType w:val="multilevel"/>
    <w:tmpl w:val="55865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867778B"/>
    <w:multiLevelType w:val="multilevel"/>
    <w:tmpl w:val="C2889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A4D4B35"/>
    <w:multiLevelType w:val="multilevel"/>
    <w:tmpl w:val="EFAE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B2958FB"/>
    <w:multiLevelType w:val="multilevel"/>
    <w:tmpl w:val="C906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B3117D4"/>
    <w:multiLevelType w:val="hybridMultilevel"/>
    <w:tmpl w:val="C11CDB6A"/>
    <w:lvl w:ilvl="0" w:tplc="807C9542">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8" w15:restartNumberingAfterBreak="0">
    <w:nsid w:val="3BA43F8A"/>
    <w:multiLevelType w:val="multilevel"/>
    <w:tmpl w:val="9B14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D44169C"/>
    <w:multiLevelType w:val="multilevel"/>
    <w:tmpl w:val="43F0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F1E35A9"/>
    <w:multiLevelType w:val="multilevel"/>
    <w:tmpl w:val="97E6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F920FD0"/>
    <w:multiLevelType w:val="multilevel"/>
    <w:tmpl w:val="C4D0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00C56A5"/>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3" w15:restartNumberingAfterBreak="0">
    <w:nsid w:val="40680EA8"/>
    <w:multiLevelType w:val="multilevel"/>
    <w:tmpl w:val="D17C4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0B63A65"/>
    <w:multiLevelType w:val="multilevel"/>
    <w:tmpl w:val="F76E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1313204"/>
    <w:multiLevelType w:val="multilevel"/>
    <w:tmpl w:val="FC7C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1AD5314"/>
    <w:multiLevelType w:val="multilevel"/>
    <w:tmpl w:val="FF040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2062D66"/>
    <w:multiLevelType w:val="multilevel"/>
    <w:tmpl w:val="D546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4845100"/>
    <w:multiLevelType w:val="multilevel"/>
    <w:tmpl w:val="C8AE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7694DD7"/>
    <w:multiLevelType w:val="multilevel"/>
    <w:tmpl w:val="E95E8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79E3DA0"/>
    <w:multiLevelType w:val="multilevel"/>
    <w:tmpl w:val="BE3A34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8A118E5"/>
    <w:multiLevelType w:val="multilevel"/>
    <w:tmpl w:val="984C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96613FB"/>
    <w:multiLevelType w:val="multilevel"/>
    <w:tmpl w:val="5C4A0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983744B"/>
    <w:multiLevelType w:val="multilevel"/>
    <w:tmpl w:val="8050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9A27FE8"/>
    <w:multiLevelType w:val="hybridMultilevel"/>
    <w:tmpl w:val="821877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4A706C65"/>
    <w:multiLevelType w:val="multilevel"/>
    <w:tmpl w:val="041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6" w15:restartNumberingAfterBreak="0">
    <w:nsid w:val="4B315895"/>
    <w:multiLevelType w:val="multilevel"/>
    <w:tmpl w:val="340C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C8123F5"/>
    <w:multiLevelType w:val="multilevel"/>
    <w:tmpl w:val="7304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CCC7DC6"/>
    <w:multiLevelType w:val="multilevel"/>
    <w:tmpl w:val="F4449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CDC4DFF"/>
    <w:multiLevelType w:val="multilevel"/>
    <w:tmpl w:val="D5D4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D57439A"/>
    <w:multiLevelType w:val="multilevel"/>
    <w:tmpl w:val="7792B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E4A45A0"/>
    <w:multiLevelType w:val="multilevel"/>
    <w:tmpl w:val="95C4F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EB828BE"/>
    <w:multiLevelType w:val="multilevel"/>
    <w:tmpl w:val="6210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F180FB7"/>
    <w:multiLevelType w:val="multilevel"/>
    <w:tmpl w:val="3C1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03F56CE"/>
    <w:multiLevelType w:val="multilevel"/>
    <w:tmpl w:val="EF54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0D12C99"/>
    <w:multiLevelType w:val="multilevel"/>
    <w:tmpl w:val="70306B9C"/>
    <w:styleLink w:val="a0"/>
    <w:lvl w:ilvl="0">
      <w:start w:val="1"/>
      <w:numFmt w:val="decimal"/>
      <w:lvlText w:val="%1."/>
      <w:lvlJc w:val="left"/>
      <w:pPr>
        <w:tabs>
          <w:tab w:val="num" w:pos="1077"/>
        </w:tabs>
        <w:ind w:left="0" w:firstLine="720"/>
      </w:pPr>
      <w:rPr>
        <w:rFonts w:hint="default"/>
        <w:sz w:val="28"/>
      </w:rPr>
    </w:lvl>
    <w:lvl w:ilvl="1">
      <w:start w:val="1"/>
      <w:numFmt w:val="lowerLetter"/>
      <w:lvlText w:val="%2."/>
      <w:lvlJc w:val="left"/>
      <w:pPr>
        <w:tabs>
          <w:tab w:val="num" w:pos="1800"/>
        </w:tabs>
        <w:ind w:left="1800" w:hanging="360"/>
      </w:pPr>
      <w:rPr>
        <w:rFonts w:hint="default"/>
      </w:rPr>
    </w:lvl>
    <w:lvl w:ilvl="2">
      <w:start w:val="1"/>
      <w:numFmt w:val="lowerRoman"/>
      <w:lvlText w:val="%3."/>
      <w:lvlJc w:val="right"/>
      <w:pPr>
        <w:tabs>
          <w:tab w:val="num" w:pos="2520"/>
        </w:tabs>
        <w:ind w:left="2520" w:hanging="180"/>
      </w:pPr>
      <w:rPr>
        <w:rFonts w:hint="default"/>
      </w:rPr>
    </w:lvl>
    <w:lvl w:ilvl="3">
      <w:start w:val="1"/>
      <w:numFmt w:val="decimal"/>
      <w:lvlText w:val="%4."/>
      <w:lvlJc w:val="left"/>
      <w:pPr>
        <w:tabs>
          <w:tab w:val="num" w:pos="3240"/>
        </w:tabs>
        <w:ind w:left="324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96" w15:restartNumberingAfterBreak="0">
    <w:nsid w:val="52182B12"/>
    <w:multiLevelType w:val="multilevel"/>
    <w:tmpl w:val="0DB08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3860110"/>
    <w:multiLevelType w:val="hybridMultilevel"/>
    <w:tmpl w:val="F32EB86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8" w15:restartNumberingAfterBreak="0">
    <w:nsid w:val="54F333DC"/>
    <w:multiLevelType w:val="multilevel"/>
    <w:tmpl w:val="67C0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6607B31"/>
    <w:multiLevelType w:val="multilevel"/>
    <w:tmpl w:val="A6DA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69F6936"/>
    <w:multiLevelType w:val="multilevel"/>
    <w:tmpl w:val="2656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7193319"/>
    <w:multiLevelType w:val="multilevel"/>
    <w:tmpl w:val="11F2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741228A"/>
    <w:multiLevelType w:val="hybridMultilevel"/>
    <w:tmpl w:val="A6A481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7CD14BA"/>
    <w:multiLevelType w:val="hybridMultilevel"/>
    <w:tmpl w:val="D38AF97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4" w15:restartNumberingAfterBreak="0">
    <w:nsid w:val="57DA039B"/>
    <w:multiLevelType w:val="hybridMultilevel"/>
    <w:tmpl w:val="191E1B44"/>
    <w:lvl w:ilvl="0" w:tplc="0419000F">
      <w:start w:val="1"/>
      <w:numFmt w:val="decimal"/>
      <w:pStyle w:val="ArticleHeading1numbered"/>
      <w:lvlText w:val="%1"/>
      <w:lvlJc w:val="left"/>
      <w:pPr>
        <w:tabs>
          <w:tab w:val="num" w:pos="1287"/>
        </w:tabs>
        <w:ind w:left="1287"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5" w15:restartNumberingAfterBreak="0">
    <w:nsid w:val="580166EC"/>
    <w:multiLevelType w:val="hybridMultilevel"/>
    <w:tmpl w:val="60B0D7A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592C2DEC"/>
    <w:multiLevelType w:val="multilevel"/>
    <w:tmpl w:val="CE2E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94205AF"/>
    <w:multiLevelType w:val="multilevel"/>
    <w:tmpl w:val="57B0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9B11BA8"/>
    <w:multiLevelType w:val="multilevel"/>
    <w:tmpl w:val="7CA2B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A510B9E"/>
    <w:multiLevelType w:val="hybridMultilevel"/>
    <w:tmpl w:val="CF60149E"/>
    <w:lvl w:ilvl="0" w:tplc="0419000F">
      <w:start w:val="1"/>
      <w:numFmt w:val="decimal"/>
      <w:lvlText w:val="%1."/>
      <w:lvlJc w:val="left"/>
      <w:pPr>
        <w:ind w:left="1287" w:hanging="360"/>
      </w:pPr>
    </w:lvl>
    <w:lvl w:ilvl="1" w:tplc="04190019">
      <w:start w:val="1"/>
      <w:numFmt w:val="lowerLetter"/>
      <w:lvlText w:val="%2."/>
      <w:lvlJc w:val="left"/>
      <w:pPr>
        <w:ind w:left="2007" w:hanging="360"/>
      </w:pPr>
    </w:lvl>
    <w:lvl w:ilvl="2" w:tplc="0419001B">
      <w:start w:val="1"/>
      <w:numFmt w:val="lowerRoman"/>
      <w:lvlText w:val="%3."/>
      <w:lvlJc w:val="right"/>
      <w:pPr>
        <w:ind w:left="2727" w:hanging="180"/>
      </w:pPr>
    </w:lvl>
    <w:lvl w:ilvl="3" w:tplc="0419000F">
      <w:start w:val="1"/>
      <w:numFmt w:val="decimal"/>
      <w:lvlText w:val="%4."/>
      <w:lvlJc w:val="left"/>
      <w:pPr>
        <w:ind w:left="3447" w:hanging="360"/>
      </w:pPr>
    </w:lvl>
    <w:lvl w:ilvl="4" w:tplc="04190019">
      <w:start w:val="1"/>
      <w:numFmt w:val="lowerLetter"/>
      <w:lvlText w:val="%5."/>
      <w:lvlJc w:val="left"/>
      <w:pPr>
        <w:ind w:left="4167" w:hanging="360"/>
      </w:pPr>
    </w:lvl>
    <w:lvl w:ilvl="5" w:tplc="0419001B">
      <w:start w:val="1"/>
      <w:numFmt w:val="lowerRoman"/>
      <w:lvlText w:val="%6."/>
      <w:lvlJc w:val="right"/>
      <w:pPr>
        <w:ind w:left="4887" w:hanging="180"/>
      </w:pPr>
    </w:lvl>
    <w:lvl w:ilvl="6" w:tplc="0419000F">
      <w:start w:val="1"/>
      <w:numFmt w:val="decimal"/>
      <w:lvlText w:val="%7."/>
      <w:lvlJc w:val="left"/>
      <w:pPr>
        <w:ind w:left="5607" w:hanging="360"/>
      </w:pPr>
    </w:lvl>
    <w:lvl w:ilvl="7" w:tplc="04190019">
      <w:start w:val="1"/>
      <w:numFmt w:val="lowerLetter"/>
      <w:lvlText w:val="%8."/>
      <w:lvlJc w:val="left"/>
      <w:pPr>
        <w:ind w:left="6327" w:hanging="360"/>
      </w:pPr>
    </w:lvl>
    <w:lvl w:ilvl="8" w:tplc="0419001B">
      <w:start w:val="1"/>
      <w:numFmt w:val="lowerRoman"/>
      <w:lvlText w:val="%9."/>
      <w:lvlJc w:val="right"/>
      <w:pPr>
        <w:ind w:left="7047" w:hanging="180"/>
      </w:pPr>
    </w:lvl>
  </w:abstractNum>
  <w:abstractNum w:abstractNumId="110" w15:restartNumberingAfterBreak="0">
    <w:nsid w:val="5CA73EDA"/>
    <w:multiLevelType w:val="multilevel"/>
    <w:tmpl w:val="DAF2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0781C66"/>
    <w:multiLevelType w:val="hybridMultilevel"/>
    <w:tmpl w:val="671ADE86"/>
    <w:lvl w:ilvl="0" w:tplc="7136A148">
      <w:start w:val="1"/>
      <w:numFmt w:val="bullet"/>
      <w:pStyle w:val="St"/>
      <w:lvlText w:val=""/>
      <w:lvlJc w:val="left"/>
      <w:pPr>
        <w:tabs>
          <w:tab w:val="num" w:pos="907"/>
        </w:tabs>
        <w:ind w:left="0" w:firstLine="56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2" w15:restartNumberingAfterBreak="0">
    <w:nsid w:val="61914D4D"/>
    <w:multiLevelType w:val="multilevel"/>
    <w:tmpl w:val="83E4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1B9404E"/>
    <w:multiLevelType w:val="multilevel"/>
    <w:tmpl w:val="47EA3170"/>
    <w:styleLink w:val="ListChapters"/>
    <w:lvl w:ilvl="0">
      <w:start w:val="1"/>
      <w:numFmt w:val="decimal"/>
      <w:suff w:val="space"/>
      <w:lvlText w:val="%1"/>
      <w:lvlJc w:val="left"/>
      <w:pPr>
        <w:ind w:left="0" w:firstLine="709"/>
      </w:pPr>
      <w:rPr>
        <w:rFonts w:hint="default"/>
      </w:rPr>
    </w:lvl>
    <w:lvl w:ilvl="1">
      <w:start w:val="1"/>
      <w:numFmt w:val="decimal"/>
      <w:suff w:val="space"/>
      <w:lvlText w:val="%1.%2"/>
      <w:lvlJc w:val="left"/>
      <w:pPr>
        <w:ind w:left="0" w:firstLine="709"/>
      </w:pPr>
      <w:rPr>
        <w:rFonts w:hint="default"/>
      </w:rPr>
    </w:lvl>
    <w:lvl w:ilvl="2">
      <w:start w:val="1"/>
      <w:numFmt w:val="decimal"/>
      <w:suff w:val="space"/>
      <w:lvlText w:val="%1.%2.%3"/>
      <w:lvlJc w:val="left"/>
      <w:pPr>
        <w:ind w:left="0" w:firstLine="709"/>
      </w:pPr>
      <w:rPr>
        <w:rFonts w:hint="default"/>
      </w:rPr>
    </w:lvl>
    <w:lvl w:ilvl="3">
      <w:start w:val="1"/>
      <w:numFmt w:val="decimal"/>
      <w:suff w:val="space"/>
      <w:lvlText w:val="%1.%2.%3.%4"/>
      <w:lvlJc w:val="left"/>
      <w:pPr>
        <w:ind w:left="0" w:firstLine="709"/>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4" w15:restartNumberingAfterBreak="0">
    <w:nsid w:val="644619F7"/>
    <w:multiLevelType w:val="hybridMultilevel"/>
    <w:tmpl w:val="BF022B5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5" w15:restartNumberingAfterBreak="0">
    <w:nsid w:val="64A975DF"/>
    <w:multiLevelType w:val="multilevel"/>
    <w:tmpl w:val="97B6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5FB17C0"/>
    <w:multiLevelType w:val="multilevel"/>
    <w:tmpl w:val="CB66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347223"/>
    <w:multiLevelType w:val="multilevel"/>
    <w:tmpl w:val="0FA2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7434F0F"/>
    <w:multiLevelType w:val="multilevel"/>
    <w:tmpl w:val="77F2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7D4087C"/>
    <w:multiLevelType w:val="multilevel"/>
    <w:tmpl w:val="7BDA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83504F6"/>
    <w:multiLevelType w:val="multilevel"/>
    <w:tmpl w:val="1730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8B661DC"/>
    <w:multiLevelType w:val="multilevel"/>
    <w:tmpl w:val="0E22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9AC3088"/>
    <w:multiLevelType w:val="multilevel"/>
    <w:tmpl w:val="0426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9AE087E"/>
    <w:multiLevelType w:val="multilevel"/>
    <w:tmpl w:val="D7DE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CE96740"/>
    <w:multiLevelType w:val="multilevel"/>
    <w:tmpl w:val="844C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DD72E5D"/>
    <w:multiLevelType w:val="multilevel"/>
    <w:tmpl w:val="C430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F5D0383"/>
    <w:multiLevelType w:val="multilevel"/>
    <w:tmpl w:val="CA44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2086E42"/>
    <w:multiLevelType w:val="multilevel"/>
    <w:tmpl w:val="62BC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23B0FB8"/>
    <w:multiLevelType w:val="multilevel"/>
    <w:tmpl w:val="04190023"/>
    <w:name w:val="Chapters_List_LN"/>
    <w:styleLink w:val="a1"/>
    <w:lvl w:ilvl="0">
      <w:start w:val="1"/>
      <w:numFmt w:val="upperRoman"/>
      <w:lvlText w:val="Статья %1."/>
      <w:lvlJc w:val="left"/>
      <w:pPr>
        <w:tabs>
          <w:tab w:val="num" w:pos="1800"/>
        </w:tabs>
        <w:ind w:left="0" w:firstLine="0"/>
      </w:pPr>
    </w:lvl>
    <w:lvl w:ilvl="1">
      <w:start w:val="1"/>
      <w:numFmt w:val="decimalZero"/>
      <w:isLgl/>
      <w:lvlText w:val="Раздел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9" w15:restartNumberingAfterBreak="0">
    <w:nsid w:val="72B67B59"/>
    <w:multiLevelType w:val="multilevel"/>
    <w:tmpl w:val="D1DA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3512D86"/>
    <w:multiLevelType w:val="multilevel"/>
    <w:tmpl w:val="73BED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3723F0F"/>
    <w:multiLevelType w:val="hybridMultilevel"/>
    <w:tmpl w:val="AC62D1B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2" w15:restartNumberingAfterBreak="0">
    <w:nsid w:val="756B5DA2"/>
    <w:multiLevelType w:val="multilevel"/>
    <w:tmpl w:val="A092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574384D"/>
    <w:multiLevelType w:val="multilevel"/>
    <w:tmpl w:val="4454A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7474280"/>
    <w:multiLevelType w:val="multilevel"/>
    <w:tmpl w:val="CFCA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7A9621F"/>
    <w:multiLevelType w:val="hybridMultilevel"/>
    <w:tmpl w:val="ECD65092"/>
    <w:lvl w:ilvl="0" w:tplc="0419000F">
      <w:start w:val="1"/>
      <w:numFmt w:val="bullet"/>
      <w:pStyle w:val="a2"/>
      <w:lvlText w:val="-"/>
      <w:lvlJc w:val="left"/>
      <w:pPr>
        <w:tabs>
          <w:tab w:val="num" w:pos="720"/>
        </w:tabs>
        <w:ind w:left="-284" w:firstLine="1004"/>
      </w:pPr>
      <w:rPr>
        <w:rFonts w:ascii="Times New Roman" w:hAnsi="Times New Roman" w:cs="Times New Roman" w:hint="default"/>
      </w:rPr>
    </w:lvl>
    <w:lvl w:ilvl="1" w:tplc="04190019" w:tentative="1">
      <w:start w:val="1"/>
      <w:numFmt w:val="bullet"/>
      <w:lvlText w:val="o"/>
      <w:lvlJc w:val="left"/>
      <w:pPr>
        <w:tabs>
          <w:tab w:val="num" w:pos="1440"/>
        </w:tabs>
        <w:ind w:left="1440" w:hanging="360"/>
      </w:pPr>
      <w:rPr>
        <w:rFonts w:ascii="Courier New" w:hAnsi="Courier New" w:cs="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cs="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cs="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136" w15:restartNumberingAfterBreak="0">
    <w:nsid w:val="789D7E1B"/>
    <w:multiLevelType w:val="multilevel"/>
    <w:tmpl w:val="6018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8FA6481"/>
    <w:multiLevelType w:val="multilevel"/>
    <w:tmpl w:val="EA4E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9807301"/>
    <w:multiLevelType w:val="multilevel"/>
    <w:tmpl w:val="714C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A962605"/>
    <w:multiLevelType w:val="multilevel"/>
    <w:tmpl w:val="A00C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AAF4DC3"/>
    <w:multiLevelType w:val="multilevel"/>
    <w:tmpl w:val="1246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B3F7371"/>
    <w:multiLevelType w:val="hybridMultilevel"/>
    <w:tmpl w:val="F7900F3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2" w15:restartNumberingAfterBreak="0">
    <w:nsid w:val="7BBB1755"/>
    <w:multiLevelType w:val="multilevel"/>
    <w:tmpl w:val="92C0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F042270"/>
    <w:multiLevelType w:val="multilevel"/>
    <w:tmpl w:val="AEE0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040394">
    <w:abstractNumId w:val="9"/>
  </w:num>
  <w:num w:numId="2" w16cid:durableId="1079132470">
    <w:abstractNumId w:val="7"/>
  </w:num>
  <w:num w:numId="3" w16cid:durableId="1289163852">
    <w:abstractNumId w:val="6"/>
  </w:num>
  <w:num w:numId="4" w16cid:durableId="370738380">
    <w:abstractNumId w:val="5"/>
  </w:num>
  <w:num w:numId="5" w16cid:durableId="427847777">
    <w:abstractNumId w:val="4"/>
  </w:num>
  <w:num w:numId="6" w16cid:durableId="228226647">
    <w:abstractNumId w:val="8"/>
  </w:num>
  <w:num w:numId="7" w16cid:durableId="45227666">
    <w:abstractNumId w:val="3"/>
  </w:num>
  <w:num w:numId="8" w16cid:durableId="1806586233">
    <w:abstractNumId w:val="2"/>
  </w:num>
  <w:num w:numId="9" w16cid:durableId="997415156">
    <w:abstractNumId w:val="1"/>
  </w:num>
  <w:num w:numId="10" w16cid:durableId="2099592357">
    <w:abstractNumId w:val="0"/>
  </w:num>
  <w:num w:numId="11" w16cid:durableId="539896230">
    <w:abstractNumId w:val="95"/>
  </w:num>
  <w:num w:numId="12" w16cid:durableId="1395590083">
    <w:abstractNumId w:val="51"/>
  </w:num>
  <w:num w:numId="13" w16cid:durableId="846867649">
    <w:abstractNumId w:val="135"/>
  </w:num>
  <w:num w:numId="14" w16cid:durableId="1072003357">
    <w:abstractNumId w:val="111"/>
  </w:num>
  <w:num w:numId="15" w16cid:durableId="360130719">
    <w:abstractNumId w:val="72"/>
  </w:num>
  <w:num w:numId="16" w16cid:durableId="1983727139">
    <w:abstractNumId w:val="85"/>
  </w:num>
  <w:num w:numId="17" w16cid:durableId="355620615">
    <w:abstractNumId w:val="128"/>
  </w:num>
  <w:num w:numId="18" w16cid:durableId="1403598293">
    <w:abstractNumId w:val="48"/>
  </w:num>
  <w:num w:numId="19" w16cid:durableId="1668441971">
    <w:abstractNumId w:val="113"/>
  </w:num>
  <w:num w:numId="20" w16cid:durableId="1549755184">
    <w:abstractNumId w:val="104"/>
  </w:num>
  <w:num w:numId="21" w16cid:durableId="1490711751">
    <w:abstractNumId w:val="38"/>
  </w:num>
  <w:num w:numId="22" w16cid:durableId="1072965644">
    <w:abstractNumId w:val="131"/>
  </w:num>
  <w:num w:numId="23" w16cid:durableId="1830056755">
    <w:abstractNumId w:val="59"/>
  </w:num>
  <w:num w:numId="24" w16cid:durableId="1764033847">
    <w:abstractNumId w:val="67"/>
  </w:num>
  <w:num w:numId="25" w16cid:durableId="1439642694">
    <w:abstractNumId w:val="114"/>
  </w:num>
  <w:num w:numId="26" w16cid:durableId="1129470273">
    <w:abstractNumId w:val="103"/>
  </w:num>
  <w:num w:numId="27" w16cid:durableId="1105807053">
    <w:abstractNumId w:val="49"/>
  </w:num>
  <w:num w:numId="28" w16cid:durableId="653030926">
    <w:abstractNumId w:val="97"/>
  </w:num>
  <w:num w:numId="29" w16cid:durableId="345448764">
    <w:abstractNumId w:val="29"/>
  </w:num>
  <w:num w:numId="30" w16cid:durableId="1067651688">
    <w:abstractNumId w:val="84"/>
  </w:num>
  <w:num w:numId="31" w16cid:durableId="2058124746">
    <w:abstractNumId w:val="105"/>
  </w:num>
  <w:num w:numId="32" w16cid:durableId="735663740">
    <w:abstractNumId w:val="45"/>
  </w:num>
  <w:num w:numId="33" w16cid:durableId="958216887">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84580171">
    <w:abstractNumId w:val="35"/>
  </w:num>
  <w:num w:numId="35" w16cid:durableId="2140221854">
    <w:abstractNumId w:val="141"/>
  </w:num>
  <w:num w:numId="36" w16cid:durableId="111162998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92527105">
    <w:abstractNumId w:val="64"/>
  </w:num>
  <w:num w:numId="38" w16cid:durableId="685407352">
    <w:abstractNumId w:val="26"/>
  </w:num>
  <w:num w:numId="39" w16cid:durableId="315768280">
    <w:abstractNumId w:val="90"/>
  </w:num>
  <w:num w:numId="40" w16cid:durableId="358699785">
    <w:abstractNumId w:val="76"/>
  </w:num>
  <w:num w:numId="41" w16cid:durableId="685139551">
    <w:abstractNumId w:val="62"/>
  </w:num>
  <w:num w:numId="42" w16cid:durableId="1495681504">
    <w:abstractNumId w:val="92"/>
  </w:num>
  <w:num w:numId="43" w16cid:durableId="793645688">
    <w:abstractNumId w:val="79"/>
  </w:num>
  <w:num w:numId="44" w16cid:durableId="1900703497">
    <w:abstractNumId w:val="28"/>
  </w:num>
  <w:num w:numId="45" w16cid:durableId="1395281043">
    <w:abstractNumId w:val="112"/>
  </w:num>
  <w:num w:numId="46" w16cid:durableId="1762412892">
    <w:abstractNumId w:val="106"/>
  </w:num>
  <w:num w:numId="47" w16cid:durableId="1208227219">
    <w:abstractNumId w:val="120"/>
  </w:num>
  <w:num w:numId="48" w16cid:durableId="316350555">
    <w:abstractNumId w:val="41"/>
  </w:num>
  <w:num w:numId="49" w16cid:durableId="735317986">
    <w:abstractNumId w:val="80"/>
  </w:num>
  <w:num w:numId="50" w16cid:durableId="971906404">
    <w:abstractNumId w:val="30"/>
  </w:num>
  <w:num w:numId="51" w16cid:durableId="1567645636">
    <w:abstractNumId w:val="58"/>
  </w:num>
  <w:num w:numId="52" w16cid:durableId="1486244668">
    <w:abstractNumId w:val="71"/>
  </w:num>
  <w:num w:numId="53" w16cid:durableId="1503856543">
    <w:abstractNumId w:val="127"/>
  </w:num>
  <w:num w:numId="54" w16cid:durableId="1786538007">
    <w:abstractNumId w:val="53"/>
  </w:num>
  <w:num w:numId="55" w16cid:durableId="1482622348">
    <w:abstractNumId w:val="122"/>
  </w:num>
  <w:num w:numId="56" w16cid:durableId="1161189484">
    <w:abstractNumId w:val="119"/>
  </w:num>
  <w:num w:numId="57" w16cid:durableId="1479348416">
    <w:abstractNumId w:val="60"/>
  </w:num>
  <w:num w:numId="58" w16cid:durableId="1105076068">
    <w:abstractNumId w:val="116"/>
  </w:num>
  <w:num w:numId="59" w16cid:durableId="1410617761">
    <w:abstractNumId w:val="37"/>
  </w:num>
  <w:num w:numId="60" w16cid:durableId="1000737905">
    <w:abstractNumId w:val="57"/>
  </w:num>
  <w:num w:numId="61" w16cid:durableId="1629895800">
    <w:abstractNumId w:val="143"/>
  </w:num>
  <w:num w:numId="62" w16cid:durableId="1048533262">
    <w:abstractNumId w:val="99"/>
  </w:num>
  <w:num w:numId="63" w16cid:durableId="294607255">
    <w:abstractNumId w:val="73"/>
  </w:num>
  <w:num w:numId="64" w16cid:durableId="1755516841">
    <w:abstractNumId w:val="63"/>
  </w:num>
  <w:num w:numId="65" w16cid:durableId="1143541099">
    <w:abstractNumId w:val="44"/>
  </w:num>
  <w:num w:numId="66" w16cid:durableId="1191797155">
    <w:abstractNumId w:val="52"/>
  </w:num>
  <w:num w:numId="67" w16cid:durableId="1077247414">
    <w:abstractNumId w:val="83"/>
  </w:num>
  <w:num w:numId="68" w16cid:durableId="1160079233">
    <w:abstractNumId w:val="65"/>
  </w:num>
  <w:num w:numId="69" w16cid:durableId="1218856892">
    <w:abstractNumId w:val="138"/>
  </w:num>
  <w:num w:numId="70" w16cid:durableId="1536045123">
    <w:abstractNumId w:val="17"/>
  </w:num>
  <w:num w:numId="71" w16cid:durableId="1550534401">
    <w:abstractNumId w:val="75"/>
  </w:num>
  <w:num w:numId="72" w16cid:durableId="1014184661">
    <w:abstractNumId w:val="69"/>
  </w:num>
  <w:num w:numId="73" w16cid:durableId="385185813">
    <w:abstractNumId w:val="115"/>
  </w:num>
  <w:num w:numId="74" w16cid:durableId="235480695">
    <w:abstractNumId w:val="61"/>
  </w:num>
  <w:num w:numId="75" w16cid:durableId="1217467388">
    <w:abstractNumId w:val="102"/>
  </w:num>
  <w:num w:numId="76" w16cid:durableId="1847939031">
    <w:abstractNumId w:val="88"/>
  </w:num>
  <w:num w:numId="77" w16cid:durableId="373042347">
    <w:abstractNumId w:val="87"/>
  </w:num>
  <w:num w:numId="78" w16cid:durableId="48192218">
    <w:abstractNumId w:val="86"/>
  </w:num>
  <w:num w:numId="79" w16cid:durableId="1164473286">
    <w:abstractNumId w:val="21"/>
  </w:num>
  <w:num w:numId="80" w16cid:durableId="467746005">
    <w:abstractNumId w:val="33"/>
  </w:num>
  <w:num w:numId="81" w16cid:durableId="1251113722">
    <w:abstractNumId w:val="54"/>
  </w:num>
  <w:num w:numId="82" w16cid:durableId="1038047981">
    <w:abstractNumId w:val="34"/>
  </w:num>
  <w:num w:numId="83" w16cid:durableId="1423912297">
    <w:abstractNumId w:val="47"/>
  </w:num>
  <w:num w:numId="84" w16cid:durableId="1190296187">
    <w:abstractNumId w:val="31"/>
  </w:num>
  <w:num w:numId="85" w16cid:durableId="980502883">
    <w:abstractNumId w:val="133"/>
  </w:num>
  <w:num w:numId="86" w16cid:durableId="2094860994">
    <w:abstractNumId w:val="25"/>
  </w:num>
  <w:num w:numId="87" w16cid:durableId="2027174875">
    <w:abstractNumId w:val="121"/>
  </w:num>
  <w:num w:numId="88" w16cid:durableId="1673294169">
    <w:abstractNumId w:val="100"/>
  </w:num>
  <w:num w:numId="89" w16cid:durableId="1201936138">
    <w:abstractNumId w:val="91"/>
  </w:num>
  <w:num w:numId="90" w16cid:durableId="701132332">
    <w:abstractNumId w:val="108"/>
  </w:num>
  <w:num w:numId="91" w16cid:durableId="1748839245">
    <w:abstractNumId w:val="82"/>
  </w:num>
  <w:num w:numId="92" w16cid:durableId="143283530">
    <w:abstractNumId w:val="96"/>
  </w:num>
  <w:num w:numId="93" w16cid:durableId="1295210939">
    <w:abstractNumId w:val="24"/>
  </w:num>
  <w:num w:numId="94" w16cid:durableId="482623635">
    <w:abstractNumId w:val="117"/>
  </w:num>
  <w:num w:numId="95" w16cid:durableId="1326007752">
    <w:abstractNumId w:val="142"/>
  </w:num>
  <w:num w:numId="96" w16cid:durableId="485443251">
    <w:abstractNumId w:val="22"/>
  </w:num>
  <w:num w:numId="97" w16cid:durableId="1404645110">
    <w:abstractNumId w:val="23"/>
  </w:num>
  <w:num w:numId="98" w16cid:durableId="984628704">
    <w:abstractNumId w:val="19"/>
  </w:num>
  <w:num w:numId="99" w16cid:durableId="1913923242">
    <w:abstractNumId w:val="20"/>
  </w:num>
  <w:num w:numId="100" w16cid:durableId="481045382">
    <w:abstractNumId w:val="110"/>
  </w:num>
  <w:num w:numId="101" w16cid:durableId="114372981">
    <w:abstractNumId w:val="125"/>
  </w:num>
  <w:num w:numId="102" w16cid:durableId="620378693">
    <w:abstractNumId w:val="137"/>
  </w:num>
  <w:num w:numId="103" w16cid:durableId="1327123289">
    <w:abstractNumId w:val="18"/>
  </w:num>
  <w:num w:numId="104" w16cid:durableId="95833643">
    <w:abstractNumId w:val="101"/>
  </w:num>
  <w:num w:numId="105" w16cid:durableId="1181091781">
    <w:abstractNumId w:val="36"/>
  </w:num>
  <w:num w:numId="106" w16cid:durableId="1763797420">
    <w:abstractNumId w:val="94"/>
  </w:num>
  <w:num w:numId="107" w16cid:durableId="1430003681">
    <w:abstractNumId w:val="40"/>
  </w:num>
  <w:num w:numId="108" w16cid:durableId="477501931">
    <w:abstractNumId w:val="134"/>
  </w:num>
  <w:num w:numId="109" w16cid:durableId="642581715">
    <w:abstractNumId w:val="77"/>
  </w:num>
  <w:num w:numId="110" w16cid:durableId="880942784">
    <w:abstractNumId w:val="98"/>
  </w:num>
  <w:num w:numId="111" w16cid:durableId="509611901">
    <w:abstractNumId w:val="32"/>
  </w:num>
  <w:num w:numId="112" w16cid:durableId="29840621">
    <w:abstractNumId w:val="42"/>
  </w:num>
  <w:num w:numId="113" w16cid:durableId="2076080379">
    <w:abstractNumId w:val="16"/>
  </w:num>
  <w:num w:numId="114" w16cid:durableId="1866602846">
    <w:abstractNumId w:val="70"/>
  </w:num>
  <w:num w:numId="115" w16cid:durableId="73405990">
    <w:abstractNumId w:val="66"/>
  </w:num>
  <w:num w:numId="116" w16cid:durableId="1964143235">
    <w:abstractNumId w:val="107"/>
  </w:num>
  <w:num w:numId="117" w16cid:durableId="929120728">
    <w:abstractNumId w:val="74"/>
  </w:num>
  <w:num w:numId="118" w16cid:durableId="92944936">
    <w:abstractNumId w:val="50"/>
  </w:num>
  <w:num w:numId="119" w16cid:durableId="1897009856">
    <w:abstractNumId w:val="140"/>
  </w:num>
  <w:num w:numId="120" w16cid:durableId="1250626787">
    <w:abstractNumId w:val="89"/>
  </w:num>
  <w:num w:numId="121" w16cid:durableId="770931506">
    <w:abstractNumId w:val="136"/>
  </w:num>
  <w:num w:numId="122" w16cid:durableId="104158632">
    <w:abstractNumId w:val="27"/>
  </w:num>
  <w:num w:numId="123" w16cid:durableId="913122228">
    <w:abstractNumId w:val="78"/>
  </w:num>
  <w:num w:numId="124" w16cid:durableId="1282960441">
    <w:abstractNumId w:val="132"/>
  </w:num>
  <w:num w:numId="125" w16cid:durableId="1046218467">
    <w:abstractNumId w:val="118"/>
  </w:num>
  <w:num w:numId="126" w16cid:durableId="692388966">
    <w:abstractNumId w:val="123"/>
  </w:num>
  <w:num w:numId="127" w16cid:durableId="483935678">
    <w:abstractNumId w:val="81"/>
  </w:num>
  <w:num w:numId="128" w16cid:durableId="92434113">
    <w:abstractNumId w:val="55"/>
  </w:num>
  <w:num w:numId="129" w16cid:durableId="1454255062">
    <w:abstractNumId w:val="39"/>
  </w:num>
  <w:num w:numId="130" w16cid:durableId="1693456922">
    <w:abstractNumId w:val="126"/>
  </w:num>
  <w:num w:numId="131" w16cid:durableId="114493740">
    <w:abstractNumId w:val="93"/>
  </w:num>
  <w:num w:numId="132" w16cid:durableId="1572884162">
    <w:abstractNumId w:val="68"/>
  </w:num>
  <w:num w:numId="133" w16cid:durableId="1616525972">
    <w:abstractNumId w:val="46"/>
  </w:num>
  <w:num w:numId="134" w16cid:durableId="1601528251">
    <w:abstractNumId w:val="56"/>
  </w:num>
  <w:num w:numId="135" w16cid:durableId="263415395">
    <w:abstractNumId w:val="139"/>
  </w:num>
  <w:num w:numId="136" w16cid:durableId="1447852091">
    <w:abstractNumId w:val="124"/>
  </w:num>
  <w:num w:numId="137" w16cid:durableId="185601805">
    <w:abstractNumId w:val="129"/>
  </w:num>
  <w:num w:numId="138" w16cid:durableId="1445343398">
    <w:abstractNumId w:val="13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hideSpellingErrors/>
  <w:activeWritingStyle w:appName="MSWord" w:lang="en-US" w:vendorID="64" w:dllVersion="6" w:nlCheck="1" w:checkStyle="0"/>
  <w:activeWritingStyle w:appName="MSWord" w:lang="en-GB" w:vendorID="64" w:dllVersion="6" w:nlCheck="1" w:checkStyle="1"/>
  <w:activeWritingStyle w:appName="MSWord" w:lang="fr-FR" w:vendorID="64" w:dllVersion="6" w:nlCheck="1" w:checkStyle="1"/>
  <w:activeWritingStyle w:appName="MSWord" w:lang="de-DE" w:vendorID="64" w:dllVersion="6" w:nlCheck="1" w:checkStyle="1"/>
  <w:activeWritingStyle w:appName="MSWord" w:lang="en-ZA" w:vendorID="64" w:dllVersion="6" w:nlCheck="1" w:checkStyle="1"/>
  <w:activeWritingStyle w:appName="MSWord" w:lang="ru-RU" w:vendorID="64" w:dllVersion="6" w:nlCheck="1" w:checkStyle="0"/>
  <w:activeWritingStyle w:appName="MSWord" w:lang="ru-RU" w:vendorID="64" w:dllVersion="0" w:nlCheck="1" w:checkStyle="0"/>
  <w:activeWritingStyle w:appName="MSWord" w:lang="en-US" w:vendorID="64" w:dllVersion="0" w:nlCheck="1" w:checkStyle="0"/>
  <w:activeWritingStyle w:appName="MSWord" w:lang="de-DE" w:vendorID="64" w:dllVersion="0" w:nlCheck="1" w:checkStyle="0"/>
  <w:activeWritingStyle w:appName="MSWord" w:lang="en-GB" w:vendorID="64" w:dllVersion="0" w:nlCheck="1" w:checkStyle="0"/>
  <w:activeWritingStyle w:appName="MSWord" w:lang="ru-RU" w:vendorID="64" w:dllVersion="4096" w:nlCheck="1" w:checkStyle="0"/>
  <w:activeWritingStyle w:appName="MSWord" w:lang="en-US" w:vendorID="64" w:dllVersion="4096" w:nlCheck="1" w:checkStyle="0"/>
  <w:activeWritingStyle w:appName="MSWord" w:lang="ru-RU" w:vendorID="1" w:dllVersion="512" w:checkStyle="1"/>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142"/>
  <w:doNotHyphenateCaps/>
  <w:evenAndOddHeaders/>
  <w:drawingGridHorizontalSpacing w:val="57"/>
  <w:drawingGridVerticalSpacing w:val="57"/>
  <w:displayHorizont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D8A"/>
    <w:rsid w:val="000016B5"/>
    <w:rsid w:val="00001786"/>
    <w:rsid w:val="000023C9"/>
    <w:rsid w:val="00002E10"/>
    <w:rsid w:val="000031FC"/>
    <w:rsid w:val="00003E34"/>
    <w:rsid w:val="000052BF"/>
    <w:rsid w:val="0000557A"/>
    <w:rsid w:val="000057B5"/>
    <w:rsid w:val="000058D9"/>
    <w:rsid w:val="00005BFE"/>
    <w:rsid w:val="00005E12"/>
    <w:rsid w:val="00006285"/>
    <w:rsid w:val="000064C4"/>
    <w:rsid w:val="000069A4"/>
    <w:rsid w:val="000111F0"/>
    <w:rsid w:val="00011620"/>
    <w:rsid w:val="000116A3"/>
    <w:rsid w:val="00011C26"/>
    <w:rsid w:val="00012140"/>
    <w:rsid w:val="00013C39"/>
    <w:rsid w:val="000141B5"/>
    <w:rsid w:val="00014675"/>
    <w:rsid w:val="00014F19"/>
    <w:rsid w:val="000160DD"/>
    <w:rsid w:val="00016D76"/>
    <w:rsid w:val="00016E48"/>
    <w:rsid w:val="00017C1F"/>
    <w:rsid w:val="0002000F"/>
    <w:rsid w:val="0002022A"/>
    <w:rsid w:val="000205D9"/>
    <w:rsid w:val="0002139A"/>
    <w:rsid w:val="00021979"/>
    <w:rsid w:val="00021F0C"/>
    <w:rsid w:val="00022EC1"/>
    <w:rsid w:val="000230B3"/>
    <w:rsid w:val="000232CD"/>
    <w:rsid w:val="0002355F"/>
    <w:rsid w:val="0002484E"/>
    <w:rsid w:val="00024E0B"/>
    <w:rsid w:val="00025B3B"/>
    <w:rsid w:val="00026583"/>
    <w:rsid w:val="00026ADF"/>
    <w:rsid w:val="00027002"/>
    <w:rsid w:val="0002730E"/>
    <w:rsid w:val="00027407"/>
    <w:rsid w:val="00027FCA"/>
    <w:rsid w:val="0003069C"/>
    <w:rsid w:val="000306FF"/>
    <w:rsid w:val="00030C5E"/>
    <w:rsid w:val="00032160"/>
    <w:rsid w:val="00032C79"/>
    <w:rsid w:val="00033176"/>
    <w:rsid w:val="000335C4"/>
    <w:rsid w:val="00033BC1"/>
    <w:rsid w:val="000344B9"/>
    <w:rsid w:val="000349AD"/>
    <w:rsid w:val="0003518A"/>
    <w:rsid w:val="0003524E"/>
    <w:rsid w:val="00035471"/>
    <w:rsid w:val="00036588"/>
    <w:rsid w:val="00036831"/>
    <w:rsid w:val="00036846"/>
    <w:rsid w:val="00036BC5"/>
    <w:rsid w:val="0004095A"/>
    <w:rsid w:val="0004140D"/>
    <w:rsid w:val="000416B4"/>
    <w:rsid w:val="00041FF1"/>
    <w:rsid w:val="000433B9"/>
    <w:rsid w:val="00043E12"/>
    <w:rsid w:val="000444A6"/>
    <w:rsid w:val="00044B2E"/>
    <w:rsid w:val="00045755"/>
    <w:rsid w:val="00045800"/>
    <w:rsid w:val="00045A3F"/>
    <w:rsid w:val="00046449"/>
    <w:rsid w:val="00046467"/>
    <w:rsid w:val="00047540"/>
    <w:rsid w:val="00047784"/>
    <w:rsid w:val="00047919"/>
    <w:rsid w:val="0005064F"/>
    <w:rsid w:val="000511C2"/>
    <w:rsid w:val="00051402"/>
    <w:rsid w:val="00052183"/>
    <w:rsid w:val="0005222A"/>
    <w:rsid w:val="000532ED"/>
    <w:rsid w:val="00054D62"/>
    <w:rsid w:val="000550E8"/>
    <w:rsid w:val="00056263"/>
    <w:rsid w:val="000565FB"/>
    <w:rsid w:val="0005668F"/>
    <w:rsid w:val="00056C05"/>
    <w:rsid w:val="00056EB1"/>
    <w:rsid w:val="000572BE"/>
    <w:rsid w:val="000575DA"/>
    <w:rsid w:val="00057A48"/>
    <w:rsid w:val="0006081D"/>
    <w:rsid w:val="00060A9B"/>
    <w:rsid w:val="000624DE"/>
    <w:rsid w:val="00062DB8"/>
    <w:rsid w:val="000634C4"/>
    <w:rsid w:val="00063892"/>
    <w:rsid w:val="00064961"/>
    <w:rsid w:val="00065DF2"/>
    <w:rsid w:val="00065F8C"/>
    <w:rsid w:val="00066198"/>
    <w:rsid w:val="00066506"/>
    <w:rsid w:val="00066E86"/>
    <w:rsid w:val="00070953"/>
    <w:rsid w:val="000713BF"/>
    <w:rsid w:val="00072E22"/>
    <w:rsid w:val="00072F61"/>
    <w:rsid w:val="00073428"/>
    <w:rsid w:val="00073669"/>
    <w:rsid w:val="000737C7"/>
    <w:rsid w:val="00073B0F"/>
    <w:rsid w:val="00074497"/>
    <w:rsid w:val="0007489A"/>
    <w:rsid w:val="00074BD8"/>
    <w:rsid w:val="00076F35"/>
    <w:rsid w:val="00077237"/>
    <w:rsid w:val="00077685"/>
    <w:rsid w:val="000779D7"/>
    <w:rsid w:val="00077A96"/>
    <w:rsid w:val="0008112B"/>
    <w:rsid w:val="00081326"/>
    <w:rsid w:val="00081863"/>
    <w:rsid w:val="000818DC"/>
    <w:rsid w:val="00081C27"/>
    <w:rsid w:val="00082C86"/>
    <w:rsid w:val="0008390F"/>
    <w:rsid w:val="00083AB3"/>
    <w:rsid w:val="00083AD0"/>
    <w:rsid w:val="00084568"/>
    <w:rsid w:val="00084990"/>
    <w:rsid w:val="00084D59"/>
    <w:rsid w:val="00084DF5"/>
    <w:rsid w:val="000855DC"/>
    <w:rsid w:val="00085C78"/>
    <w:rsid w:val="00085F1D"/>
    <w:rsid w:val="0008689E"/>
    <w:rsid w:val="00086AF1"/>
    <w:rsid w:val="00086B53"/>
    <w:rsid w:val="00086F27"/>
    <w:rsid w:val="00087054"/>
    <w:rsid w:val="00087D9B"/>
    <w:rsid w:val="000913BF"/>
    <w:rsid w:val="0009141D"/>
    <w:rsid w:val="000919DC"/>
    <w:rsid w:val="00091CE4"/>
    <w:rsid w:val="00091DF3"/>
    <w:rsid w:val="00092027"/>
    <w:rsid w:val="00092072"/>
    <w:rsid w:val="00092742"/>
    <w:rsid w:val="00092D24"/>
    <w:rsid w:val="00092EC7"/>
    <w:rsid w:val="00093097"/>
    <w:rsid w:val="000936C0"/>
    <w:rsid w:val="00094AD5"/>
    <w:rsid w:val="00095001"/>
    <w:rsid w:val="000951E4"/>
    <w:rsid w:val="00096313"/>
    <w:rsid w:val="000963FA"/>
    <w:rsid w:val="00097AB8"/>
    <w:rsid w:val="00097FD7"/>
    <w:rsid w:val="000A013C"/>
    <w:rsid w:val="000A054B"/>
    <w:rsid w:val="000A07F1"/>
    <w:rsid w:val="000A0E44"/>
    <w:rsid w:val="000A12C0"/>
    <w:rsid w:val="000A146D"/>
    <w:rsid w:val="000A171C"/>
    <w:rsid w:val="000A2EE3"/>
    <w:rsid w:val="000A47FC"/>
    <w:rsid w:val="000A4D7C"/>
    <w:rsid w:val="000A5065"/>
    <w:rsid w:val="000A521A"/>
    <w:rsid w:val="000A5CEE"/>
    <w:rsid w:val="000A607F"/>
    <w:rsid w:val="000A61CC"/>
    <w:rsid w:val="000B05B7"/>
    <w:rsid w:val="000B0BB5"/>
    <w:rsid w:val="000B0C15"/>
    <w:rsid w:val="000B0CDE"/>
    <w:rsid w:val="000B11F0"/>
    <w:rsid w:val="000B1522"/>
    <w:rsid w:val="000B1B44"/>
    <w:rsid w:val="000B1E90"/>
    <w:rsid w:val="000B2D46"/>
    <w:rsid w:val="000B2DD7"/>
    <w:rsid w:val="000B361E"/>
    <w:rsid w:val="000B3692"/>
    <w:rsid w:val="000B3FBA"/>
    <w:rsid w:val="000B4465"/>
    <w:rsid w:val="000B4A8A"/>
    <w:rsid w:val="000B4CFB"/>
    <w:rsid w:val="000B5F9C"/>
    <w:rsid w:val="000B664E"/>
    <w:rsid w:val="000B67CD"/>
    <w:rsid w:val="000B68EF"/>
    <w:rsid w:val="000B7AD0"/>
    <w:rsid w:val="000B7C85"/>
    <w:rsid w:val="000C0C2A"/>
    <w:rsid w:val="000C1A4E"/>
    <w:rsid w:val="000C1DBA"/>
    <w:rsid w:val="000C2435"/>
    <w:rsid w:val="000C270E"/>
    <w:rsid w:val="000C294F"/>
    <w:rsid w:val="000C2986"/>
    <w:rsid w:val="000C3565"/>
    <w:rsid w:val="000C37FE"/>
    <w:rsid w:val="000C3A07"/>
    <w:rsid w:val="000C3F60"/>
    <w:rsid w:val="000C412B"/>
    <w:rsid w:val="000C4B5A"/>
    <w:rsid w:val="000C51EE"/>
    <w:rsid w:val="000C52F8"/>
    <w:rsid w:val="000C5F27"/>
    <w:rsid w:val="000C66EB"/>
    <w:rsid w:val="000C6952"/>
    <w:rsid w:val="000C6F7F"/>
    <w:rsid w:val="000C7330"/>
    <w:rsid w:val="000C793D"/>
    <w:rsid w:val="000D05A8"/>
    <w:rsid w:val="000D05C8"/>
    <w:rsid w:val="000D1759"/>
    <w:rsid w:val="000D1B4E"/>
    <w:rsid w:val="000D20B3"/>
    <w:rsid w:val="000D2D16"/>
    <w:rsid w:val="000D3E6D"/>
    <w:rsid w:val="000D4FD3"/>
    <w:rsid w:val="000D5673"/>
    <w:rsid w:val="000D5D13"/>
    <w:rsid w:val="000D5E40"/>
    <w:rsid w:val="000D6D98"/>
    <w:rsid w:val="000D6F7D"/>
    <w:rsid w:val="000D74B9"/>
    <w:rsid w:val="000D7C0F"/>
    <w:rsid w:val="000E0023"/>
    <w:rsid w:val="000E1062"/>
    <w:rsid w:val="000E109C"/>
    <w:rsid w:val="000E1321"/>
    <w:rsid w:val="000E1477"/>
    <w:rsid w:val="000E2A54"/>
    <w:rsid w:val="000E2C6F"/>
    <w:rsid w:val="000E2D99"/>
    <w:rsid w:val="000E30CE"/>
    <w:rsid w:val="000E5176"/>
    <w:rsid w:val="000E55D2"/>
    <w:rsid w:val="000E5630"/>
    <w:rsid w:val="000E5FD6"/>
    <w:rsid w:val="000F0900"/>
    <w:rsid w:val="000F0B9B"/>
    <w:rsid w:val="000F26E3"/>
    <w:rsid w:val="000F2F84"/>
    <w:rsid w:val="000F41E6"/>
    <w:rsid w:val="000F462C"/>
    <w:rsid w:val="000F5405"/>
    <w:rsid w:val="000F5DBB"/>
    <w:rsid w:val="000F5E74"/>
    <w:rsid w:val="000F6962"/>
    <w:rsid w:val="000F7175"/>
    <w:rsid w:val="00100BD6"/>
    <w:rsid w:val="00101BB1"/>
    <w:rsid w:val="00102C82"/>
    <w:rsid w:val="00102D96"/>
    <w:rsid w:val="0010327E"/>
    <w:rsid w:val="0010333D"/>
    <w:rsid w:val="00103842"/>
    <w:rsid w:val="00103AB9"/>
    <w:rsid w:val="00103C14"/>
    <w:rsid w:val="00104048"/>
    <w:rsid w:val="00104CAC"/>
    <w:rsid w:val="00105584"/>
    <w:rsid w:val="001060B5"/>
    <w:rsid w:val="00106866"/>
    <w:rsid w:val="00107629"/>
    <w:rsid w:val="00107E15"/>
    <w:rsid w:val="00107F68"/>
    <w:rsid w:val="00107F85"/>
    <w:rsid w:val="00110271"/>
    <w:rsid w:val="001106DE"/>
    <w:rsid w:val="00111BD1"/>
    <w:rsid w:val="00111CC6"/>
    <w:rsid w:val="00111E82"/>
    <w:rsid w:val="001121C1"/>
    <w:rsid w:val="00113842"/>
    <w:rsid w:val="0011560E"/>
    <w:rsid w:val="00117065"/>
    <w:rsid w:val="0011727D"/>
    <w:rsid w:val="0011798F"/>
    <w:rsid w:val="00117CFF"/>
    <w:rsid w:val="00120766"/>
    <w:rsid w:val="00121070"/>
    <w:rsid w:val="001217F9"/>
    <w:rsid w:val="00121AD4"/>
    <w:rsid w:val="001222AB"/>
    <w:rsid w:val="001224A4"/>
    <w:rsid w:val="00122567"/>
    <w:rsid w:val="00122DA2"/>
    <w:rsid w:val="0012323A"/>
    <w:rsid w:val="00123267"/>
    <w:rsid w:val="0012347A"/>
    <w:rsid w:val="001238F6"/>
    <w:rsid w:val="00123BBB"/>
    <w:rsid w:val="00123C72"/>
    <w:rsid w:val="001250DE"/>
    <w:rsid w:val="00125C9A"/>
    <w:rsid w:val="00125E3D"/>
    <w:rsid w:val="00125F29"/>
    <w:rsid w:val="00127669"/>
    <w:rsid w:val="00130575"/>
    <w:rsid w:val="00130631"/>
    <w:rsid w:val="00130FF0"/>
    <w:rsid w:val="001312C8"/>
    <w:rsid w:val="00131E9A"/>
    <w:rsid w:val="001328F3"/>
    <w:rsid w:val="0013296F"/>
    <w:rsid w:val="00132DD5"/>
    <w:rsid w:val="00133B6D"/>
    <w:rsid w:val="00134C69"/>
    <w:rsid w:val="00134D9E"/>
    <w:rsid w:val="00134E3A"/>
    <w:rsid w:val="00135584"/>
    <w:rsid w:val="00137E5B"/>
    <w:rsid w:val="00137EFD"/>
    <w:rsid w:val="0014023E"/>
    <w:rsid w:val="001406A1"/>
    <w:rsid w:val="00140712"/>
    <w:rsid w:val="001418DE"/>
    <w:rsid w:val="0014253E"/>
    <w:rsid w:val="001426FC"/>
    <w:rsid w:val="001439E0"/>
    <w:rsid w:val="00143C6B"/>
    <w:rsid w:val="00144DEB"/>
    <w:rsid w:val="0014538F"/>
    <w:rsid w:val="00146766"/>
    <w:rsid w:val="00146A2F"/>
    <w:rsid w:val="001478F0"/>
    <w:rsid w:val="001479C5"/>
    <w:rsid w:val="0015054F"/>
    <w:rsid w:val="00150B07"/>
    <w:rsid w:val="00151058"/>
    <w:rsid w:val="0015123E"/>
    <w:rsid w:val="00151289"/>
    <w:rsid w:val="00151882"/>
    <w:rsid w:val="00151D7F"/>
    <w:rsid w:val="00152422"/>
    <w:rsid w:val="00152D33"/>
    <w:rsid w:val="0015322E"/>
    <w:rsid w:val="0015325B"/>
    <w:rsid w:val="00153C2D"/>
    <w:rsid w:val="00153FF7"/>
    <w:rsid w:val="001548FE"/>
    <w:rsid w:val="00154F8E"/>
    <w:rsid w:val="0015587D"/>
    <w:rsid w:val="001572F1"/>
    <w:rsid w:val="00157720"/>
    <w:rsid w:val="00157B3F"/>
    <w:rsid w:val="00157BB5"/>
    <w:rsid w:val="00157E53"/>
    <w:rsid w:val="001603E6"/>
    <w:rsid w:val="00160520"/>
    <w:rsid w:val="00160FC9"/>
    <w:rsid w:val="00161082"/>
    <w:rsid w:val="00161A0D"/>
    <w:rsid w:val="00164236"/>
    <w:rsid w:val="00164BDE"/>
    <w:rsid w:val="001654E7"/>
    <w:rsid w:val="001658C2"/>
    <w:rsid w:val="00165977"/>
    <w:rsid w:val="001665CC"/>
    <w:rsid w:val="00166C87"/>
    <w:rsid w:val="00167047"/>
    <w:rsid w:val="001672DB"/>
    <w:rsid w:val="001673E3"/>
    <w:rsid w:val="00167712"/>
    <w:rsid w:val="00167BA9"/>
    <w:rsid w:val="00167D02"/>
    <w:rsid w:val="001703F7"/>
    <w:rsid w:val="00170570"/>
    <w:rsid w:val="001721D9"/>
    <w:rsid w:val="00172208"/>
    <w:rsid w:val="001725C8"/>
    <w:rsid w:val="0017263A"/>
    <w:rsid w:val="00173567"/>
    <w:rsid w:val="00174538"/>
    <w:rsid w:val="00174A8A"/>
    <w:rsid w:val="0017505D"/>
    <w:rsid w:val="00175E57"/>
    <w:rsid w:val="00176415"/>
    <w:rsid w:val="00176CD6"/>
    <w:rsid w:val="00176D9E"/>
    <w:rsid w:val="0017722E"/>
    <w:rsid w:val="00177610"/>
    <w:rsid w:val="001776FF"/>
    <w:rsid w:val="00177863"/>
    <w:rsid w:val="00177BA2"/>
    <w:rsid w:val="00177BB3"/>
    <w:rsid w:val="001800E5"/>
    <w:rsid w:val="0018187F"/>
    <w:rsid w:val="00181C49"/>
    <w:rsid w:val="001836F9"/>
    <w:rsid w:val="00183A14"/>
    <w:rsid w:val="001844D3"/>
    <w:rsid w:val="001845A1"/>
    <w:rsid w:val="00184F63"/>
    <w:rsid w:val="00185CE3"/>
    <w:rsid w:val="001901C6"/>
    <w:rsid w:val="00190956"/>
    <w:rsid w:val="001921BE"/>
    <w:rsid w:val="0019242A"/>
    <w:rsid w:val="0019293D"/>
    <w:rsid w:val="00193C3B"/>
    <w:rsid w:val="00193DD5"/>
    <w:rsid w:val="00194376"/>
    <w:rsid w:val="001944A2"/>
    <w:rsid w:val="001948D0"/>
    <w:rsid w:val="00194E3D"/>
    <w:rsid w:val="00194E95"/>
    <w:rsid w:val="00195AF2"/>
    <w:rsid w:val="00195B48"/>
    <w:rsid w:val="0019756B"/>
    <w:rsid w:val="001978B5"/>
    <w:rsid w:val="00197A34"/>
    <w:rsid w:val="001A0D80"/>
    <w:rsid w:val="001A1090"/>
    <w:rsid w:val="001A2624"/>
    <w:rsid w:val="001A2F9F"/>
    <w:rsid w:val="001A3372"/>
    <w:rsid w:val="001A4627"/>
    <w:rsid w:val="001A5210"/>
    <w:rsid w:val="001A54A7"/>
    <w:rsid w:val="001A55C6"/>
    <w:rsid w:val="001A5A54"/>
    <w:rsid w:val="001A5DF6"/>
    <w:rsid w:val="001A6333"/>
    <w:rsid w:val="001A6660"/>
    <w:rsid w:val="001A75FD"/>
    <w:rsid w:val="001A7A86"/>
    <w:rsid w:val="001A7C9C"/>
    <w:rsid w:val="001B0145"/>
    <w:rsid w:val="001B0EB0"/>
    <w:rsid w:val="001B0FFF"/>
    <w:rsid w:val="001B178F"/>
    <w:rsid w:val="001B1C16"/>
    <w:rsid w:val="001B2031"/>
    <w:rsid w:val="001B258B"/>
    <w:rsid w:val="001B3873"/>
    <w:rsid w:val="001B3FFC"/>
    <w:rsid w:val="001B500F"/>
    <w:rsid w:val="001B5A49"/>
    <w:rsid w:val="001B5B1F"/>
    <w:rsid w:val="001B5EC5"/>
    <w:rsid w:val="001B5EDF"/>
    <w:rsid w:val="001B65E4"/>
    <w:rsid w:val="001B681F"/>
    <w:rsid w:val="001B72AA"/>
    <w:rsid w:val="001B755A"/>
    <w:rsid w:val="001B7870"/>
    <w:rsid w:val="001B791E"/>
    <w:rsid w:val="001B7924"/>
    <w:rsid w:val="001B79FF"/>
    <w:rsid w:val="001B7AD0"/>
    <w:rsid w:val="001C014B"/>
    <w:rsid w:val="001C0915"/>
    <w:rsid w:val="001C18BA"/>
    <w:rsid w:val="001C193F"/>
    <w:rsid w:val="001C19A5"/>
    <w:rsid w:val="001C2D43"/>
    <w:rsid w:val="001C39B6"/>
    <w:rsid w:val="001C491E"/>
    <w:rsid w:val="001C4F4C"/>
    <w:rsid w:val="001C5714"/>
    <w:rsid w:val="001C6001"/>
    <w:rsid w:val="001C6492"/>
    <w:rsid w:val="001C6827"/>
    <w:rsid w:val="001C6DAB"/>
    <w:rsid w:val="001C70C0"/>
    <w:rsid w:val="001C7CC4"/>
    <w:rsid w:val="001C7E5C"/>
    <w:rsid w:val="001D061B"/>
    <w:rsid w:val="001D07C2"/>
    <w:rsid w:val="001D0AC5"/>
    <w:rsid w:val="001D0D16"/>
    <w:rsid w:val="001D1F36"/>
    <w:rsid w:val="001D21D2"/>
    <w:rsid w:val="001D295C"/>
    <w:rsid w:val="001D2E82"/>
    <w:rsid w:val="001D3162"/>
    <w:rsid w:val="001D3344"/>
    <w:rsid w:val="001D3E7C"/>
    <w:rsid w:val="001D446E"/>
    <w:rsid w:val="001D48D1"/>
    <w:rsid w:val="001D57C1"/>
    <w:rsid w:val="001D6168"/>
    <w:rsid w:val="001D6E77"/>
    <w:rsid w:val="001D72A1"/>
    <w:rsid w:val="001E0719"/>
    <w:rsid w:val="001E0830"/>
    <w:rsid w:val="001E08B7"/>
    <w:rsid w:val="001E0B1D"/>
    <w:rsid w:val="001E0F4B"/>
    <w:rsid w:val="001E0F78"/>
    <w:rsid w:val="001E1019"/>
    <w:rsid w:val="001E1185"/>
    <w:rsid w:val="001E1385"/>
    <w:rsid w:val="001E154C"/>
    <w:rsid w:val="001E267C"/>
    <w:rsid w:val="001E2D24"/>
    <w:rsid w:val="001E4BB9"/>
    <w:rsid w:val="001E4FFC"/>
    <w:rsid w:val="001E5B02"/>
    <w:rsid w:val="001E6029"/>
    <w:rsid w:val="001E619C"/>
    <w:rsid w:val="001E6374"/>
    <w:rsid w:val="001E6527"/>
    <w:rsid w:val="001E702E"/>
    <w:rsid w:val="001E7467"/>
    <w:rsid w:val="001E79F4"/>
    <w:rsid w:val="001E7C50"/>
    <w:rsid w:val="001E7D80"/>
    <w:rsid w:val="001E7E8A"/>
    <w:rsid w:val="001F082E"/>
    <w:rsid w:val="001F084C"/>
    <w:rsid w:val="001F0A80"/>
    <w:rsid w:val="001F0DA5"/>
    <w:rsid w:val="001F132A"/>
    <w:rsid w:val="001F14DF"/>
    <w:rsid w:val="001F1E89"/>
    <w:rsid w:val="001F23AF"/>
    <w:rsid w:val="001F26F3"/>
    <w:rsid w:val="001F2720"/>
    <w:rsid w:val="001F2A97"/>
    <w:rsid w:val="001F2CF1"/>
    <w:rsid w:val="001F342F"/>
    <w:rsid w:val="001F414E"/>
    <w:rsid w:val="001F46A3"/>
    <w:rsid w:val="001F4714"/>
    <w:rsid w:val="001F556B"/>
    <w:rsid w:val="001F601B"/>
    <w:rsid w:val="001F6425"/>
    <w:rsid w:val="001F6801"/>
    <w:rsid w:val="001F6814"/>
    <w:rsid w:val="001F69C1"/>
    <w:rsid w:val="001F6E03"/>
    <w:rsid w:val="001F7AE9"/>
    <w:rsid w:val="001F7DC0"/>
    <w:rsid w:val="00200581"/>
    <w:rsid w:val="002010CB"/>
    <w:rsid w:val="002017A5"/>
    <w:rsid w:val="00201FE5"/>
    <w:rsid w:val="00202131"/>
    <w:rsid w:val="00203136"/>
    <w:rsid w:val="00203C44"/>
    <w:rsid w:val="00203E23"/>
    <w:rsid w:val="00204308"/>
    <w:rsid w:val="0020518A"/>
    <w:rsid w:val="002055D1"/>
    <w:rsid w:val="00205EFF"/>
    <w:rsid w:val="00205F3B"/>
    <w:rsid w:val="00206F7D"/>
    <w:rsid w:val="002073EE"/>
    <w:rsid w:val="0020798F"/>
    <w:rsid w:val="00207C97"/>
    <w:rsid w:val="00210C67"/>
    <w:rsid w:val="00210FE7"/>
    <w:rsid w:val="00211C52"/>
    <w:rsid w:val="002127AA"/>
    <w:rsid w:val="00212AAE"/>
    <w:rsid w:val="00212DEE"/>
    <w:rsid w:val="00213CFE"/>
    <w:rsid w:val="00216CAB"/>
    <w:rsid w:val="00217925"/>
    <w:rsid w:val="002205CD"/>
    <w:rsid w:val="00220E29"/>
    <w:rsid w:val="00221597"/>
    <w:rsid w:val="00221603"/>
    <w:rsid w:val="00221CE1"/>
    <w:rsid w:val="00221FD0"/>
    <w:rsid w:val="002223BD"/>
    <w:rsid w:val="00222751"/>
    <w:rsid w:val="00222992"/>
    <w:rsid w:val="00222BB6"/>
    <w:rsid w:val="00222CD4"/>
    <w:rsid w:val="002238AA"/>
    <w:rsid w:val="00224D0F"/>
    <w:rsid w:val="002252C5"/>
    <w:rsid w:val="00225CB8"/>
    <w:rsid w:val="002263A8"/>
    <w:rsid w:val="00226D19"/>
    <w:rsid w:val="00226E30"/>
    <w:rsid w:val="00227618"/>
    <w:rsid w:val="00227A9B"/>
    <w:rsid w:val="00227D28"/>
    <w:rsid w:val="0023141E"/>
    <w:rsid w:val="00232635"/>
    <w:rsid w:val="0023319E"/>
    <w:rsid w:val="00233E48"/>
    <w:rsid w:val="00235233"/>
    <w:rsid w:val="0023565A"/>
    <w:rsid w:val="00236151"/>
    <w:rsid w:val="002366B8"/>
    <w:rsid w:val="00236BCC"/>
    <w:rsid w:val="0023750E"/>
    <w:rsid w:val="002408C0"/>
    <w:rsid w:val="00240B5A"/>
    <w:rsid w:val="002410E4"/>
    <w:rsid w:val="0024110D"/>
    <w:rsid w:val="00241282"/>
    <w:rsid w:val="00241A50"/>
    <w:rsid w:val="00241C58"/>
    <w:rsid w:val="00241C70"/>
    <w:rsid w:val="002420B7"/>
    <w:rsid w:val="002422F5"/>
    <w:rsid w:val="0024361B"/>
    <w:rsid w:val="00243E3C"/>
    <w:rsid w:val="00243F86"/>
    <w:rsid w:val="0024411B"/>
    <w:rsid w:val="002445A9"/>
    <w:rsid w:val="00244BA8"/>
    <w:rsid w:val="00244D1A"/>
    <w:rsid w:val="00245EA5"/>
    <w:rsid w:val="00245FC1"/>
    <w:rsid w:val="0024642E"/>
    <w:rsid w:val="00246AF9"/>
    <w:rsid w:val="00250450"/>
    <w:rsid w:val="00250CAC"/>
    <w:rsid w:val="0025149D"/>
    <w:rsid w:val="00252A7B"/>
    <w:rsid w:val="00253A3C"/>
    <w:rsid w:val="00253B5E"/>
    <w:rsid w:val="00253E27"/>
    <w:rsid w:val="00253FDC"/>
    <w:rsid w:val="002545B5"/>
    <w:rsid w:val="00254CBA"/>
    <w:rsid w:val="00255693"/>
    <w:rsid w:val="0025599D"/>
    <w:rsid w:val="0025695D"/>
    <w:rsid w:val="002571E2"/>
    <w:rsid w:val="00257D8B"/>
    <w:rsid w:val="00260454"/>
    <w:rsid w:val="002605D9"/>
    <w:rsid w:val="00260A81"/>
    <w:rsid w:val="00261578"/>
    <w:rsid w:val="002619FE"/>
    <w:rsid w:val="0026346D"/>
    <w:rsid w:val="00264862"/>
    <w:rsid w:val="00264F49"/>
    <w:rsid w:val="002652B2"/>
    <w:rsid w:val="00267710"/>
    <w:rsid w:val="0026780D"/>
    <w:rsid w:val="002717E1"/>
    <w:rsid w:val="00271C88"/>
    <w:rsid w:val="00271DFB"/>
    <w:rsid w:val="00272FDC"/>
    <w:rsid w:val="002732A0"/>
    <w:rsid w:val="00273A54"/>
    <w:rsid w:val="002742AE"/>
    <w:rsid w:val="00274939"/>
    <w:rsid w:val="00274DF5"/>
    <w:rsid w:val="00277730"/>
    <w:rsid w:val="002778FA"/>
    <w:rsid w:val="00277C62"/>
    <w:rsid w:val="00280808"/>
    <w:rsid w:val="00280B8D"/>
    <w:rsid w:val="002811CC"/>
    <w:rsid w:val="002815EC"/>
    <w:rsid w:val="002820C2"/>
    <w:rsid w:val="00282784"/>
    <w:rsid w:val="00282BF4"/>
    <w:rsid w:val="002836C8"/>
    <w:rsid w:val="00283CFF"/>
    <w:rsid w:val="00284755"/>
    <w:rsid w:val="00284C85"/>
    <w:rsid w:val="00284D2A"/>
    <w:rsid w:val="00285820"/>
    <w:rsid w:val="00285AC2"/>
    <w:rsid w:val="0028642C"/>
    <w:rsid w:val="00287010"/>
    <w:rsid w:val="00287063"/>
    <w:rsid w:val="00287CC7"/>
    <w:rsid w:val="00290444"/>
    <w:rsid w:val="00290A4B"/>
    <w:rsid w:val="00291893"/>
    <w:rsid w:val="00291A83"/>
    <w:rsid w:val="002921E3"/>
    <w:rsid w:val="00293384"/>
    <w:rsid w:val="002939FB"/>
    <w:rsid w:val="002942E2"/>
    <w:rsid w:val="00294409"/>
    <w:rsid w:val="002947D0"/>
    <w:rsid w:val="00294D20"/>
    <w:rsid w:val="00295983"/>
    <w:rsid w:val="00296518"/>
    <w:rsid w:val="00296C4F"/>
    <w:rsid w:val="00297378"/>
    <w:rsid w:val="00297F99"/>
    <w:rsid w:val="002A0306"/>
    <w:rsid w:val="002A08CA"/>
    <w:rsid w:val="002A098A"/>
    <w:rsid w:val="002A18E3"/>
    <w:rsid w:val="002A1AE1"/>
    <w:rsid w:val="002A1D34"/>
    <w:rsid w:val="002A3DBF"/>
    <w:rsid w:val="002A3E65"/>
    <w:rsid w:val="002A57EC"/>
    <w:rsid w:val="002A5A7C"/>
    <w:rsid w:val="002A631B"/>
    <w:rsid w:val="002A638E"/>
    <w:rsid w:val="002A6BF8"/>
    <w:rsid w:val="002A73DC"/>
    <w:rsid w:val="002A744F"/>
    <w:rsid w:val="002A74D3"/>
    <w:rsid w:val="002B0477"/>
    <w:rsid w:val="002B060D"/>
    <w:rsid w:val="002B0A5C"/>
    <w:rsid w:val="002B14C2"/>
    <w:rsid w:val="002B23D2"/>
    <w:rsid w:val="002B2AD0"/>
    <w:rsid w:val="002B2FD8"/>
    <w:rsid w:val="002B35FE"/>
    <w:rsid w:val="002B3FC7"/>
    <w:rsid w:val="002B5D1F"/>
    <w:rsid w:val="002B6787"/>
    <w:rsid w:val="002B681A"/>
    <w:rsid w:val="002B6870"/>
    <w:rsid w:val="002B6A53"/>
    <w:rsid w:val="002B6ADA"/>
    <w:rsid w:val="002B6ED0"/>
    <w:rsid w:val="002B79A8"/>
    <w:rsid w:val="002C4CC7"/>
    <w:rsid w:val="002C5670"/>
    <w:rsid w:val="002C57CC"/>
    <w:rsid w:val="002C5CE9"/>
    <w:rsid w:val="002C6440"/>
    <w:rsid w:val="002C69EC"/>
    <w:rsid w:val="002C6B13"/>
    <w:rsid w:val="002C6F9C"/>
    <w:rsid w:val="002C7ACB"/>
    <w:rsid w:val="002D0397"/>
    <w:rsid w:val="002D071D"/>
    <w:rsid w:val="002D09C4"/>
    <w:rsid w:val="002D186C"/>
    <w:rsid w:val="002D21EA"/>
    <w:rsid w:val="002D264E"/>
    <w:rsid w:val="002D2763"/>
    <w:rsid w:val="002D3A97"/>
    <w:rsid w:val="002D3BAA"/>
    <w:rsid w:val="002D42EE"/>
    <w:rsid w:val="002D46A5"/>
    <w:rsid w:val="002D4C03"/>
    <w:rsid w:val="002D54F2"/>
    <w:rsid w:val="002D5688"/>
    <w:rsid w:val="002D5AB8"/>
    <w:rsid w:val="002D5CBB"/>
    <w:rsid w:val="002D61EE"/>
    <w:rsid w:val="002D6621"/>
    <w:rsid w:val="002D6EE4"/>
    <w:rsid w:val="002D6F7E"/>
    <w:rsid w:val="002D740C"/>
    <w:rsid w:val="002E07B3"/>
    <w:rsid w:val="002E07C6"/>
    <w:rsid w:val="002E0EF9"/>
    <w:rsid w:val="002E1221"/>
    <w:rsid w:val="002E1804"/>
    <w:rsid w:val="002E1A0E"/>
    <w:rsid w:val="002E1C92"/>
    <w:rsid w:val="002E1F70"/>
    <w:rsid w:val="002E262E"/>
    <w:rsid w:val="002E3569"/>
    <w:rsid w:val="002E3EF6"/>
    <w:rsid w:val="002E4409"/>
    <w:rsid w:val="002E483E"/>
    <w:rsid w:val="002E4AA9"/>
    <w:rsid w:val="002E4BAA"/>
    <w:rsid w:val="002E5BAE"/>
    <w:rsid w:val="002E6274"/>
    <w:rsid w:val="002E77BB"/>
    <w:rsid w:val="002F0562"/>
    <w:rsid w:val="002F0952"/>
    <w:rsid w:val="002F0E5D"/>
    <w:rsid w:val="002F1702"/>
    <w:rsid w:val="002F1823"/>
    <w:rsid w:val="002F1875"/>
    <w:rsid w:val="002F255B"/>
    <w:rsid w:val="002F2AAD"/>
    <w:rsid w:val="002F2EAA"/>
    <w:rsid w:val="002F3060"/>
    <w:rsid w:val="002F347F"/>
    <w:rsid w:val="002F38B9"/>
    <w:rsid w:val="002F3B9E"/>
    <w:rsid w:val="002F43C0"/>
    <w:rsid w:val="002F43F1"/>
    <w:rsid w:val="002F49DC"/>
    <w:rsid w:val="002F57A1"/>
    <w:rsid w:val="002F65C9"/>
    <w:rsid w:val="002F6B43"/>
    <w:rsid w:val="002F721F"/>
    <w:rsid w:val="002F7E47"/>
    <w:rsid w:val="00300B52"/>
    <w:rsid w:val="00301E8A"/>
    <w:rsid w:val="003021EF"/>
    <w:rsid w:val="00302356"/>
    <w:rsid w:val="003025F5"/>
    <w:rsid w:val="00302912"/>
    <w:rsid w:val="00302A04"/>
    <w:rsid w:val="00303365"/>
    <w:rsid w:val="0030345A"/>
    <w:rsid w:val="0030412F"/>
    <w:rsid w:val="00305448"/>
    <w:rsid w:val="003058E5"/>
    <w:rsid w:val="00305FB3"/>
    <w:rsid w:val="00306065"/>
    <w:rsid w:val="00307C6C"/>
    <w:rsid w:val="00310605"/>
    <w:rsid w:val="00310D96"/>
    <w:rsid w:val="00310ED6"/>
    <w:rsid w:val="00311E46"/>
    <w:rsid w:val="00312289"/>
    <w:rsid w:val="003137DE"/>
    <w:rsid w:val="00313E07"/>
    <w:rsid w:val="003141FD"/>
    <w:rsid w:val="003142B0"/>
    <w:rsid w:val="0031469B"/>
    <w:rsid w:val="00314B82"/>
    <w:rsid w:val="00314E12"/>
    <w:rsid w:val="00316F66"/>
    <w:rsid w:val="00317185"/>
    <w:rsid w:val="0031779D"/>
    <w:rsid w:val="00317CA2"/>
    <w:rsid w:val="00317CF5"/>
    <w:rsid w:val="00320263"/>
    <w:rsid w:val="0032044B"/>
    <w:rsid w:val="00320894"/>
    <w:rsid w:val="00321526"/>
    <w:rsid w:val="00321E20"/>
    <w:rsid w:val="00322807"/>
    <w:rsid w:val="0032353A"/>
    <w:rsid w:val="00323577"/>
    <w:rsid w:val="00323CDA"/>
    <w:rsid w:val="00324017"/>
    <w:rsid w:val="00324BFF"/>
    <w:rsid w:val="00324C1A"/>
    <w:rsid w:val="003256DC"/>
    <w:rsid w:val="00325FEF"/>
    <w:rsid w:val="00326042"/>
    <w:rsid w:val="00326592"/>
    <w:rsid w:val="0033051B"/>
    <w:rsid w:val="003306D9"/>
    <w:rsid w:val="00330BD0"/>
    <w:rsid w:val="00332127"/>
    <w:rsid w:val="00332133"/>
    <w:rsid w:val="003326C3"/>
    <w:rsid w:val="00332FB2"/>
    <w:rsid w:val="003333C3"/>
    <w:rsid w:val="00333710"/>
    <w:rsid w:val="003342C8"/>
    <w:rsid w:val="00334B69"/>
    <w:rsid w:val="00334EA4"/>
    <w:rsid w:val="00335142"/>
    <w:rsid w:val="0033734F"/>
    <w:rsid w:val="0033742B"/>
    <w:rsid w:val="00337879"/>
    <w:rsid w:val="003379BD"/>
    <w:rsid w:val="00337F9F"/>
    <w:rsid w:val="003407EA"/>
    <w:rsid w:val="00340ABE"/>
    <w:rsid w:val="00342639"/>
    <w:rsid w:val="00342E53"/>
    <w:rsid w:val="00343057"/>
    <w:rsid w:val="003434C9"/>
    <w:rsid w:val="00343A5B"/>
    <w:rsid w:val="00343AA1"/>
    <w:rsid w:val="00344C1F"/>
    <w:rsid w:val="00344DB6"/>
    <w:rsid w:val="00344E2C"/>
    <w:rsid w:val="00345140"/>
    <w:rsid w:val="003452E8"/>
    <w:rsid w:val="00345352"/>
    <w:rsid w:val="00345ADC"/>
    <w:rsid w:val="0034616D"/>
    <w:rsid w:val="0034623A"/>
    <w:rsid w:val="00346327"/>
    <w:rsid w:val="003463BD"/>
    <w:rsid w:val="00346EAA"/>
    <w:rsid w:val="00347EFF"/>
    <w:rsid w:val="00350795"/>
    <w:rsid w:val="00350BAA"/>
    <w:rsid w:val="00351473"/>
    <w:rsid w:val="00351525"/>
    <w:rsid w:val="00352AA4"/>
    <w:rsid w:val="00353628"/>
    <w:rsid w:val="00354132"/>
    <w:rsid w:val="003542F4"/>
    <w:rsid w:val="0035518C"/>
    <w:rsid w:val="003562DE"/>
    <w:rsid w:val="003562FA"/>
    <w:rsid w:val="00356C96"/>
    <w:rsid w:val="0035759A"/>
    <w:rsid w:val="00360BAC"/>
    <w:rsid w:val="003616D6"/>
    <w:rsid w:val="003616D7"/>
    <w:rsid w:val="00361944"/>
    <w:rsid w:val="00361B87"/>
    <w:rsid w:val="00361E21"/>
    <w:rsid w:val="00361F51"/>
    <w:rsid w:val="003620FC"/>
    <w:rsid w:val="0036228D"/>
    <w:rsid w:val="0036294A"/>
    <w:rsid w:val="003638BC"/>
    <w:rsid w:val="0036433D"/>
    <w:rsid w:val="003645E7"/>
    <w:rsid w:val="0036491E"/>
    <w:rsid w:val="0036499B"/>
    <w:rsid w:val="00367403"/>
    <w:rsid w:val="00367B2C"/>
    <w:rsid w:val="00367C86"/>
    <w:rsid w:val="0037023C"/>
    <w:rsid w:val="00371B97"/>
    <w:rsid w:val="00371C50"/>
    <w:rsid w:val="00372232"/>
    <w:rsid w:val="003726EB"/>
    <w:rsid w:val="00372808"/>
    <w:rsid w:val="00372CB3"/>
    <w:rsid w:val="0037322F"/>
    <w:rsid w:val="003735D5"/>
    <w:rsid w:val="0037413B"/>
    <w:rsid w:val="0037480A"/>
    <w:rsid w:val="00374D0C"/>
    <w:rsid w:val="00374F6C"/>
    <w:rsid w:val="003750B2"/>
    <w:rsid w:val="00376479"/>
    <w:rsid w:val="003769BF"/>
    <w:rsid w:val="0037719A"/>
    <w:rsid w:val="003773EC"/>
    <w:rsid w:val="003777D0"/>
    <w:rsid w:val="00377839"/>
    <w:rsid w:val="00377984"/>
    <w:rsid w:val="003810A2"/>
    <w:rsid w:val="00381149"/>
    <w:rsid w:val="00381279"/>
    <w:rsid w:val="00381A19"/>
    <w:rsid w:val="00381CC8"/>
    <w:rsid w:val="00381F52"/>
    <w:rsid w:val="00382984"/>
    <w:rsid w:val="00382D76"/>
    <w:rsid w:val="00382E32"/>
    <w:rsid w:val="00382F80"/>
    <w:rsid w:val="0038306B"/>
    <w:rsid w:val="003836C6"/>
    <w:rsid w:val="00383D38"/>
    <w:rsid w:val="0038485F"/>
    <w:rsid w:val="003850EB"/>
    <w:rsid w:val="00385327"/>
    <w:rsid w:val="003857EF"/>
    <w:rsid w:val="00386A5F"/>
    <w:rsid w:val="003905B4"/>
    <w:rsid w:val="00390AA6"/>
    <w:rsid w:val="00390EF4"/>
    <w:rsid w:val="00390F58"/>
    <w:rsid w:val="00390F90"/>
    <w:rsid w:val="003914CB"/>
    <w:rsid w:val="003916A9"/>
    <w:rsid w:val="003919D0"/>
    <w:rsid w:val="00392B76"/>
    <w:rsid w:val="00393CEA"/>
    <w:rsid w:val="003949B6"/>
    <w:rsid w:val="00394AB8"/>
    <w:rsid w:val="00394AEB"/>
    <w:rsid w:val="00394FAE"/>
    <w:rsid w:val="0039537D"/>
    <w:rsid w:val="00395396"/>
    <w:rsid w:val="00395FF9"/>
    <w:rsid w:val="00396827"/>
    <w:rsid w:val="00397333"/>
    <w:rsid w:val="003A0495"/>
    <w:rsid w:val="003A0DEE"/>
    <w:rsid w:val="003A14E1"/>
    <w:rsid w:val="003A161D"/>
    <w:rsid w:val="003A1CCC"/>
    <w:rsid w:val="003A20EF"/>
    <w:rsid w:val="003A21C0"/>
    <w:rsid w:val="003A2C0A"/>
    <w:rsid w:val="003A3030"/>
    <w:rsid w:val="003A3CA6"/>
    <w:rsid w:val="003A43B4"/>
    <w:rsid w:val="003A472A"/>
    <w:rsid w:val="003A489C"/>
    <w:rsid w:val="003A4A7E"/>
    <w:rsid w:val="003A6216"/>
    <w:rsid w:val="003A695D"/>
    <w:rsid w:val="003A696A"/>
    <w:rsid w:val="003A6BA7"/>
    <w:rsid w:val="003A6DFA"/>
    <w:rsid w:val="003A6EB0"/>
    <w:rsid w:val="003A795A"/>
    <w:rsid w:val="003A7F42"/>
    <w:rsid w:val="003A7F7B"/>
    <w:rsid w:val="003B00A2"/>
    <w:rsid w:val="003B10B6"/>
    <w:rsid w:val="003B2A3E"/>
    <w:rsid w:val="003B2A7F"/>
    <w:rsid w:val="003B2AB3"/>
    <w:rsid w:val="003B33A6"/>
    <w:rsid w:val="003B363A"/>
    <w:rsid w:val="003B4808"/>
    <w:rsid w:val="003B4B03"/>
    <w:rsid w:val="003B4F40"/>
    <w:rsid w:val="003B6DE3"/>
    <w:rsid w:val="003B788E"/>
    <w:rsid w:val="003B78B7"/>
    <w:rsid w:val="003B7CB3"/>
    <w:rsid w:val="003B7F8E"/>
    <w:rsid w:val="003C0644"/>
    <w:rsid w:val="003C0D70"/>
    <w:rsid w:val="003C1188"/>
    <w:rsid w:val="003C1506"/>
    <w:rsid w:val="003C17AA"/>
    <w:rsid w:val="003C1A2B"/>
    <w:rsid w:val="003C1DB5"/>
    <w:rsid w:val="003C1F66"/>
    <w:rsid w:val="003C20E9"/>
    <w:rsid w:val="003C30CF"/>
    <w:rsid w:val="003C32DD"/>
    <w:rsid w:val="003C5850"/>
    <w:rsid w:val="003C650F"/>
    <w:rsid w:val="003C6579"/>
    <w:rsid w:val="003D039C"/>
    <w:rsid w:val="003D0A91"/>
    <w:rsid w:val="003D0B8C"/>
    <w:rsid w:val="003D10C0"/>
    <w:rsid w:val="003D1589"/>
    <w:rsid w:val="003D15BB"/>
    <w:rsid w:val="003D22D2"/>
    <w:rsid w:val="003D249E"/>
    <w:rsid w:val="003D2A46"/>
    <w:rsid w:val="003D2DDA"/>
    <w:rsid w:val="003D37AA"/>
    <w:rsid w:val="003D399B"/>
    <w:rsid w:val="003D4027"/>
    <w:rsid w:val="003D44C5"/>
    <w:rsid w:val="003D4843"/>
    <w:rsid w:val="003D4A5F"/>
    <w:rsid w:val="003D5628"/>
    <w:rsid w:val="003D5788"/>
    <w:rsid w:val="003D5C05"/>
    <w:rsid w:val="003D5DC2"/>
    <w:rsid w:val="003D612E"/>
    <w:rsid w:val="003D655F"/>
    <w:rsid w:val="003D6F28"/>
    <w:rsid w:val="003D7369"/>
    <w:rsid w:val="003D7579"/>
    <w:rsid w:val="003E0246"/>
    <w:rsid w:val="003E0CF6"/>
    <w:rsid w:val="003E0DF8"/>
    <w:rsid w:val="003E11CE"/>
    <w:rsid w:val="003E2092"/>
    <w:rsid w:val="003E2C17"/>
    <w:rsid w:val="003E2C65"/>
    <w:rsid w:val="003E2D4F"/>
    <w:rsid w:val="003E366F"/>
    <w:rsid w:val="003E390B"/>
    <w:rsid w:val="003E41A3"/>
    <w:rsid w:val="003E46FF"/>
    <w:rsid w:val="003E4C19"/>
    <w:rsid w:val="003E4C4B"/>
    <w:rsid w:val="003E583F"/>
    <w:rsid w:val="003E5BD3"/>
    <w:rsid w:val="003E6B8C"/>
    <w:rsid w:val="003E6FC0"/>
    <w:rsid w:val="003E73C7"/>
    <w:rsid w:val="003E7561"/>
    <w:rsid w:val="003F1257"/>
    <w:rsid w:val="003F23CF"/>
    <w:rsid w:val="003F2743"/>
    <w:rsid w:val="003F27AB"/>
    <w:rsid w:val="003F2863"/>
    <w:rsid w:val="003F2AE7"/>
    <w:rsid w:val="003F3449"/>
    <w:rsid w:val="003F4888"/>
    <w:rsid w:val="003F4AB3"/>
    <w:rsid w:val="003F5DEE"/>
    <w:rsid w:val="003F6450"/>
    <w:rsid w:val="003F68A3"/>
    <w:rsid w:val="003F68A7"/>
    <w:rsid w:val="003F6B96"/>
    <w:rsid w:val="003F6C34"/>
    <w:rsid w:val="003F6D6D"/>
    <w:rsid w:val="003F7F21"/>
    <w:rsid w:val="00400564"/>
    <w:rsid w:val="004005C1"/>
    <w:rsid w:val="00400827"/>
    <w:rsid w:val="00400949"/>
    <w:rsid w:val="00400C94"/>
    <w:rsid w:val="004026A2"/>
    <w:rsid w:val="0040284D"/>
    <w:rsid w:val="004029F4"/>
    <w:rsid w:val="0040300D"/>
    <w:rsid w:val="004035C7"/>
    <w:rsid w:val="0040365D"/>
    <w:rsid w:val="00403715"/>
    <w:rsid w:val="00403E8B"/>
    <w:rsid w:val="00404A91"/>
    <w:rsid w:val="004052EA"/>
    <w:rsid w:val="0040578B"/>
    <w:rsid w:val="00405AB4"/>
    <w:rsid w:val="0040634B"/>
    <w:rsid w:val="00407425"/>
    <w:rsid w:val="0040752F"/>
    <w:rsid w:val="00410157"/>
    <w:rsid w:val="004107E4"/>
    <w:rsid w:val="00411302"/>
    <w:rsid w:val="00411466"/>
    <w:rsid w:val="004116F7"/>
    <w:rsid w:val="00411F07"/>
    <w:rsid w:val="004126A7"/>
    <w:rsid w:val="00413012"/>
    <w:rsid w:val="004131EA"/>
    <w:rsid w:val="00413D9D"/>
    <w:rsid w:val="00415357"/>
    <w:rsid w:val="00415C3C"/>
    <w:rsid w:val="00417BEE"/>
    <w:rsid w:val="00417C1F"/>
    <w:rsid w:val="00417C55"/>
    <w:rsid w:val="00420579"/>
    <w:rsid w:val="00420977"/>
    <w:rsid w:val="00420F07"/>
    <w:rsid w:val="00421290"/>
    <w:rsid w:val="004212DD"/>
    <w:rsid w:val="00421467"/>
    <w:rsid w:val="00421BA1"/>
    <w:rsid w:val="00422409"/>
    <w:rsid w:val="00422970"/>
    <w:rsid w:val="00422E84"/>
    <w:rsid w:val="004233CA"/>
    <w:rsid w:val="0042458F"/>
    <w:rsid w:val="00424C10"/>
    <w:rsid w:val="00425072"/>
    <w:rsid w:val="004256C8"/>
    <w:rsid w:val="00425818"/>
    <w:rsid w:val="0042591D"/>
    <w:rsid w:val="004265BC"/>
    <w:rsid w:val="00426DFA"/>
    <w:rsid w:val="00427989"/>
    <w:rsid w:val="00427EC7"/>
    <w:rsid w:val="0043055D"/>
    <w:rsid w:val="00430693"/>
    <w:rsid w:val="0043122A"/>
    <w:rsid w:val="00431FFB"/>
    <w:rsid w:val="004320A7"/>
    <w:rsid w:val="00432648"/>
    <w:rsid w:val="004326E1"/>
    <w:rsid w:val="00433739"/>
    <w:rsid w:val="004339E0"/>
    <w:rsid w:val="00433F89"/>
    <w:rsid w:val="004348E1"/>
    <w:rsid w:val="00435327"/>
    <w:rsid w:val="0043548C"/>
    <w:rsid w:val="00435D7E"/>
    <w:rsid w:val="00435EF8"/>
    <w:rsid w:val="00435F8E"/>
    <w:rsid w:val="00436357"/>
    <w:rsid w:val="00436A89"/>
    <w:rsid w:val="00436D1A"/>
    <w:rsid w:val="00440536"/>
    <w:rsid w:val="0044065C"/>
    <w:rsid w:val="004415EF"/>
    <w:rsid w:val="00441C0A"/>
    <w:rsid w:val="00441C3D"/>
    <w:rsid w:val="00441CCF"/>
    <w:rsid w:val="004422D7"/>
    <w:rsid w:val="004426FC"/>
    <w:rsid w:val="00442A2F"/>
    <w:rsid w:val="00442CE2"/>
    <w:rsid w:val="00443807"/>
    <w:rsid w:val="004442F7"/>
    <w:rsid w:val="004467EF"/>
    <w:rsid w:val="00446F50"/>
    <w:rsid w:val="00447053"/>
    <w:rsid w:val="0044713F"/>
    <w:rsid w:val="004501BE"/>
    <w:rsid w:val="00450420"/>
    <w:rsid w:val="00451021"/>
    <w:rsid w:val="00451500"/>
    <w:rsid w:val="0045173F"/>
    <w:rsid w:val="00451984"/>
    <w:rsid w:val="00451D94"/>
    <w:rsid w:val="00453B4C"/>
    <w:rsid w:val="00453FFD"/>
    <w:rsid w:val="004544D4"/>
    <w:rsid w:val="004548D6"/>
    <w:rsid w:val="00455B51"/>
    <w:rsid w:val="00456805"/>
    <w:rsid w:val="004569CE"/>
    <w:rsid w:val="00456CD2"/>
    <w:rsid w:val="0045779F"/>
    <w:rsid w:val="00457A05"/>
    <w:rsid w:val="00457C79"/>
    <w:rsid w:val="004600A4"/>
    <w:rsid w:val="00460168"/>
    <w:rsid w:val="004603A1"/>
    <w:rsid w:val="004611B9"/>
    <w:rsid w:val="004616C0"/>
    <w:rsid w:val="004618DD"/>
    <w:rsid w:val="00464794"/>
    <w:rsid w:val="0046518B"/>
    <w:rsid w:val="00465437"/>
    <w:rsid w:val="00465F4B"/>
    <w:rsid w:val="0046710A"/>
    <w:rsid w:val="00467B05"/>
    <w:rsid w:val="00467BC3"/>
    <w:rsid w:val="00470134"/>
    <w:rsid w:val="004714B1"/>
    <w:rsid w:val="0047167F"/>
    <w:rsid w:val="004718FB"/>
    <w:rsid w:val="00471B7D"/>
    <w:rsid w:val="00471E71"/>
    <w:rsid w:val="00471F19"/>
    <w:rsid w:val="00472532"/>
    <w:rsid w:val="00472971"/>
    <w:rsid w:val="00472F30"/>
    <w:rsid w:val="004741F3"/>
    <w:rsid w:val="004748F7"/>
    <w:rsid w:val="0047498F"/>
    <w:rsid w:val="00475476"/>
    <w:rsid w:val="00475AD5"/>
    <w:rsid w:val="00475E26"/>
    <w:rsid w:val="0047667D"/>
    <w:rsid w:val="0047667E"/>
    <w:rsid w:val="004768D9"/>
    <w:rsid w:val="00476BB0"/>
    <w:rsid w:val="00476E4C"/>
    <w:rsid w:val="00477C7C"/>
    <w:rsid w:val="00477F38"/>
    <w:rsid w:val="004805F8"/>
    <w:rsid w:val="004825BD"/>
    <w:rsid w:val="00482EF4"/>
    <w:rsid w:val="004835CB"/>
    <w:rsid w:val="00483C2A"/>
    <w:rsid w:val="00483DC5"/>
    <w:rsid w:val="00483DE5"/>
    <w:rsid w:val="00484533"/>
    <w:rsid w:val="00484800"/>
    <w:rsid w:val="004848EC"/>
    <w:rsid w:val="00484AFC"/>
    <w:rsid w:val="00484F29"/>
    <w:rsid w:val="00484FE3"/>
    <w:rsid w:val="00485205"/>
    <w:rsid w:val="004857A2"/>
    <w:rsid w:val="00485C50"/>
    <w:rsid w:val="00485FA7"/>
    <w:rsid w:val="00485FFF"/>
    <w:rsid w:val="0048625E"/>
    <w:rsid w:val="004865D9"/>
    <w:rsid w:val="00486F6C"/>
    <w:rsid w:val="004873A8"/>
    <w:rsid w:val="00487FC4"/>
    <w:rsid w:val="004900CF"/>
    <w:rsid w:val="004923C5"/>
    <w:rsid w:val="00492B74"/>
    <w:rsid w:val="00493D96"/>
    <w:rsid w:val="00494575"/>
    <w:rsid w:val="00494947"/>
    <w:rsid w:val="00494B57"/>
    <w:rsid w:val="00494FA9"/>
    <w:rsid w:val="00495280"/>
    <w:rsid w:val="0049543F"/>
    <w:rsid w:val="0049697B"/>
    <w:rsid w:val="00496BB4"/>
    <w:rsid w:val="0049743F"/>
    <w:rsid w:val="0049788E"/>
    <w:rsid w:val="004A0083"/>
    <w:rsid w:val="004A0852"/>
    <w:rsid w:val="004A096E"/>
    <w:rsid w:val="004A0F28"/>
    <w:rsid w:val="004A1088"/>
    <w:rsid w:val="004A13F5"/>
    <w:rsid w:val="004A1AA7"/>
    <w:rsid w:val="004A1E7D"/>
    <w:rsid w:val="004A1F98"/>
    <w:rsid w:val="004A2DC2"/>
    <w:rsid w:val="004A2EC6"/>
    <w:rsid w:val="004A2F02"/>
    <w:rsid w:val="004A51B0"/>
    <w:rsid w:val="004A55A7"/>
    <w:rsid w:val="004A5736"/>
    <w:rsid w:val="004A5A13"/>
    <w:rsid w:val="004A6324"/>
    <w:rsid w:val="004A69C8"/>
    <w:rsid w:val="004A7AF6"/>
    <w:rsid w:val="004B004B"/>
    <w:rsid w:val="004B0818"/>
    <w:rsid w:val="004B1458"/>
    <w:rsid w:val="004B2991"/>
    <w:rsid w:val="004B2D47"/>
    <w:rsid w:val="004B3673"/>
    <w:rsid w:val="004B382C"/>
    <w:rsid w:val="004B3F4E"/>
    <w:rsid w:val="004B4138"/>
    <w:rsid w:val="004B4752"/>
    <w:rsid w:val="004B49E2"/>
    <w:rsid w:val="004B4A0C"/>
    <w:rsid w:val="004B4B1A"/>
    <w:rsid w:val="004B50D2"/>
    <w:rsid w:val="004B5DEE"/>
    <w:rsid w:val="004B62DE"/>
    <w:rsid w:val="004B659B"/>
    <w:rsid w:val="004B6D42"/>
    <w:rsid w:val="004B6D56"/>
    <w:rsid w:val="004B73CE"/>
    <w:rsid w:val="004B7646"/>
    <w:rsid w:val="004B7B71"/>
    <w:rsid w:val="004C046E"/>
    <w:rsid w:val="004C30E0"/>
    <w:rsid w:val="004C3482"/>
    <w:rsid w:val="004C45DF"/>
    <w:rsid w:val="004C4A9F"/>
    <w:rsid w:val="004C4DD7"/>
    <w:rsid w:val="004C51FA"/>
    <w:rsid w:val="004C555A"/>
    <w:rsid w:val="004C5683"/>
    <w:rsid w:val="004C5A48"/>
    <w:rsid w:val="004C626C"/>
    <w:rsid w:val="004C7428"/>
    <w:rsid w:val="004D010B"/>
    <w:rsid w:val="004D040F"/>
    <w:rsid w:val="004D0A74"/>
    <w:rsid w:val="004D0C10"/>
    <w:rsid w:val="004D0DD7"/>
    <w:rsid w:val="004D110F"/>
    <w:rsid w:val="004D1A16"/>
    <w:rsid w:val="004D2119"/>
    <w:rsid w:val="004D23F9"/>
    <w:rsid w:val="004D2B15"/>
    <w:rsid w:val="004D2CC3"/>
    <w:rsid w:val="004D31DB"/>
    <w:rsid w:val="004D3A93"/>
    <w:rsid w:val="004D3AF4"/>
    <w:rsid w:val="004D3C38"/>
    <w:rsid w:val="004D3DD4"/>
    <w:rsid w:val="004D4E83"/>
    <w:rsid w:val="004D5400"/>
    <w:rsid w:val="004D56CF"/>
    <w:rsid w:val="004D58AA"/>
    <w:rsid w:val="004D58F5"/>
    <w:rsid w:val="004D5C74"/>
    <w:rsid w:val="004D5CED"/>
    <w:rsid w:val="004D68B4"/>
    <w:rsid w:val="004D6ADF"/>
    <w:rsid w:val="004D6F25"/>
    <w:rsid w:val="004D74E9"/>
    <w:rsid w:val="004D7BEC"/>
    <w:rsid w:val="004D7DCE"/>
    <w:rsid w:val="004D7DDD"/>
    <w:rsid w:val="004E000C"/>
    <w:rsid w:val="004E067C"/>
    <w:rsid w:val="004E0D05"/>
    <w:rsid w:val="004E107C"/>
    <w:rsid w:val="004E1595"/>
    <w:rsid w:val="004E1969"/>
    <w:rsid w:val="004E1E66"/>
    <w:rsid w:val="004E2A64"/>
    <w:rsid w:val="004E3333"/>
    <w:rsid w:val="004E3C8E"/>
    <w:rsid w:val="004E3CC0"/>
    <w:rsid w:val="004E418B"/>
    <w:rsid w:val="004E4A76"/>
    <w:rsid w:val="004E4E0C"/>
    <w:rsid w:val="004E5171"/>
    <w:rsid w:val="004E592B"/>
    <w:rsid w:val="004E5993"/>
    <w:rsid w:val="004E5E8A"/>
    <w:rsid w:val="004E60CB"/>
    <w:rsid w:val="004E626B"/>
    <w:rsid w:val="004E6592"/>
    <w:rsid w:val="004E7573"/>
    <w:rsid w:val="004E7C3A"/>
    <w:rsid w:val="004F0111"/>
    <w:rsid w:val="004F047F"/>
    <w:rsid w:val="004F0609"/>
    <w:rsid w:val="004F0ABA"/>
    <w:rsid w:val="004F12EC"/>
    <w:rsid w:val="004F1315"/>
    <w:rsid w:val="004F3E1F"/>
    <w:rsid w:val="004F42DE"/>
    <w:rsid w:val="004F4438"/>
    <w:rsid w:val="004F5138"/>
    <w:rsid w:val="004F5265"/>
    <w:rsid w:val="004F539C"/>
    <w:rsid w:val="004F5BAA"/>
    <w:rsid w:val="004F5CE1"/>
    <w:rsid w:val="004F63B2"/>
    <w:rsid w:val="004F6605"/>
    <w:rsid w:val="004F6B81"/>
    <w:rsid w:val="00501D71"/>
    <w:rsid w:val="00503BF1"/>
    <w:rsid w:val="00503C8B"/>
    <w:rsid w:val="00503F19"/>
    <w:rsid w:val="00504225"/>
    <w:rsid w:val="0050473A"/>
    <w:rsid w:val="0050497A"/>
    <w:rsid w:val="0050497B"/>
    <w:rsid w:val="00504A1D"/>
    <w:rsid w:val="00504FF7"/>
    <w:rsid w:val="00505A5D"/>
    <w:rsid w:val="00505C8E"/>
    <w:rsid w:val="00506512"/>
    <w:rsid w:val="005067BA"/>
    <w:rsid w:val="00507564"/>
    <w:rsid w:val="0050783C"/>
    <w:rsid w:val="00507A6F"/>
    <w:rsid w:val="00507CF6"/>
    <w:rsid w:val="00510734"/>
    <w:rsid w:val="0051129B"/>
    <w:rsid w:val="00511579"/>
    <w:rsid w:val="00511672"/>
    <w:rsid w:val="005117A6"/>
    <w:rsid w:val="00511807"/>
    <w:rsid w:val="00512843"/>
    <w:rsid w:val="00514522"/>
    <w:rsid w:val="0051554F"/>
    <w:rsid w:val="005160E3"/>
    <w:rsid w:val="005166FB"/>
    <w:rsid w:val="0052040A"/>
    <w:rsid w:val="0052051A"/>
    <w:rsid w:val="005206F7"/>
    <w:rsid w:val="005213A0"/>
    <w:rsid w:val="005215F2"/>
    <w:rsid w:val="00521603"/>
    <w:rsid w:val="0052173C"/>
    <w:rsid w:val="0052198A"/>
    <w:rsid w:val="00522407"/>
    <w:rsid w:val="00522C74"/>
    <w:rsid w:val="00522E15"/>
    <w:rsid w:val="0052337B"/>
    <w:rsid w:val="005236FA"/>
    <w:rsid w:val="00523866"/>
    <w:rsid w:val="00523929"/>
    <w:rsid w:val="00524FC1"/>
    <w:rsid w:val="00525542"/>
    <w:rsid w:val="005257B3"/>
    <w:rsid w:val="00525D3B"/>
    <w:rsid w:val="00526044"/>
    <w:rsid w:val="0052701D"/>
    <w:rsid w:val="005276F8"/>
    <w:rsid w:val="0053065E"/>
    <w:rsid w:val="0053094A"/>
    <w:rsid w:val="00530F1A"/>
    <w:rsid w:val="005317AD"/>
    <w:rsid w:val="0053234F"/>
    <w:rsid w:val="00532841"/>
    <w:rsid w:val="00532A67"/>
    <w:rsid w:val="00532ABC"/>
    <w:rsid w:val="00532B29"/>
    <w:rsid w:val="00532C20"/>
    <w:rsid w:val="00532F43"/>
    <w:rsid w:val="00533289"/>
    <w:rsid w:val="005335C7"/>
    <w:rsid w:val="005341B3"/>
    <w:rsid w:val="005348C6"/>
    <w:rsid w:val="00534983"/>
    <w:rsid w:val="0053517A"/>
    <w:rsid w:val="00535CC2"/>
    <w:rsid w:val="00535E66"/>
    <w:rsid w:val="005368D9"/>
    <w:rsid w:val="00536E43"/>
    <w:rsid w:val="00536FAD"/>
    <w:rsid w:val="00537448"/>
    <w:rsid w:val="00537B27"/>
    <w:rsid w:val="00537C2E"/>
    <w:rsid w:val="0054071F"/>
    <w:rsid w:val="0054080C"/>
    <w:rsid w:val="0054118E"/>
    <w:rsid w:val="005413EB"/>
    <w:rsid w:val="0054195A"/>
    <w:rsid w:val="0054214D"/>
    <w:rsid w:val="005430D7"/>
    <w:rsid w:val="00543BF2"/>
    <w:rsid w:val="00543E89"/>
    <w:rsid w:val="0054446A"/>
    <w:rsid w:val="00545431"/>
    <w:rsid w:val="00545C8F"/>
    <w:rsid w:val="00545E66"/>
    <w:rsid w:val="005460BE"/>
    <w:rsid w:val="005461EF"/>
    <w:rsid w:val="00546200"/>
    <w:rsid w:val="0054773D"/>
    <w:rsid w:val="00550027"/>
    <w:rsid w:val="00550993"/>
    <w:rsid w:val="0055105C"/>
    <w:rsid w:val="00551284"/>
    <w:rsid w:val="00551B11"/>
    <w:rsid w:val="00551F42"/>
    <w:rsid w:val="00552226"/>
    <w:rsid w:val="00553CE3"/>
    <w:rsid w:val="005543BD"/>
    <w:rsid w:val="00554A7C"/>
    <w:rsid w:val="0055549B"/>
    <w:rsid w:val="00555C87"/>
    <w:rsid w:val="005562E0"/>
    <w:rsid w:val="005564A3"/>
    <w:rsid w:val="00557158"/>
    <w:rsid w:val="00557559"/>
    <w:rsid w:val="00557C83"/>
    <w:rsid w:val="005606C6"/>
    <w:rsid w:val="0056071D"/>
    <w:rsid w:val="0056139E"/>
    <w:rsid w:val="005618E9"/>
    <w:rsid w:val="00562F23"/>
    <w:rsid w:val="00563068"/>
    <w:rsid w:val="00563B55"/>
    <w:rsid w:val="00564FF4"/>
    <w:rsid w:val="00565695"/>
    <w:rsid w:val="00565F05"/>
    <w:rsid w:val="0056600F"/>
    <w:rsid w:val="005674AB"/>
    <w:rsid w:val="00567ED4"/>
    <w:rsid w:val="00570B27"/>
    <w:rsid w:val="00570DE7"/>
    <w:rsid w:val="0057105E"/>
    <w:rsid w:val="00571087"/>
    <w:rsid w:val="00571C17"/>
    <w:rsid w:val="00571F27"/>
    <w:rsid w:val="00571F9F"/>
    <w:rsid w:val="0057220E"/>
    <w:rsid w:val="0057222E"/>
    <w:rsid w:val="0057255B"/>
    <w:rsid w:val="00572BBD"/>
    <w:rsid w:val="00573DA3"/>
    <w:rsid w:val="00573FDF"/>
    <w:rsid w:val="00574269"/>
    <w:rsid w:val="00574707"/>
    <w:rsid w:val="0057471A"/>
    <w:rsid w:val="00574A5C"/>
    <w:rsid w:val="00575054"/>
    <w:rsid w:val="005753C3"/>
    <w:rsid w:val="00577082"/>
    <w:rsid w:val="00577092"/>
    <w:rsid w:val="005778CF"/>
    <w:rsid w:val="005802B9"/>
    <w:rsid w:val="00580510"/>
    <w:rsid w:val="00580EC4"/>
    <w:rsid w:val="00581726"/>
    <w:rsid w:val="005818B9"/>
    <w:rsid w:val="00581927"/>
    <w:rsid w:val="00581C5E"/>
    <w:rsid w:val="00581E9D"/>
    <w:rsid w:val="00582512"/>
    <w:rsid w:val="0058275A"/>
    <w:rsid w:val="005831FE"/>
    <w:rsid w:val="00583490"/>
    <w:rsid w:val="00583D82"/>
    <w:rsid w:val="00584270"/>
    <w:rsid w:val="0058435E"/>
    <w:rsid w:val="00584C6A"/>
    <w:rsid w:val="0058630A"/>
    <w:rsid w:val="0058731F"/>
    <w:rsid w:val="00587D22"/>
    <w:rsid w:val="00587EF6"/>
    <w:rsid w:val="0059034A"/>
    <w:rsid w:val="00590386"/>
    <w:rsid w:val="00590C82"/>
    <w:rsid w:val="00590DC8"/>
    <w:rsid w:val="00591028"/>
    <w:rsid w:val="00591151"/>
    <w:rsid w:val="0059153E"/>
    <w:rsid w:val="005915FE"/>
    <w:rsid w:val="00591653"/>
    <w:rsid w:val="00591751"/>
    <w:rsid w:val="005923E9"/>
    <w:rsid w:val="00592881"/>
    <w:rsid w:val="00592C9C"/>
    <w:rsid w:val="00593396"/>
    <w:rsid w:val="00593CF2"/>
    <w:rsid w:val="00593EA8"/>
    <w:rsid w:val="005948DC"/>
    <w:rsid w:val="00594BAC"/>
    <w:rsid w:val="0059557D"/>
    <w:rsid w:val="00595AC0"/>
    <w:rsid w:val="00595E50"/>
    <w:rsid w:val="00595EB9"/>
    <w:rsid w:val="00596B35"/>
    <w:rsid w:val="00596DB1"/>
    <w:rsid w:val="00596DB5"/>
    <w:rsid w:val="00597579"/>
    <w:rsid w:val="00597595"/>
    <w:rsid w:val="005979B6"/>
    <w:rsid w:val="00597F5B"/>
    <w:rsid w:val="005A043F"/>
    <w:rsid w:val="005A0E22"/>
    <w:rsid w:val="005A171C"/>
    <w:rsid w:val="005A30D3"/>
    <w:rsid w:val="005A33A0"/>
    <w:rsid w:val="005A3433"/>
    <w:rsid w:val="005A3B24"/>
    <w:rsid w:val="005A4786"/>
    <w:rsid w:val="005A5BB5"/>
    <w:rsid w:val="005A5D26"/>
    <w:rsid w:val="005A6010"/>
    <w:rsid w:val="005A6559"/>
    <w:rsid w:val="005A6574"/>
    <w:rsid w:val="005A70CC"/>
    <w:rsid w:val="005A76C6"/>
    <w:rsid w:val="005A7EDA"/>
    <w:rsid w:val="005B02B8"/>
    <w:rsid w:val="005B0668"/>
    <w:rsid w:val="005B0D4B"/>
    <w:rsid w:val="005B0D9A"/>
    <w:rsid w:val="005B14C5"/>
    <w:rsid w:val="005B15F6"/>
    <w:rsid w:val="005B18DC"/>
    <w:rsid w:val="005B1C31"/>
    <w:rsid w:val="005B25CC"/>
    <w:rsid w:val="005B2686"/>
    <w:rsid w:val="005B27C4"/>
    <w:rsid w:val="005B2A1F"/>
    <w:rsid w:val="005B3D91"/>
    <w:rsid w:val="005B440A"/>
    <w:rsid w:val="005B55B8"/>
    <w:rsid w:val="005B5932"/>
    <w:rsid w:val="005B5A73"/>
    <w:rsid w:val="005B5B71"/>
    <w:rsid w:val="005B6159"/>
    <w:rsid w:val="005B635E"/>
    <w:rsid w:val="005B63BA"/>
    <w:rsid w:val="005B6715"/>
    <w:rsid w:val="005C20C9"/>
    <w:rsid w:val="005C2BEB"/>
    <w:rsid w:val="005C2F7E"/>
    <w:rsid w:val="005C363D"/>
    <w:rsid w:val="005C3AC6"/>
    <w:rsid w:val="005C3CFB"/>
    <w:rsid w:val="005C4593"/>
    <w:rsid w:val="005C4B77"/>
    <w:rsid w:val="005C4E96"/>
    <w:rsid w:val="005C5141"/>
    <w:rsid w:val="005C5237"/>
    <w:rsid w:val="005C5F41"/>
    <w:rsid w:val="005C623D"/>
    <w:rsid w:val="005C64BB"/>
    <w:rsid w:val="005C70E8"/>
    <w:rsid w:val="005D022C"/>
    <w:rsid w:val="005D05E6"/>
    <w:rsid w:val="005D1363"/>
    <w:rsid w:val="005D23FA"/>
    <w:rsid w:val="005D299F"/>
    <w:rsid w:val="005D35A9"/>
    <w:rsid w:val="005D42C5"/>
    <w:rsid w:val="005D4356"/>
    <w:rsid w:val="005D46A5"/>
    <w:rsid w:val="005D636E"/>
    <w:rsid w:val="005D7578"/>
    <w:rsid w:val="005D7CEE"/>
    <w:rsid w:val="005E0374"/>
    <w:rsid w:val="005E04A7"/>
    <w:rsid w:val="005E054F"/>
    <w:rsid w:val="005E0811"/>
    <w:rsid w:val="005E0D6D"/>
    <w:rsid w:val="005E1043"/>
    <w:rsid w:val="005E162D"/>
    <w:rsid w:val="005E16F4"/>
    <w:rsid w:val="005E2077"/>
    <w:rsid w:val="005E30F3"/>
    <w:rsid w:val="005E36EA"/>
    <w:rsid w:val="005E3772"/>
    <w:rsid w:val="005E3F37"/>
    <w:rsid w:val="005E4242"/>
    <w:rsid w:val="005E4F25"/>
    <w:rsid w:val="005E5854"/>
    <w:rsid w:val="005E5CAD"/>
    <w:rsid w:val="005E6091"/>
    <w:rsid w:val="005E618A"/>
    <w:rsid w:val="005E64D1"/>
    <w:rsid w:val="005E6A07"/>
    <w:rsid w:val="005E6C87"/>
    <w:rsid w:val="005E71AD"/>
    <w:rsid w:val="005F0A9E"/>
    <w:rsid w:val="005F0D3E"/>
    <w:rsid w:val="005F23BE"/>
    <w:rsid w:val="005F261C"/>
    <w:rsid w:val="005F2A74"/>
    <w:rsid w:val="005F2D58"/>
    <w:rsid w:val="005F3A8B"/>
    <w:rsid w:val="005F43F0"/>
    <w:rsid w:val="005F5277"/>
    <w:rsid w:val="005F5371"/>
    <w:rsid w:val="005F5BC8"/>
    <w:rsid w:val="005F5BE2"/>
    <w:rsid w:val="005F64AB"/>
    <w:rsid w:val="005F6BC2"/>
    <w:rsid w:val="005F6DEE"/>
    <w:rsid w:val="005F7371"/>
    <w:rsid w:val="005F745A"/>
    <w:rsid w:val="005F7A78"/>
    <w:rsid w:val="005F7AD9"/>
    <w:rsid w:val="006001A6"/>
    <w:rsid w:val="006004BC"/>
    <w:rsid w:val="00600A45"/>
    <w:rsid w:val="006012CF"/>
    <w:rsid w:val="006017F8"/>
    <w:rsid w:val="00601AE9"/>
    <w:rsid w:val="00602299"/>
    <w:rsid w:val="006030EE"/>
    <w:rsid w:val="0060359B"/>
    <w:rsid w:val="0060644D"/>
    <w:rsid w:val="00606F37"/>
    <w:rsid w:val="00607C13"/>
    <w:rsid w:val="00607D0C"/>
    <w:rsid w:val="00610921"/>
    <w:rsid w:val="00610BF0"/>
    <w:rsid w:val="006113E8"/>
    <w:rsid w:val="00611AED"/>
    <w:rsid w:val="00611C4E"/>
    <w:rsid w:val="006124AF"/>
    <w:rsid w:val="006132FC"/>
    <w:rsid w:val="006139B8"/>
    <w:rsid w:val="006148B9"/>
    <w:rsid w:val="00614A9D"/>
    <w:rsid w:val="00615188"/>
    <w:rsid w:val="00615649"/>
    <w:rsid w:val="00616B4B"/>
    <w:rsid w:val="00617026"/>
    <w:rsid w:val="00617BB9"/>
    <w:rsid w:val="00617C58"/>
    <w:rsid w:val="00617D02"/>
    <w:rsid w:val="00617D2F"/>
    <w:rsid w:val="0062128C"/>
    <w:rsid w:val="0062253B"/>
    <w:rsid w:val="00622B59"/>
    <w:rsid w:val="00622C03"/>
    <w:rsid w:val="00624AF6"/>
    <w:rsid w:val="00624C98"/>
    <w:rsid w:val="00624D75"/>
    <w:rsid w:val="006257F4"/>
    <w:rsid w:val="00625BF6"/>
    <w:rsid w:val="00627635"/>
    <w:rsid w:val="00630141"/>
    <w:rsid w:val="00630C15"/>
    <w:rsid w:val="00631310"/>
    <w:rsid w:val="006317AC"/>
    <w:rsid w:val="00632AB5"/>
    <w:rsid w:val="0063348B"/>
    <w:rsid w:val="006338D9"/>
    <w:rsid w:val="00633E1A"/>
    <w:rsid w:val="006344B6"/>
    <w:rsid w:val="006345E5"/>
    <w:rsid w:val="00634AEE"/>
    <w:rsid w:val="0063590E"/>
    <w:rsid w:val="00635E46"/>
    <w:rsid w:val="00636F86"/>
    <w:rsid w:val="00636FE0"/>
    <w:rsid w:val="006370B7"/>
    <w:rsid w:val="00637394"/>
    <w:rsid w:val="00637681"/>
    <w:rsid w:val="006377A0"/>
    <w:rsid w:val="006378E0"/>
    <w:rsid w:val="006379AD"/>
    <w:rsid w:val="006405D7"/>
    <w:rsid w:val="00640BE6"/>
    <w:rsid w:val="00640CBA"/>
    <w:rsid w:val="00640E0F"/>
    <w:rsid w:val="0064133E"/>
    <w:rsid w:val="00641687"/>
    <w:rsid w:val="00641FAB"/>
    <w:rsid w:val="00642FC1"/>
    <w:rsid w:val="006430DE"/>
    <w:rsid w:val="00643398"/>
    <w:rsid w:val="0064350C"/>
    <w:rsid w:val="00643897"/>
    <w:rsid w:val="00644784"/>
    <w:rsid w:val="00645D4C"/>
    <w:rsid w:val="00645EA1"/>
    <w:rsid w:val="006465C3"/>
    <w:rsid w:val="00646CF8"/>
    <w:rsid w:val="00650276"/>
    <w:rsid w:val="00650A17"/>
    <w:rsid w:val="00651CE6"/>
    <w:rsid w:val="00651D3C"/>
    <w:rsid w:val="00651EA9"/>
    <w:rsid w:val="00652D7E"/>
    <w:rsid w:val="006542C4"/>
    <w:rsid w:val="00654DF9"/>
    <w:rsid w:val="00655032"/>
    <w:rsid w:val="0065525F"/>
    <w:rsid w:val="0065691F"/>
    <w:rsid w:val="00656C0A"/>
    <w:rsid w:val="00657686"/>
    <w:rsid w:val="006576F9"/>
    <w:rsid w:val="00657F86"/>
    <w:rsid w:val="006600F3"/>
    <w:rsid w:val="0066062B"/>
    <w:rsid w:val="006606DB"/>
    <w:rsid w:val="00660AD0"/>
    <w:rsid w:val="00660F0A"/>
    <w:rsid w:val="0066266D"/>
    <w:rsid w:val="006630F1"/>
    <w:rsid w:val="00663A34"/>
    <w:rsid w:val="00663C07"/>
    <w:rsid w:val="00664031"/>
    <w:rsid w:val="0066428B"/>
    <w:rsid w:val="00664667"/>
    <w:rsid w:val="006649F6"/>
    <w:rsid w:val="00665F1F"/>
    <w:rsid w:val="00666B46"/>
    <w:rsid w:val="00666B50"/>
    <w:rsid w:val="00666E15"/>
    <w:rsid w:val="006707B9"/>
    <w:rsid w:val="00670BBF"/>
    <w:rsid w:val="00671353"/>
    <w:rsid w:val="00672B6C"/>
    <w:rsid w:val="00672C66"/>
    <w:rsid w:val="006741C7"/>
    <w:rsid w:val="006748DE"/>
    <w:rsid w:val="00674A38"/>
    <w:rsid w:val="00674B0B"/>
    <w:rsid w:val="00674C5F"/>
    <w:rsid w:val="006750AF"/>
    <w:rsid w:val="00675BC3"/>
    <w:rsid w:val="006761A5"/>
    <w:rsid w:val="0067700F"/>
    <w:rsid w:val="00677BA2"/>
    <w:rsid w:val="006804FD"/>
    <w:rsid w:val="0068200F"/>
    <w:rsid w:val="006820E9"/>
    <w:rsid w:val="00682397"/>
    <w:rsid w:val="00682850"/>
    <w:rsid w:val="00682BFC"/>
    <w:rsid w:val="0068323B"/>
    <w:rsid w:val="00683556"/>
    <w:rsid w:val="00683B20"/>
    <w:rsid w:val="00683BDD"/>
    <w:rsid w:val="00683D66"/>
    <w:rsid w:val="006843BE"/>
    <w:rsid w:val="006850B7"/>
    <w:rsid w:val="006853A8"/>
    <w:rsid w:val="006854BB"/>
    <w:rsid w:val="006861AA"/>
    <w:rsid w:val="00686634"/>
    <w:rsid w:val="00686A8A"/>
    <w:rsid w:val="00687016"/>
    <w:rsid w:val="00687035"/>
    <w:rsid w:val="006903E6"/>
    <w:rsid w:val="0069178C"/>
    <w:rsid w:val="00691A6E"/>
    <w:rsid w:val="00691E80"/>
    <w:rsid w:val="006926C8"/>
    <w:rsid w:val="00693323"/>
    <w:rsid w:val="0069427D"/>
    <w:rsid w:val="00694570"/>
    <w:rsid w:val="0069470E"/>
    <w:rsid w:val="006947B2"/>
    <w:rsid w:val="0069488D"/>
    <w:rsid w:val="00694953"/>
    <w:rsid w:val="00694B2B"/>
    <w:rsid w:val="00694C28"/>
    <w:rsid w:val="006956DA"/>
    <w:rsid w:val="006958CC"/>
    <w:rsid w:val="0069590F"/>
    <w:rsid w:val="00696EE1"/>
    <w:rsid w:val="0069729A"/>
    <w:rsid w:val="0069750B"/>
    <w:rsid w:val="00697624"/>
    <w:rsid w:val="00697EEA"/>
    <w:rsid w:val="006A04F6"/>
    <w:rsid w:val="006A0969"/>
    <w:rsid w:val="006A0999"/>
    <w:rsid w:val="006A0BF0"/>
    <w:rsid w:val="006A102B"/>
    <w:rsid w:val="006A1302"/>
    <w:rsid w:val="006A1F7E"/>
    <w:rsid w:val="006A2546"/>
    <w:rsid w:val="006A2A83"/>
    <w:rsid w:val="006A2AAC"/>
    <w:rsid w:val="006A2C4D"/>
    <w:rsid w:val="006A2D60"/>
    <w:rsid w:val="006A2DEA"/>
    <w:rsid w:val="006A2E30"/>
    <w:rsid w:val="006A33FF"/>
    <w:rsid w:val="006A356A"/>
    <w:rsid w:val="006A4981"/>
    <w:rsid w:val="006A54C2"/>
    <w:rsid w:val="006A5BE2"/>
    <w:rsid w:val="006A676E"/>
    <w:rsid w:val="006A6D5E"/>
    <w:rsid w:val="006A78CE"/>
    <w:rsid w:val="006A79E9"/>
    <w:rsid w:val="006B15B6"/>
    <w:rsid w:val="006B1ADF"/>
    <w:rsid w:val="006B3DA8"/>
    <w:rsid w:val="006B415A"/>
    <w:rsid w:val="006B4C2A"/>
    <w:rsid w:val="006B5B4C"/>
    <w:rsid w:val="006B60A2"/>
    <w:rsid w:val="006B6911"/>
    <w:rsid w:val="006B72A1"/>
    <w:rsid w:val="006B72EC"/>
    <w:rsid w:val="006B7AFD"/>
    <w:rsid w:val="006B7C3C"/>
    <w:rsid w:val="006C0FC0"/>
    <w:rsid w:val="006C14BA"/>
    <w:rsid w:val="006C2FD7"/>
    <w:rsid w:val="006C38D1"/>
    <w:rsid w:val="006C3F33"/>
    <w:rsid w:val="006C45A8"/>
    <w:rsid w:val="006C4854"/>
    <w:rsid w:val="006C4ED6"/>
    <w:rsid w:val="006C4F81"/>
    <w:rsid w:val="006C58B0"/>
    <w:rsid w:val="006C5E5E"/>
    <w:rsid w:val="006C5FB6"/>
    <w:rsid w:val="006C63AC"/>
    <w:rsid w:val="006C6AA7"/>
    <w:rsid w:val="006C7646"/>
    <w:rsid w:val="006D09BF"/>
    <w:rsid w:val="006D0D4A"/>
    <w:rsid w:val="006D0E93"/>
    <w:rsid w:val="006D13FE"/>
    <w:rsid w:val="006D194C"/>
    <w:rsid w:val="006D1B03"/>
    <w:rsid w:val="006D1EDC"/>
    <w:rsid w:val="006D2533"/>
    <w:rsid w:val="006D2F67"/>
    <w:rsid w:val="006D35AE"/>
    <w:rsid w:val="006D3A4F"/>
    <w:rsid w:val="006D4687"/>
    <w:rsid w:val="006D4CA7"/>
    <w:rsid w:val="006D4D34"/>
    <w:rsid w:val="006D6DD6"/>
    <w:rsid w:val="006D7C9F"/>
    <w:rsid w:val="006D7D29"/>
    <w:rsid w:val="006E0006"/>
    <w:rsid w:val="006E0F24"/>
    <w:rsid w:val="006E10F8"/>
    <w:rsid w:val="006E1CBB"/>
    <w:rsid w:val="006E2529"/>
    <w:rsid w:val="006E3D44"/>
    <w:rsid w:val="006E3F6A"/>
    <w:rsid w:val="006E49C8"/>
    <w:rsid w:val="006E533D"/>
    <w:rsid w:val="006E547F"/>
    <w:rsid w:val="006E5E7E"/>
    <w:rsid w:val="006E6AFF"/>
    <w:rsid w:val="006E7290"/>
    <w:rsid w:val="006E762E"/>
    <w:rsid w:val="006E7AC8"/>
    <w:rsid w:val="006E7D41"/>
    <w:rsid w:val="006F0CDD"/>
    <w:rsid w:val="006F0D13"/>
    <w:rsid w:val="006F0D48"/>
    <w:rsid w:val="006F0F8B"/>
    <w:rsid w:val="006F153B"/>
    <w:rsid w:val="006F1716"/>
    <w:rsid w:val="006F1A6E"/>
    <w:rsid w:val="006F1B30"/>
    <w:rsid w:val="006F1BF6"/>
    <w:rsid w:val="006F29E2"/>
    <w:rsid w:val="006F3EF4"/>
    <w:rsid w:val="006F40F0"/>
    <w:rsid w:val="006F4A72"/>
    <w:rsid w:val="006F4AB4"/>
    <w:rsid w:val="006F5A8A"/>
    <w:rsid w:val="006F624C"/>
    <w:rsid w:val="006F7CF5"/>
    <w:rsid w:val="0070035F"/>
    <w:rsid w:val="00700817"/>
    <w:rsid w:val="007018AF"/>
    <w:rsid w:val="0070204E"/>
    <w:rsid w:val="0070242A"/>
    <w:rsid w:val="00702699"/>
    <w:rsid w:val="007029DB"/>
    <w:rsid w:val="00702BA8"/>
    <w:rsid w:val="00702C7C"/>
    <w:rsid w:val="0070361A"/>
    <w:rsid w:val="00704883"/>
    <w:rsid w:val="00704D15"/>
    <w:rsid w:val="00704F83"/>
    <w:rsid w:val="0070563D"/>
    <w:rsid w:val="00705DEE"/>
    <w:rsid w:val="007075A3"/>
    <w:rsid w:val="00707C9D"/>
    <w:rsid w:val="00710A7D"/>
    <w:rsid w:val="00710F87"/>
    <w:rsid w:val="00711203"/>
    <w:rsid w:val="00711308"/>
    <w:rsid w:val="007121F2"/>
    <w:rsid w:val="00712904"/>
    <w:rsid w:val="00712DDC"/>
    <w:rsid w:val="00712DF9"/>
    <w:rsid w:val="00713C31"/>
    <w:rsid w:val="00713D8E"/>
    <w:rsid w:val="00714115"/>
    <w:rsid w:val="00715832"/>
    <w:rsid w:val="00715EBF"/>
    <w:rsid w:val="00717061"/>
    <w:rsid w:val="007171A9"/>
    <w:rsid w:val="00717CD4"/>
    <w:rsid w:val="00720437"/>
    <w:rsid w:val="007204B7"/>
    <w:rsid w:val="007213F3"/>
    <w:rsid w:val="007219B0"/>
    <w:rsid w:val="00721E45"/>
    <w:rsid w:val="007223B1"/>
    <w:rsid w:val="00722617"/>
    <w:rsid w:val="00722E31"/>
    <w:rsid w:val="0072302B"/>
    <w:rsid w:val="00723CBA"/>
    <w:rsid w:val="00723E1B"/>
    <w:rsid w:val="00726513"/>
    <w:rsid w:val="007267A1"/>
    <w:rsid w:val="007273EE"/>
    <w:rsid w:val="00727828"/>
    <w:rsid w:val="00727ED0"/>
    <w:rsid w:val="007306D3"/>
    <w:rsid w:val="00730A43"/>
    <w:rsid w:val="00731593"/>
    <w:rsid w:val="007316F9"/>
    <w:rsid w:val="007319DD"/>
    <w:rsid w:val="00732A5E"/>
    <w:rsid w:val="00732C1A"/>
    <w:rsid w:val="00733BC2"/>
    <w:rsid w:val="00733D66"/>
    <w:rsid w:val="00733F89"/>
    <w:rsid w:val="00734278"/>
    <w:rsid w:val="00734379"/>
    <w:rsid w:val="00734BFB"/>
    <w:rsid w:val="00734C7B"/>
    <w:rsid w:val="00734F2C"/>
    <w:rsid w:val="00735422"/>
    <w:rsid w:val="0073543B"/>
    <w:rsid w:val="00735A9C"/>
    <w:rsid w:val="00735B3C"/>
    <w:rsid w:val="00735E84"/>
    <w:rsid w:val="0073653D"/>
    <w:rsid w:val="00736BBB"/>
    <w:rsid w:val="00737A71"/>
    <w:rsid w:val="007402F7"/>
    <w:rsid w:val="00740B8F"/>
    <w:rsid w:val="00740DCA"/>
    <w:rsid w:val="0074121F"/>
    <w:rsid w:val="007416C3"/>
    <w:rsid w:val="0074219A"/>
    <w:rsid w:val="007426FF"/>
    <w:rsid w:val="00742F4F"/>
    <w:rsid w:val="00743370"/>
    <w:rsid w:val="00743658"/>
    <w:rsid w:val="00743AAA"/>
    <w:rsid w:val="00745914"/>
    <w:rsid w:val="00745969"/>
    <w:rsid w:val="00745A45"/>
    <w:rsid w:val="00745E46"/>
    <w:rsid w:val="00746A8E"/>
    <w:rsid w:val="00746FB7"/>
    <w:rsid w:val="007472E6"/>
    <w:rsid w:val="007506AA"/>
    <w:rsid w:val="00752425"/>
    <w:rsid w:val="00752995"/>
    <w:rsid w:val="00752E03"/>
    <w:rsid w:val="00752F7F"/>
    <w:rsid w:val="00753826"/>
    <w:rsid w:val="00753C05"/>
    <w:rsid w:val="00754157"/>
    <w:rsid w:val="00755092"/>
    <w:rsid w:val="00755B5F"/>
    <w:rsid w:val="00755C89"/>
    <w:rsid w:val="00755DC5"/>
    <w:rsid w:val="00755DE8"/>
    <w:rsid w:val="00755E2E"/>
    <w:rsid w:val="007567A3"/>
    <w:rsid w:val="00756F58"/>
    <w:rsid w:val="007570AD"/>
    <w:rsid w:val="007571E8"/>
    <w:rsid w:val="00757881"/>
    <w:rsid w:val="00760CA2"/>
    <w:rsid w:val="007615E4"/>
    <w:rsid w:val="00761953"/>
    <w:rsid w:val="00761AF9"/>
    <w:rsid w:val="00762143"/>
    <w:rsid w:val="00762789"/>
    <w:rsid w:val="007627D5"/>
    <w:rsid w:val="007630E7"/>
    <w:rsid w:val="00763E21"/>
    <w:rsid w:val="0076440C"/>
    <w:rsid w:val="00765146"/>
    <w:rsid w:val="00765709"/>
    <w:rsid w:val="007659DB"/>
    <w:rsid w:val="0076606D"/>
    <w:rsid w:val="0076636A"/>
    <w:rsid w:val="00766FD6"/>
    <w:rsid w:val="0076791B"/>
    <w:rsid w:val="007702AB"/>
    <w:rsid w:val="007708E9"/>
    <w:rsid w:val="00771095"/>
    <w:rsid w:val="00772C36"/>
    <w:rsid w:val="00773C42"/>
    <w:rsid w:val="00773D07"/>
    <w:rsid w:val="007743F3"/>
    <w:rsid w:val="007745D2"/>
    <w:rsid w:val="007748A9"/>
    <w:rsid w:val="00774BC4"/>
    <w:rsid w:val="00775753"/>
    <w:rsid w:val="007757CC"/>
    <w:rsid w:val="00776257"/>
    <w:rsid w:val="00776AA8"/>
    <w:rsid w:val="007776FE"/>
    <w:rsid w:val="0077776B"/>
    <w:rsid w:val="00777CB3"/>
    <w:rsid w:val="007814EE"/>
    <w:rsid w:val="007817B9"/>
    <w:rsid w:val="00781C4B"/>
    <w:rsid w:val="00782067"/>
    <w:rsid w:val="007826C2"/>
    <w:rsid w:val="007828D8"/>
    <w:rsid w:val="00783870"/>
    <w:rsid w:val="00783A85"/>
    <w:rsid w:val="007845DE"/>
    <w:rsid w:val="0078469B"/>
    <w:rsid w:val="007848FB"/>
    <w:rsid w:val="007868AB"/>
    <w:rsid w:val="00786DFD"/>
    <w:rsid w:val="007876F7"/>
    <w:rsid w:val="007904A4"/>
    <w:rsid w:val="00792077"/>
    <w:rsid w:val="007921D8"/>
    <w:rsid w:val="0079230E"/>
    <w:rsid w:val="00792C6E"/>
    <w:rsid w:val="007932E7"/>
    <w:rsid w:val="00793A91"/>
    <w:rsid w:val="00793B78"/>
    <w:rsid w:val="00793D04"/>
    <w:rsid w:val="00793DA6"/>
    <w:rsid w:val="00794243"/>
    <w:rsid w:val="007942EB"/>
    <w:rsid w:val="007945A6"/>
    <w:rsid w:val="00794877"/>
    <w:rsid w:val="00794A6B"/>
    <w:rsid w:val="007950A4"/>
    <w:rsid w:val="00795530"/>
    <w:rsid w:val="00795839"/>
    <w:rsid w:val="00795AC2"/>
    <w:rsid w:val="00796653"/>
    <w:rsid w:val="00796A80"/>
    <w:rsid w:val="00796D81"/>
    <w:rsid w:val="00796FEB"/>
    <w:rsid w:val="007971F2"/>
    <w:rsid w:val="007975C2"/>
    <w:rsid w:val="007A0727"/>
    <w:rsid w:val="007A0BAF"/>
    <w:rsid w:val="007A1C93"/>
    <w:rsid w:val="007A21DC"/>
    <w:rsid w:val="007A43C9"/>
    <w:rsid w:val="007A51CD"/>
    <w:rsid w:val="007A556D"/>
    <w:rsid w:val="007A55C5"/>
    <w:rsid w:val="007A55D3"/>
    <w:rsid w:val="007A5AB3"/>
    <w:rsid w:val="007A656C"/>
    <w:rsid w:val="007A690A"/>
    <w:rsid w:val="007A6F67"/>
    <w:rsid w:val="007A7505"/>
    <w:rsid w:val="007A7D7A"/>
    <w:rsid w:val="007B0EE0"/>
    <w:rsid w:val="007B1062"/>
    <w:rsid w:val="007B1C74"/>
    <w:rsid w:val="007B2BCE"/>
    <w:rsid w:val="007B2C47"/>
    <w:rsid w:val="007B2F78"/>
    <w:rsid w:val="007B3847"/>
    <w:rsid w:val="007B4189"/>
    <w:rsid w:val="007B54F2"/>
    <w:rsid w:val="007B55EF"/>
    <w:rsid w:val="007B58E2"/>
    <w:rsid w:val="007B5B3E"/>
    <w:rsid w:val="007B623B"/>
    <w:rsid w:val="007B683E"/>
    <w:rsid w:val="007B683F"/>
    <w:rsid w:val="007B7D08"/>
    <w:rsid w:val="007C0149"/>
    <w:rsid w:val="007C02FA"/>
    <w:rsid w:val="007C0BDF"/>
    <w:rsid w:val="007C19CD"/>
    <w:rsid w:val="007C1F38"/>
    <w:rsid w:val="007C3747"/>
    <w:rsid w:val="007C3FF6"/>
    <w:rsid w:val="007C4E0F"/>
    <w:rsid w:val="007C5D38"/>
    <w:rsid w:val="007C616F"/>
    <w:rsid w:val="007C6544"/>
    <w:rsid w:val="007C65D0"/>
    <w:rsid w:val="007C6895"/>
    <w:rsid w:val="007C6BFD"/>
    <w:rsid w:val="007C728A"/>
    <w:rsid w:val="007D06DC"/>
    <w:rsid w:val="007D0896"/>
    <w:rsid w:val="007D0B13"/>
    <w:rsid w:val="007D0EB7"/>
    <w:rsid w:val="007D106B"/>
    <w:rsid w:val="007D1187"/>
    <w:rsid w:val="007D14DA"/>
    <w:rsid w:val="007D193F"/>
    <w:rsid w:val="007D23D9"/>
    <w:rsid w:val="007D25D3"/>
    <w:rsid w:val="007D3409"/>
    <w:rsid w:val="007D37DE"/>
    <w:rsid w:val="007D3EBE"/>
    <w:rsid w:val="007D3F63"/>
    <w:rsid w:val="007D4C13"/>
    <w:rsid w:val="007D4C64"/>
    <w:rsid w:val="007D4FB8"/>
    <w:rsid w:val="007D52AA"/>
    <w:rsid w:val="007D53E7"/>
    <w:rsid w:val="007D6A10"/>
    <w:rsid w:val="007D7C44"/>
    <w:rsid w:val="007D7E4F"/>
    <w:rsid w:val="007E00D5"/>
    <w:rsid w:val="007E0605"/>
    <w:rsid w:val="007E1555"/>
    <w:rsid w:val="007E2285"/>
    <w:rsid w:val="007E2FC0"/>
    <w:rsid w:val="007E3013"/>
    <w:rsid w:val="007E369D"/>
    <w:rsid w:val="007E4152"/>
    <w:rsid w:val="007E4416"/>
    <w:rsid w:val="007E45EC"/>
    <w:rsid w:val="007E47C9"/>
    <w:rsid w:val="007E525D"/>
    <w:rsid w:val="007E5B86"/>
    <w:rsid w:val="007E5BFD"/>
    <w:rsid w:val="007E5EA1"/>
    <w:rsid w:val="007E6CE1"/>
    <w:rsid w:val="007E6FD5"/>
    <w:rsid w:val="007E70A0"/>
    <w:rsid w:val="007E75F7"/>
    <w:rsid w:val="007E769F"/>
    <w:rsid w:val="007E7842"/>
    <w:rsid w:val="007F1686"/>
    <w:rsid w:val="007F1B84"/>
    <w:rsid w:val="007F1C2E"/>
    <w:rsid w:val="007F35D1"/>
    <w:rsid w:val="007F39AC"/>
    <w:rsid w:val="007F434A"/>
    <w:rsid w:val="007F56BF"/>
    <w:rsid w:val="007F63DA"/>
    <w:rsid w:val="00800541"/>
    <w:rsid w:val="00802811"/>
    <w:rsid w:val="00802CA7"/>
    <w:rsid w:val="00802CC5"/>
    <w:rsid w:val="00802FAF"/>
    <w:rsid w:val="0080436D"/>
    <w:rsid w:val="00805311"/>
    <w:rsid w:val="00805908"/>
    <w:rsid w:val="00805EEC"/>
    <w:rsid w:val="00806107"/>
    <w:rsid w:val="0080622F"/>
    <w:rsid w:val="0081040F"/>
    <w:rsid w:val="00811312"/>
    <w:rsid w:val="00811F76"/>
    <w:rsid w:val="0081204C"/>
    <w:rsid w:val="0081322B"/>
    <w:rsid w:val="0081370E"/>
    <w:rsid w:val="00813B36"/>
    <w:rsid w:val="00813CB6"/>
    <w:rsid w:val="0081413A"/>
    <w:rsid w:val="00815046"/>
    <w:rsid w:val="00815677"/>
    <w:rsid w:val="0081583E"/>
    <w:rsid w:val="008159B9"/>
    <w:rsid w:val="00815B6D"/>
    <w:rsid w:val="00815D6A"/>
    <w:rsid w:val="00815F68"/>
    <w:rsid w:val="00816053"/>
    <w:rsid w:val="00817234"/>
    <w:rsid w:val="00817822"/>
    <w:rsid w:val="0081782F"/>
    <w:rsid w:val="0082087C"/>
    <w:rsid w:val="00820A84"/>
    <w:rsid w:val="00821609"/>
    <w:rsid w:val="008219C5"/>
    <w:rsid w:val="00821F0C"/>
    <w:rsid w:val="00821FBC"/>
    <w:rsid w:val="00822291"/>
    <w:rsid w:val="0082237C"/>
    <w:rsid w:val="008224BD"/>
    <w:rsid w:val="00822F15"/>
    <w:rsid w:val="008235D5"/>
    <w:rsid w:val="008237F0"/>
    <w:rsid w:val="00823A76"/>
    <w:rsid w:val="00823F50"/>
    <w:rsid w:val="00824E27"/>
    <w:rsid w:val="00824F72"/>
    <w:rsid w:val="00825187"/>
    <w:rsid w:val="00825478"/>
    <w:rsid w:val="00825791"/>
    <w:rsid w:val="008260C7"/>
    <w:rsid w:val="008264A6"/>
    <w:rsid w:val="008269A9"/>
    <w:rsid w:val="0082737A"/>
    <w:rsid w:val="00827BD3"/>
    <w:rsid w:val="00827D69"/>
    <w:rsid w:val="008306EB"/>
    <w:rsid w:val="00830C9F"/>
    <w:rsid w:val="0083107B"/>
    <w:rsid w:val="0083114C"/>
    <w:rsid w:val="0083115B"/>
    <w:rsid w:val="008329FC"/>
    <w:rsid w:val="00832D5E"/>
    <w:rsid w:val="0083309D"/>
    <w:rsid w:val="008336A4"/>
    <w:rsid w:val="00834023"/>
    <w:rsid w:val="00834C55"/>
    <w:rsid w:val="0083583F"/>
    <w:rsid w:val="00835B47"/>
    <w:rsid w:val="00835B74"/>
    <w:rsid w:val="00835BC0"/>
    <w:rsid w:val="00836817"/>
    <w:rsid w:val="00836BB3"/>
    <w:rsid w:val="008374CF"/>
    <w:rsid w:val="00837BAF"/>
    <w:rsid w:val="008406DC"/>
    <w:rsid w:val="008406E5"/>
    <w:rsid w:val="00840F90"/>
    <w:rsid w:val="0084170E"/>
    <w:rsid w:val="008420C5"/>
    <w:rsid w:val="0084269C"/>
    <w:rsid w:val="00842838"/>
    <w:rsid w:val="008429CE"/>
    <w:rsid w:val="00842B32"/>
    <w:rsid w:val="00842C17"/>
    <w:rsid w:val="00842E4C"/>
    <w:rsid w:val="008434DE"/>
    <w:rsid w:val="00843569"/>
    <w:rsid w:val="0084706E"/>
    <w:rsid w:val="008503BE"/>
    <w:rsid w:val="00851282"/>
    <w:rsid w:val="00851625"/>
    <w:rsid w:val="00851BAC"/>
    <w:rsid w:val="00851E36"/>
    <w:rsid w:val="008535BA"/>
    <w:rsid w:val="00853839"/>
    <w:rsid w:val="008551F8"/>
    <w:rsid w:val="0085557B"/>
    <w:rsid w:val="00855B65"/>
    <w:rsid w:val="00855EF9"/>
    <w:rsid w:val="00855FEB"/>
    <w:rsid w:val="00856BDA"/>
    <w:rsid w:val="0085742C"/>
    <w:rsid w:val="008574F3"/>
    <w:rsid w:val="00857B69"/>
    <w:rsid w:val="00860CC0"/>
    <w:rsid w:val="00861020"/>
    <w:rsid w:val="008612F0"/>
    <w:rsid w:val="00863B04"/>
    <w:rsid w:val="0086418D"/>
    <w:rsid w:val="00864E90"/>
    <w:rsid w:val="00866008"/>
    <w:rsid w:val="00866924"/>
    <w:rsid w:val="00867463"/>
    <w:rsid w:val="008713D4"/>
    <w:rsid w:val="00871426"/>
    <w:rsid w:val="00872C06"/>
    <w:rsid w:val="00873395"/>
    <w:rsid w:val="00873C22"/>
    <w:rsid w:val="00873E7D"/>
    <w:rsid w:val="00874EB9"/>
    <w:rsid w:val="00875516"/>
    <w:rsid w:val="00875C3A"/>
    <w:rsid w:val="00875D30"/>
    <w:rsid w:val="00876B5A"/>
    <w:rsid w:val="00876BDB"/>
    <w:rsid w:val="008770C1"/>
    <w:rsid w:val="00877840"/>
    <w:rsid w:val="00881210"/>
    <w:rsid w:val="00881B25"/>
    <w:rsid w:val="008838FC"/>
    <w:rsid w:val="008845D7"/>
    <w:rsid w:val="00884FCA"/>
    <w:rsid w:val="008856AE"/>
    <w:rsid w:val="008862A9"/>
    <w:rsid w:val="008865B5"/>
    <w:rsid w:val="008868D4"/>
    <w:rsid w:val="00886AD0"/>
    <w:rsid w:val="00886C8B"/>
    <w:rsid w:val="00887041"/>
    <w:rsid w:val="008871AE"/>
    <w:rsid w:val="0089015E"/>
    <w:rsid w:val="0089068C"/>
    <w:rsid w:val="00891487"/>
    <w:rsid w:val="008917FD"/>
    <w:rsid w:val="00891C6E"/>
    <w:rsid w:val="008920E1"/>
    <w:rsid w:val="00892AA1"/>
    <w:rsid w:val="00892D02"/>
    <w:rsid w:val="00892E91"/>
    <w:rsid w:val="00893843"/>
    <w:rsid w:val="00893AA9"/>
    <w:rsid w:val="00893B63"/>
    <w:rsid w:val="008946EA"/>
    <w:rsid w:val="00894791"/>
    <w:rsid w:val="00894AD4"/>
    <w:rsid w:val="008953F8"/>
    <w:rsid w:val="00896315"/>
    <w:rsid w:val="00896A4D"/>
    <w:rsid w:val="00896A59"/>
    <w:rsid w:val="008A14E7"/>
    <w:rsid w:val="008A21C3"/>
    <w:rsid w:val="008A2A82"/>
    <w:rsid w:val="008A2AC9"/>
    <w:rsid w:val="008A2D0A"/>
    <w:rsid w:val="008A347F"/>
    <w:rsid w:val="008A3945"/>
    <w:rsid w:val="008A6253"/>
    <w:rsid w:val="008A6619"/>
    <w:rsid w:val="008A6DFA"/>
    <w:rsid w:val="008A76BA"/>
    <w:rsid w:val="008A7CCC"/>
    <w:rsid w:val="008A7FA2"/>
    <w:rsid w:val="008B12AF"/>
    <w:rsid w:val="008B1542"/>
    <w:rsid w:val="008B1782"/>
    <w:rsid w:val="008B17E7"/>
    <w:rsid w:val="008B1936"/>
    <w:rsid w:val="008B2E0B"/>
    <w:rsid w:val="008B2EB9"/>
    <w:rsid w:val="008B30E9"/>
    <w:rsid w:val="008B3A7E"/>
    <w:rsid w:val="008B558B"/>
    <w:rsid w:val="008B572E"/>
    <w:rsid w:val="008B5CAF"/>
    <w:rsid w:val="008B5F92"/>
    <w:rsid w:val="008B62B9"/>
    <w:rsid w:val="008B70D2"/>
    <w:rsid w:val="008B737D"/>
    <w:rsid w:val="008B7CCD"/>
    <w:rsid w:val="008C1692"/>
    <w:rsid w:val="008C17BD"/>
    <w:rsid w:val="008C187A"/>
    <w:rsid w:val="008C1DBB"/>
    <w:rsid w:val="008C3AA8"/>
    <w:rsid w:val="008C3ED4"/>
    <w:rsid w:val="008C43BE"/>
    <w:rsid w:val="008C44D3"/>
    <w:rsid w:val="008C4B67"/>
    <w:rsid w:val="008C4C75"/>
    <w:rsid w:val="008C5037"/>
    <w:rsid w:val="008C519E"/>
    <w:rsid w:val="008C52A6"/>
    <w:rsid w:val="008C5632"/>
    <w:rsid w:val="008C6540"/>
    <w:rsid w:val="008C66B1"/>
    <w:rsid w:val="008C6D22"/>
    <w:rsid w:val="008C71FC"/>
    <w:rsid w:val="008D0108"/>
    <w:rsid w:val="008D09F8"/>
    <w:rsid w:val="008D2DFE"/>
    <w:rsid w:val="008D2E6D"/>
    <w:rsid w:val="008D36A3"/>
    <w:rsid w:val="008D4F32"/>
    <w:rsid w:val="008D5D11"/>
    <w:rsid w:val="008D61AC"/>
    <w:rsid w:val="008D6BEF"/>
    <w:rsid w:val="008D744D"/>
    <w:rsid w:val="008E06AF"/>
    <w:rsid w:val="008E1457"/>
    <w:rsid w:val="008E14E0"/>
    <w:rsid w:val="008E1D4D"/>
    <w:rsid w:val="008E27EB"/>
    <w:rsid w:val="008E2A40"/>
    <w:rsid w:val="008E3D30"/>
    <w:rsid w:val="008E53D5"/>
    <w:rsid w:val="008E5C12"/>
    <w:rsid w:val="008E6543"/>
    <w:rsid w:val="008E67A0"/>
    <w:rsid w:val="008E71A9"/>
    <w:rsid w:val="008E7C58"/>
    <w:rsid w:val="008E7FB8"/>
    <w:rsid w:val="008F06AB"/>
    <w:rsid w:val="008F1724"/>
    <w:rsid w:val="008F1F33"/>
    <w:rsid w:val="008F225D"/>
    <w:rsid w:val="008F3F9C"/>
    <w:rsid w:val="008F44E1"/>
    <w:rsid w:val="008F4A8A"/>
    <w:rsid w:val="008F5C81"/>
    <w:rsid w:val="008F669D"/>
    <w:rsid w:val="008F6A12"/>
    <w:rsid w:val="008F6CB3"/>
    <w:rsid w:val="008F7203"/>
    <w:rsid w:val="008F74ED"/>
    <w:rsid w:val="008F77B1"/>
    <w:rsid w:val="008F7C23"/>
    <w:rsid w:val="008F7FE9"/>
    <w:rsid w:val="009001D4"/>
    <w:rsid w:val="0090099D"/>
    <w:rsid w:val="00900A98"/>
    <w:rsid w:val="00901B77"/>
    <w:rsid w:val="00901C88"/>
    <w:rsid w:val="00901D29"/>
    <w:rsid w:val="00902432"/>
    <w:rsid w:val="00902441"/>
    <w:rsid w:val="00902548"/>
    <w:rsid w:val="0090281F"/>
    <w:rsid w:val="009028DB"/>
    <w:rsid w:val="00902925"/>
    <w:rsid w:val="00903B2F"/>
    <w:rsid w:val="00903E62"/>
    <w:rsid w:val="009041A5"/>
    <w:rsid w:val="00904B11"/>
    <w:rsid w:val="00904D8D"/>
    <w:rsid w:val="00905DD2"/>
    <w:rsid w:val="00906030"/>
    <w:rsid w:val="00906880"/>
    <w:rsid w:val="009069D2"/>
    <w:rsid w:val="00910840"/>
    <w:rsid w:val="00910BF9"/>
    <w:rsid w:val="00910F8C"/>
    <w:rsid w:val="009114C9"/>
    <w:rsid w:val="00912F7B"/>
    <w:rsid w:val="00912FDA"/>
    <w:rsid w:val="00913ADB"/>
    <w:rsid w:val="00914F14"/>
    <w:rsid w:val="00915244"/>
    <w:rsid w:val="00915BF0"/>
    <w:rsid w:val="00916129"/>
    <w:rsid w:val="00917092"/>
    <w:rsid w:val="0092004A"/>
    <w:rsid w:val="009202AF"/>
    <w:rsid w:val="00920544"/>
    <w:rsid w:val="0092095F"/>
    <w:rsid w:val="00920B15"/>
    <w:rsid w:val="009213E0"/>
    <w:rsid w:val="00921721"/>
    <w:rsid w:val="00921C4F"/>
    <w:rsid w:val="00922A20"/>
    <w:rsid w:val="00923B21"/>
    <w:rsid w:val="00923D1B"/>
    <w:rsid w:val="00924F32"/>
    <w:rsid w:val="00925C1E"/>
    <w:rsid w:val="00925F19"/>
    <w:rsid w:val="00926758"/>
    <w:rsid w:val="00926DF9"/>
    <w:rsid w:val="009273C8"/>
    <w:rsid w:val="009273D9"/>
    <w:rsid w:val="00927665"/>
    <w:rsid w:val="009302D1"/>
    <w:rsid w:val="00930442"/>
    <w:rsid w:val="009305A4"/>
    <w:rsid w:val="009306E1"/>
    <w:rsid w:val="009313AB"/>
    <w:rsid w:val="00931D3B"/>
    <w:rsid w:val="00932755"/>
    <w:rsid w:val="009329C0"/>
    <w:rsid w:val="00932EFE"/>
    <w:rsid w:val="00933E67"/>
    <w:rsid w:val="009341BE"/>
    <w:rsid w:val="009348DD"/>
    <w:rsid w:val="00936B1C"/>
    <w:rsid w:val="00936CED"/>
    <w:rsid w:val="00937653"/>
    <w:rsid w:val="00937AC4"/>
    <w:rsid w:val="0094028D"/>
    <w:rsid w:val="0094073C"/>
    <w:rsid w:val="00940808"/>
    <w:rsid w:val="0094157B"/>
    <w:rsid w:val="00941E62"/>
    <w:rsid w:val="00942348"/>
    <w:rsid w:val="00942624"/>
    <w:rsid w:val="00942DCE"/>
    <w:rsid w:val="0094313E"/>
    <w:rsid w:val="009431BD"/>
    <w:rsid w:val="0094387A"/>
    <w:rsid w:val="009440A1"/>
    <w:rsid w:val="00944A0F"/>
    <w:rsid w:val="00945990"/>
    <w:rsid w:val="009478DC"/>
    <w:rsid w:val="00947915"/>
    <w:rsid w:val="00950550"/>
    <w:rsid w:val="009513C6"/>
    <w:rsid w:val="00951FD5"/>
    <w:rsid w:val="0095254A"/>
    <w:rsid w:val="00952AE1"/>
    <w:rsid w:val="00952F3F"/>
    <w:rsid w:val="009545B4"/>
    <w:rsid w:val="009554E6"/>
    <w:rsid w:val="009556D4"/>
    <w:rsid w:val="00955D26"/>
    <w:rsid w:val="00956C25"/>
    <w:rsid w:val="00956D45"/>
    <w:rsid w:val="00957297"/>
    <w:rsid w:val="00957663"/>
    <w:rsid w:val="00957713"/>
    <w:rsid w:val="00957ED4"/>
    <w:rsid w:val="00960221"/>
    <w:rsid w:val="009604C1"/>
    <w:rsid w:val="00960EF6"/>
    <w:rsid w:val="009612C1"/>
    <w:rsid w:val="00961833"/>
    <w:rsid w:val="009620DC"/>
    <w:rsid w:val="0096213F"/>
    <w:rsid w:val="009631E4"/>
    <w:rsid w:val="00963379"/>
    <w:rsid w:val="00963BBA"/>
    <w:rsid w:val="00963C74"/>
    <w:rsid w:val="00963D91"/>
    <w:rsid w:val="00963F21"/>
    <w:rsid w:val="009640FC"/>
    <w:rsid w:val="009649FC"/>
    <w:rsid w:val="00964EF4"/>
    <w:rsid w:val="00964FE6"/>
    <w:rsid w:val="00966625"/>
    <w:rsid w:val="0096665D"/>
    <w:rsid w:val="00967667"/>
    <w:rsid w:val="00967A32"/>
    <w:rsid w:val="00970171"/>
    <w:rsid w:val="00970749"/>
    <w:rsid w:val="00970F7A"/>
    <w:rsid w:val="009711F0"/>
    <w:rsid w:val="0097141F"/>
    <w:rsid w:val="00972BD2"/>
    <w:rsid w:val="00973005"/>
    <w:rsid w:val="009739E7"/>
    <w:rsid w:val="0097498F"/>
    <w:rsid w:val="00975607"/>
    <w:rsid w:val="009769C7"/>
    <w:rsid w:val="009779EE"/>
    <w:rsid w:val="00977A2A"/>
    <w:rsid w:val="00977D90"/>
    <w:rsid w:val="00980235"/>
    <w:rsid w:val="0098082F"/>
    <w:rsid w:val="0098085E"/>
    <w:rsid w:val="009808D0"/>
    <w:rsid w:val="00980FCB"/>
    <w:rsid w:val="00981166"/>
    <w:rsid w:val="009811FF"/>
    <w:rsid w:val="00981326"/>
    <w:rsid w:val="0098209C"/>
    <w:rsid w:val="009824B3"/>
    <w:rsid w:val="00982BE0"/>
    <w:rsid w:val="00982CD3"/>
    <w:rsid w:val="0098370E"/>
    <w:rsid w:val="0098443B"/>
    <w:rsid w:val="009859F4"/>
    <w:rsid w:val="00986018"/>
    <w:rsid w:val="00986AEF"/>
    <w:rsid w:val="00986DC8"/>
    <w:rsid w:val="0098732F"/>
    <w:rsid w:val="0098759F"/>
    <w:rsid w:val="00990238"/>
    <w:rsid w:val="00990431"/>
    <w:rsid w:val="00990548"/>
    <w:rsid w:val="00990B57"/>
    <w:rsid w:val="009916C3"/>
    <w:rsid w:val="009919E9"/>
    <w:rsid w:val="00991BFC"/>
    <w:rsid w:val="0099221B"/>
    <w:rsid w:val="00992273"/>
    <w:rsid w:val="009930AB"/>
    <w:rsid w:val="00993C23"/>
    <w:rsid w:val="00994970"/>
    <w:rsid w:val="00995169"/>
    <w:rsid w:val="00995981"/>
    <w:rsid w:val="00995CA7"/>
    <w:rsid w:val="00996E00"/>
    <w:rsid w:val="00996F53"/>
    <w:rsid w:val="009972B6"/>
    <w:rsid w:val="00997CBE"/>
    <w:rsid w:val="009A01DE"/>
    <w:rsid w:val="009A0DE7"/>
    <w:rsid w:val="009A1173"/>
    <w:rsid w:val="009A1427"/>
    <w:rsid w:val="009A1B35"/>
    <w:rsid w:val="009A1BDF"/>
    <w:rsid w:val="009A22F8"/>
    <w:rsid w:val="009A2751"/>
    <w:rsid w:val="009A2D9C"/>
    <w:rsid w:val="009A3016"/>
    <w:rsid w:val="009A30F3"/>
    <w:rsid w:val="009A3863"/>
    <w:rsid w:val="009A387C"/>
    <w:rsid w:val="009A439C"/>
    <w:rsid w:val="009A43AC"/>
    <w:rsid w:val="009A4A20"/>
    <w:rsid w:val="009A507E"/>
    <w:rsid w:val="009A512D"/>
    <w:rsid w:val="009A5551"/>
    <w:rsid w:val="009A55A7"/>
    <w:rsid w:val="009A6B26"/>
    <w:rsid w:val="009A73CE"/>
    <w:rsid w:val="009A7463"/>
    <w:rsid w:val="009A7515"/>
    <w:rsid w:val="009A7B85"/>
    <w:rsid w:val="009B0CC1"/>
    <w:rsid w:val="009B171B"/>
    <w:rsid w:val="009B17D7"/>
    <w:rsid w:val="009B2243"/>
    <w:rsid w:val="009B25A9"/>
    <w:rsid w:val="009B387B"/>
    <w:rsid w:val="009B40F9"/>
    <w:rsid w:val="009B4559"/>
    <w:rsid w:val="009B50DD"/>
    <w:rsid w:val="009B52B5"/>
    <w:rsid w:val="009B64E5"/>
    <w:rsid w:val="009B7629"/>
    <w:rsid w:val="009B7864"/>
    <w:rsid w:val="009C0265"/>
    <w:rsid w:val="009C04E3"/>
    <w:rsid w:val="009C0B4A"/>
    <w:rsid w:val="009C20C5"/>
    <w:rsid w:val="009C26F1"/>
    <w:rsid w:val="009C329E"/>
    <w:rsid w:val="009C3763"/>
    <w:rsid w:val="009C38AA"/>
    <w:rsid w:val="009C4600"/>
    <w:rsid w:val="009C49F2"/>
    <w:rsid w:val="009C521F"/>
    <w:rsid w:val="009C5464"/>
    <w:rsid w:val="009C65B6"/>
    <w:rsid w:val="009C6A99"/>
    <w:rsid w:val="009C6CF7"/>
    <w:rsid w:val="009C7531"/>
    <w:rsid w:val="009C7E78"/>
    <w:rsid w:val="009D09EC"/>
    <w:rsid w:val="009D232A"/>
    <w:rsid w:val="009D2B8B"/>
    <w:rsid w:val="009D3420"/>
    <w:rsid w:val="009D40EB"/>
    <w:rsid w:val="009D457C"/>
    <w:rsid w:val="009D47C4"/>
    <w:rsid w:val="009D4D5B"/>
    <w:rsid w:val="009D5397"/>
    <w:rsid w:val="009D549E"/>
    <w:rsid w:val="009D5543"/>
    <w:rsid w:val="009D5E90"/>
    <w:rsid w:val="009D67FA"/>
    <w:rsid w:val="009D7DA6"/>
    <w:rsid w:val="009E1399"/>
    <w:rsid w:val="009E19AD"/>
    <w:rsid w:val="009E1CCF"/>
    <w:rsid w:val="009E1E28"/>
    <w:rsid w:val="009E27CA"/>
    <w:rsid w:val="009E399C"/>
    <w:rsid w:val="009E3B89"/>
    <w:rsid w:val="009E42C0"/>
    <w:rsid w:val="009E4303"/>
    <w:rsid w:val="009E4737"/>
    <w:rsid w:val="009E5BBE"/>
    <w:rsid w:val="009E5F33"/>
    <w:rsid w:val="009E608E"/>
    <w:rsid w:val="009E617E"/>
    <w:rsid w:val="009E630E"/>
    <w:rsid w:val="009E63FD"/>
    <w:rsid w:val="009E6A73"/>
    <w:rsid w:val="009E6D6F"/>
    <w:rsid w:val="009E6FAA"/>
    <w:rsid w:val="009E700C"/>
    <w:rsid w:val="009E7A1C"/>
    <w:rsid w:val="009E7D18"/>
    <w:rsid w:val="009F09DD"/>
    <w:rsid w:val="009F1555"/>
    <w:rsid w:val="009F15E8"/>
    <w:rsid w:val="009F1BA4"/>
    <w:rsid w:val="009F1E6B"/>
    <w:rsid w:val="009F2A7D"/>
    <w:rsid w:val="009F36FE"/>
    <w:rsid w:val="009F3711"/>
    <w:rsid w:val="009F3A2A"/>
    <w:rsid w:val="009F3B30"/>
    <w:rsid w:val="009F3F84"/>
    <w:rsid w:val="009F4492"/>
    <w:rsid w:val="009F472A"/>
    <w:rsid w:val="009F513B"/>
    <w:rsid w:val="009F5B4D"/>
    <w:rsid w:val="009F6128"/>
    <w:rsid w:val="009F6298"/>
    <w:rsid w:val="009F665E"/>
    <w:rsid w:val="009F7CFF"/>
    <w:rsid w:val="009F7EAC"/>
    <w:rsid w:val="00A001DA"/>
    <w:rsid w:val="00A012C2"/>
    <w:rsid w:val="00A0156F"/>
    <w:rsid w:val="00A0184E"/>
    <w:rsid w:val="00A023BF"/>
    <w:rsid w:val="00A02ABE"/>
    <w:rsid w:val="00A02EF1"/>
    <w:rsid w:val="00A03174"/>
    <w:rsid w:val="00A03FB7"/>
    <w:rsid w:val="00A04928"/>
    <w:rsid w:val="00A04B82"/>
    <w:rsid w:val="00A05BE0"/>
    <w:rsid w:val="00A06421"/>
    <w:rsid w:val="00A07474"/>
    <w:rsid w:val="00A105A3"/>
    <w:rsid w:val="00A11443"/>
    <w:rsid w:val="00A11D8A"/>
    <w:rsid w:val="00A11DF5"/>
    <w:rsid w:val="00A12546"/>
    <w:rsid w:val="00A12E08"/>
    <w:rsid w:val="00A132AE"/>
    <w:rsid w:val="00A13A05"/>
    <w:rsid w:val="00A13F21"/>
    <w:rsid w:val="00A1413E"/>
    <w:rsid w:val="00A141EC"/>
    <w:rsid w:val="00A1446F"/>
    <w:rsid w:val="00A14E44"/>
    <w:rsid w:val="00A1511F"/>
    <w:rsid w:val="00A15148"/>
    <w:rsid w:val="00A15462"/>
    <w:rsid w:val="00A159D5"/>
    <w:rsid w:val="00A15EDB"/>
    <w:rsid w:val="00A166C5"/>
    <w:rsid w:val="00A1678A"/>
    <w:rsid w:val="00A16FE3"/>
    <w:rsid w:val="00A2002C"/>
    <w:rsid w:val="00A20B39"/>
    <w:rsid w:val="00A20D79"/>
    <w:rsid w:val="00A20E61"/>
    <w:rsid w:val="00A2214B"/>
    <w:rsid w:val="00A221DC"/>
    <w:rsid w:val="00A22475"/>
    <w:rsid w:val="00A22F53"/>
    <w:rsid w:val="00A23003"/>
    <w:rsid w:val="00A230C7"/>
    <w:rsid w:val="00A23F94"/>
    <w:rsid w:val="00A2416A"/>
    <w:rsid w:val="00A24310"/>
    <w:rsid w:val="00A24600"/>
    <w:rsid w:val="00A2541C"/>
    <w:rsid w:val="00A25B50"/>
    <w:rsid w:val="00A267C8"/>
    <w:rsid w:val="00A273EF"/>
    <w:rsid w:val="00A27B8B"/>
    <w:rsid w:val="00A31934"/>
    <w:rsid w:val="00A326FD"/>
    <w:rsid w:val="00A32A51"/>
    <w:rsid w:val="00A32ACD"/>
    <w:rsid w:val="00A32FBE"/>
    <w:rsid w:val="00A34216"/>
    <w:rsid w:val="00A34364"/>
    <w:rsid w:val="00A34459"/>
    <w:rsid w:val="00A344B4"/>
    <w:rsid w:val="00A34660"/>
    <w:rsid w:val="00A34734"/>
    <w:rsid w:val="00A348EC"/>
    <w:rsid w:val="00A35446"/>
    <w:rsid w:val="00A358F1"/>
    <w:rsid w:val="00A35DCB"/>
    <w:rsid w:val="00A35E9F"/>
    <w:rsid w:val="00A36355"/>
    <w:rsid w:val="00A36D31"/>
    <w:rsid w:val="00A3792C"/>
    <w:rsid w:val="00A41127"/>
    <w:rsid w:val="00A41532"/>
    <w:rsid w:val="00A41B2A"/>
    <w:rsid w:val="00A41BB9"/>
    <w:rsid w:val="00A41F9B"/>
    <w:rsid w:val="00A4357C"/>
    <w:rsid w:val="00A442EF"/>
    <w:rsid w:val="00A44336"/>
    <w:rsid w:val="00A4442C"/>
    <w:rsid w:val="00A445BE"/>
    <w:rsid w:val="00A44E14"/>
    <w:rsid w:val="00A45BB1"/>
    <w:rsid w:val="00A465C1"/>
    <w:rsid w:val="00A476C5"/>
    <w:rsid w:val="00A477E5"/>
    <w:rsid w:val="00A50EE7"/>
    <w:rsid w:val="00A510EF"/>
    <w:rsid w:val="00A51458"/>
    <w:rsid w:val="00A5224C"/>
    <w:rsid w:val="00A52AFB"/>
    <w:rsid w:val="00A54768"/>
    <w:rsid w:val="00A54B7C"/>
    <w:rsid w:val="00A54ED3"/>
    <w:rsid w:val="00A551E0"/>
    <w:rsid w:val="00A55801"/>
    <w:rsid w:val="00A55ADE"/>
    <w:rsid w:val="00A55E3C"/>
    <w:rsid w:val="00A564DE"/>
    <w:rsid w:val="00A57314"/>
    <w:rsid w:val="00A57633"/>
    <w:rsid w:val="00A615D2"/>
    <w:rsid w:val="00A61D58"/>
    <w:rsid w:val="00A62794"/>
    <w:rsid w:val="00A62E87"/>
    <w:rsid w:val="00A63079"/>
    <w:rsid w:val="00A632CB"/>
    <w:rsid w:val="00A635D0"/>
    <w:rsid w:val="00A63628"/>
    <w:rsid w:val="00A63D76"/>
    <w:rsid w:val="00A6410A"/>
    <w:rsid w:val="00A64378"/>
    <w:rsid w:val="00A649E6"/>
    <w:rsid w:val="00A65BE1"/>
    <w:rsid w:val="00A65F61"/>
    <w:rsid w:val="00A66316"/>
    <w:rsid w:val="00A66E0C"/>
    <w:rsid w:val="00A67EA2"/>
    <w:rsid w:val="00A702E4"/>
    <w:rsid w:val="00A7050D"/>
    <w:rsid w:val="00A706E8"/>
    <w:rsid w:val="00A70FAF"/>
    <w:rsid w:val="00A718CE"/>
    <w:rsid w:val="00A71CBF"/>
    <w:rsid w:val="00A71DC8"/>
    <w:rsid w:val="00A724AC"/>
    <w:rsid w:val="00A72712"/>
    <w:rsid w:val="00A72D13"/>
    <w:rsid w:val="00A72F82"/>
    <w:rsid w:val="00A732F0"/>
    <w:rsid w:val="00A73B1D"/>
    <w:rsid w:val="00A73E6F"/>
    <w:rsid w:val="00A74164"/>
    <w:rsid w:val="00A747D3"/>
    <w:rsid w:val="00A74AEE"/>
    <w:rsid w:val="00A74CD1"/>
    <w:rsid w:val="00A75EC5"/>
    <w:rsid w:val="00A76881"/>
    <w:rsid w:val="00A76A27"/>
    <w:rsid w:val="00A76A72"/>
    <w:rsid w:val="00A76A9E"/>
    <w:rsid w:val="00A76D34"/>
    <w:rsid w:val="00A77F58"/>
    <w:rsid w:val="00A804B2"/>
    <w:rsid w:val="00A80630"/>
    <w:rsid w:val="00A80BE1"/>
    <w:rsid w:val="00A80DB4"/>
    <w:rsid w:val="00A80DC2"/>
    <w:rsid w:val="00A82074"/>
    <w:rsid w:val="00A822E4"/>
    <w:rsid w:val="00A82541"/>
    <w:rsid w:val="00A826FC"/>
    <w:rsid w:val="00A835F5"/>
    <w:rsid w:val="00A83675"/>
    <w:rsid w:val="00A84007"/>
    <w:rsid w:val="00A84193"/>
    <w:rsid w:val="00A8426A"/>
    <w:rsid w:val="00A846BB"/>
    <w:rsid w:val="00A85CD7"/>
    <w:rsid w:val="00A8699B"/>
    <w:rsid w:val="00A8734F"/>
    <w:rsid w:val="00A87B1E"/>
    <w:rsid w:val="00A903CF"/>
    <w:rsid w:val="00A90434"/>
    <w:rsid w:val="00A9053A"/>
    <w:rsid w:val="00A90E2C"/>
    <w:rsid w:val="00A9136C"/>
    <w:rsid w:val="00A9171C"/>
    <w:rsid w:val="00A918B9"/>
    <w:rsid w:val="00A9224B"/>
    <w:rsid w:val="00A92664"/>
    <w:rsid w:val="00A9461F"/>
    <w:rsid w:val="00A94AB7"/>
    <w:rsid w:val="00A951C0"/>
    <w:rsid w:val="00A957C3"/>
    <w:rsid w:val="00A958AD"/>
    <w:rsid w:val="00A95D45"/>
    <w:rsid w:val="00A95EB5"/>
    <w:rsid w:val="00A95F29"/>
    <w:rsid w:val="00A96173"/>
    <w:rsid w:val="00A96469"/>
    <w:rsid w:val="00A967A7"/>
    <w:rsid w:val="00A97F8B"/>
    <w:rsid w:val="00AA0413"/>
    <w:rsid w:val="00AA181E"/>
    <w:rsid w:val="00AA2349"/>
    <w:rsid w:val="00AA2CBB"/>
    <w:rsid w:val="00AA3849"/>
    <w:rsid w:val="00AA504E"/>
    <w:rsid w:val="00AA53E2"/>
    <w:rsid w:val="00AA55B7"/>
    <w:rsid w:val="00AA6249"/>
    <w:rsid w:val="00AA657D"/>
    <w:rsid w:val="00AA6C85"/>
    <w:rsid w:val="00AA6D13"/>
    <w:rsid w:val="00AA70DB"/>
    <w:rsid w:val="00AB038A"/>
    <w:rsid w:val="00AB0654"/>
    <w:rsid w:val="00AB0B95"/>
    <w:rsid w:val="00AB0C8C"/>
    <w:rsid w:val="00AB0E2E"/>
    <w:rsid w:val="00AB1158"/>
    <w:rsid w:val="00AB11BC"/>
    <w:rsid w:val="00AB1A66"/>
    <w:rsid w:val="00AB1BB5"/>
    <w:rsid w:val="00AB281E"/>
    <w:rsid w:val="00AB309E"/>
    <w:rsid w:val="00AB342B"/>
    <w:rsid w:val="00AB3BC6"/>
    <w:rsid w:val="00AB41C3"/>
    <w:rsid w:val="00AB5B89"/>
    <w:rsid w:val="00AB64E5"/>
    <w:rsid w:val="00AB672C"/>
    <w:rsid w:val="00AB6A20"/>
    <w:rsid w:val="00AB6D72"/>
    <w:rsid w:val="00AB759B"/>
    <w:rsid w:val="00AB7959"/>
    <w:rsid w:val="00AB7C5F"/>
    <w:rsid w:val="00AC00D7"/>
    <w:rsid w:val="00AC0182"/>
    <w:rsid w:val="00AC0889"/>
    <w:rsid w:val="00AC0F9F"/>
    <w:rsid w:val="00AC1903"/>
    <w:rsid w:val="00AC197A"/>
    <w:rsid w:val="00AC275E"/>
    <w:rsid w:val="00AC27CF"/>
    <w:rsid w:val="00AC28D0"/>
    <w:rsid w:val="00AC2BD3"/>
    <w:rsid w:val="00AC2C07"/>
    <w:rsid w:val="00AC3072"/>
    <w:rsid w:val="00AC31D9"/>
    <w:rsid w:val="00AC3968"/>
    <w:rsid w:val="00AC396C"/>
    <w:rsid w:val="00AC3DC1"/>
    <w:rsid w:val="00AC42A1"/>
    <w:rsid w:val="00AC42E8"/>
    <w:rsid w:val="00AC526E"/>
    <w:rsid w:val="00AC55EE"/>
    <w:rsid w:val="00AC695B"/>
    <w:rsid w:val="00AC72DE"/>
    <w:rsid w:val="00AD065E"/>
    <w:rsid w:val="00AD0CD7"/>
    <w:rsid w:val="00AD120A"/>
    <w:rsid w:val="00AD12B5"/>
    <w:rsid w:val="00AD13C9"/>
    <w:rsid w:val="00AD192F"/>
    <w:rsid w:val="00AD2050"/>
    <w:rsid w:val="00AD21BD"/>
    <w:rsid w:val="00AD2FD1"/>
    <w:rsid w:val="00AD3110"/>
    <w:rsid w:val="00AD3207"/>
    <w:rsid w:val="00AD3701"/>
    <w:rsid w:val="00AD3DA1"/>
    <w:rsid w:val="00AD3E2F"/>
    <w:rsid w:val="00AD40CB"/>
    <w:rsid w:val="00AD4728"/>
    <w:rsid w:val="00AD49C4"/>
    <w:rsid w:val="00AD4AEB"/>
    <w:rsid w:val="00AD5D95"/>
    <w:rsid w:val="00AD6466"/>
    <w:rsid w:val="00AD67EF"/>
    <w:rsid w:val="00AD76F6"/>
    <w:rsid w:val="00AD7D4C"/>
    <w:rsid w:val="00AD7F5E"/>
    <w:rsid w:val="00AE0A18"/>
    <w:rsid w:val="00AE0EBE"/>
    <w:rsid w:val="00AE1110"/>
    <w:rsid w:val="00AE1CE2"/>
    <w:rsid w:val="00AE2FFF"/>
    <w:rsid w:val="00AE3732"/>
    <w:rsid w:val="00AE4116"/>
    <w:rsid w:val="00AE4605"/>
    <w:rsid w:val="00AE4C2F"/>
    <w:rsid w:val="00AE4C49"/>
    <w:rsid w:val="00AE4D4D"/>
    <w:rsid w:val="00AE4DC6"/>
    <w:rsid w:val="00AE4F41"/>
    <w:rsid w:val="00AE56FA"/>
    <w:rsid w:val="00AE5898"/>
    <w:rsid w:val="00AE59E4"/>
    <w:rsid w:val="00AE5E58"/>
    <w:rsid w:val="00AE63F9"/>
    <w:rsid w:val="00AE6B63"/>
    <w:rsid w:val="00AE6E17"/>
    <w:rsid w:val="00AE70CE"/>
    <w:rsid w:val="00AE70E2"/>
    <w:rsid w:val="00AE7F4D"/>
    <w:rsid w:val="00AF0415"/>
    <w:rsid w:val="00AF0514"/>
    <w:rsid w:val="00AF134E"/>
    <w:rsid w:val="00AF1D64"/>
    <w:rsid w:val="00AF1F69"/>
    <w:rsid w:val="00AF239B"/>
    <w:rsid w:val="00AF2DB4"/>
    <w:rsid w:val="00AF30B0"/>
    <w:rsid w:val="00AF3E63"/>
    <w:rsid w:val="00AF4618"/>
    <w:rsid w:val="00AF531C"/>
    <w:rsid w:val="00AF5C8D"/>
    <w:rsid w:val="00AF6732"/>
    <w:rsid w:val="00AF69DB"/>
    <w:rsid w:val="00B00176"/>
    <w:rsid w:val="00B005C1"/>
    <w:rsid w:val="00B00960"/>
    <w:rsid w:val="00B02A91"/>
    <w:rsid w:val="00B030A1"/>
    <w:rsid w:val="00B03CB2"/>
    <w:rsid w:val="00B03F69"/>
    <w:rsid w:val="00B04AD5"/>
    <w:rsid w:val="00B04E5B"/>
    <w:rsid w:val="00B0643F"/>
    <w:rsid w:val="00B1011D"/>
    <w:rsid w:val="00B10663"/>
    <w:rsid w:val="00B1075B"/>
    <w:rsid w:val="00B10A51"/>
    <w:rsid w:val="00B11A14"/>
    <w:rsid w:val="00B11CE1"/>
    <w:rsid w:val="00B11EFD"/>
    <w:rsid w:val="00B12BA2"/>
    <w:rsid w:val="00B12FDD"/>
    <w:rsid w:val="00B130A8"/>
    <w:rsid w:val="00B132E1"/>
    <w:rsid w:val="00B13562"/>
    <w:rsid w:val="00B14087"/>
    <w:rsid w:val="00B141E4"/>
    <w:rsid w:val="00B15205"/>
    <w:rsid w:val="00B159DF"/>
    <w:rsid w:val="00B15B52"/>
    <w:rsid w:val="00B15B84"/>
    <w:rsid w:val="00B15F64"/>
    <w:rsid w:val="00B16924"/>
    <w:rsid w:val="00B16A56"/>
    <w:rsid w:val="00B16E43"/>
    <w:rsid w:val="00B16F49"/>
    <w:rsid w:val="00B171D2"/>
    <w:rsid w:val="00B173F8"/>
    <w:rsid w:val="00B2030B"/>
    <w:rsid w:val="00B20335"/>
    <w:rsid w:val="00B20503"/>
    <w:rsid w:val="00B20BE5"/>
    <w:rsid w:val="00B21962"/>
    <w:rsid w:val="00B21981"/>
    <w:rsid w:val="00B2273D"/>
    <w:rsid w:val="00B22EB8"/>
    <w:rsid w:val="00B23396"/>
    <w:rsid w:val="00B2341B"/>
    <w:rsid w:val="00B236DC"/>
    <w:rsid w:val="00B240DA"/>
    <w:rsid w:val="00B2419A"/>
    <w:rsid w:val="00B2461E"/>
    <w:rsid w:val="00B24CBB"/>
    <w:rsid w:val="00B266E4"/>
    <w:rsid w:val="00B268A9"/>
    <w:rsid w:val="00B27DAA"/>
    <w:rsid w:val="00B30557"/>
    <w:rsid w:val="00B30788"/>
    <w:rsid w:val="00B30F8B"/>
    <w:rsid w:val="00B31256"/>
    <w:rsid w:val="00B32C73"/>
    <w:rsid w:val="00B32E2D"/>
    <w:rsid w:val="00B334C6"/>
    <w:rsid w:val="00B334C8"/>
    <w:rsid w:val="00B341F4"/>
    <w:rsid w:val="00B3438E"/>
    <w:rsid w:val="00B344D6"/>
    <w:rsid w:val="00B34AED"/>
    <w:rsid w:val="00B34C20"/>
    <w:rsid w:val="00B356A6"/>
    <w:rsid w:val="00B357D2"/>
    <w:rsid w:val="00B3605E"/>
    <w:rsid w:val="00B365FA"/>
    <w:rsid w:val="00B3721A"/>
    <w:rsid w:val="00B37F41"/>
    <w:rsid w:val="00B4038F"/>
    <w:rsid w:val="00B406BC"/>
    <w:rsid w:val="00B40792"/>
    <w:rsid w:val="00B40AFF"/>
    <w:rsid w:val="00B40D7D"/>
    <w:rsid w:val="00B40F07"/>
    <w:rsid w:val="00B41724"/>
    <w:rsid w:val="00B4188F"/>
    <w:rsid w:val="00B41B96"/>
    <w:rsid w:val="00B42D1E"/>
    <w:rsid w:val="00B43047"/>
    <w:rsid w:val="00B43A4A"/>
    <w:rsid w:val="00B43A94"/>
    <w:rsid w:val="00B43F83"/>
    <w:rsid w:val="00B446A8"/>
    <w:rsid w:val="00B4482A"/>
    <w:rsid w:val="00B4537A"/>
    <w:rsid w:val="00B45824"/>
    <w:rsid w:val="00B4598A"/>
    <w:rsid w:val="00B4699D"/>
    <w:rsid w:val="00B46BA6"/>
    <w:rsid w:val="00B47A42"/>
    <w:rsid w:val="00B501A8"/>
    <w:rsid w:val="00B50BB0"/>
    <w:rsid w:val="00B50F5C"/>
    <w:rsid w:val="00B513BB"/>
    <w:rsid w:val="00B513BC"/>
    <w:rsid w:val="00B5166F"/>
    <w:rsid w:val="00B51A6D"/>
    <w:rsid w:val="00B51EEF"/>
    <w:rsid w:val="00B52247"/>
    <w:rsid w:val="00B52550"/>
    <w:rsid w:val="00B52FAB"/>
    <w:rsid w:val="00B53A67"/>
    <w:rsid w:val="00B540F4"/>
    <w:rsid w:val="00B55D39"/>
    <w:rsid w:val="00B55D88"/>
    <w:rsid w:val="00B56875"/>
    <w:rsid w:val="00B57030"/>
    <w:rsid w:val="00B60149"/>
    <w:rsid w:val="00B603B5"/>
    <w:rsid w:val="00B61250"/>
    <w:rsid w:val="00B6129C"/>
    <w:rsid w:val="00B61923"/>
    <w:rsid w:val="00B61B5C"/>
    <w:rsid w:val="00B61B8E"/>
    <w:rsid w:val="00B622FA"/>
    <w:rsid w:val="00B62CA5"/>
    <w:rsid w:val="00B63264"/>
    <w:rsid w:val="00B6377C"/>
    <w:rsid w:val="00B63957"/>
    <w:rsid w:val="00B63F97"/>
    <w:rsid w:val="00B641F1"/>
    <w:rsid w:val="00B642BE"/>
    <w:rsid w:val="00B64ECE"/>
    <w:rsid w:val="00B6551A"/>
    <w:rsid w:val="00B655AF"/>
    <w:rsid w:val="00B658D8"/>
    <w:rsid w:val="00B65F03"/>
    <w:rsid w:val="00B664DE"/>
    <w:rsid w:val="00B66D3D"/>
    <w:rsid w:val="00B66DFA"/>
    <w:rsid w:val="00B67312"/>
    <w:rsid w:val="00B67AB7"/>
    <w:rsid w:val="00B703B7"/>
    <w:rsid w:val="00B703D8"/>
    <w:rsid w:val="00B704EF"/>
    <w:rsid w:val="00B70B79"/>
    <w:rsid w:val="00B70C0D"/>
    <w:rsid w:val="00B70FD9"/>
    <w:rsid w:val="00B71182"/>
    <w:rsid w:val="00B71920"/>
    <w:rsid w:val="00B71BB5"/>
    <w:rsid w:val="00B72A60"/>
    <w:rsid w:val="00B72ABE"/>
    <w:rsid w:val="00B72B6C"/>
    <w:rsid w:val="00B72CDE"/>
    <w:rsid w:val="00B73042"/>
    <w:rsid w:val="00B74FCB"/>
    <w:rsid w:val="00B75162"/>
    <w:rsid w:val="00B754E5"/>
    <w:rsid w:val="00B76315"/>
    <w:rsid w:val="00B769CA"/>
    <w:rsid w:val="00B77966"/>
    <w:rsid w:val="00B8051A"/>
    <w:rsid w:val="00B81538"/>
    <w:rsid w:val="00B81B37"/>
    <w:rsid w:val="00B8243B"/>
    <w:rsid w:val="00B82769"/>
    <w:rsid w:val="00B836A9"/>
    <w:rsid w:val="00B839DE"/>
    <w:rsid w:val="00B8455D"/>
    <w:rsid w:val="00B85460"/>
    <w:rsid w:val="00B8595A"/>
    <w:rsid w:val="00B85B6F"/>
    <w:rsid w:val="00B85BC8"/>
    <w:rsid w:val="00B86669"/>
    <w:rsid w:val="00B8764A"/>
    <w:rsid w:val="00B87AA4"/>
    <w:rsid w:val="00B87C58"/>
    <w:rsid w:val="00B9009F"/>
    <w:rsid w:val="00B9037D"/>
    <w:rsid w:val="00B90EEE"/>
    <w:rsid w:val="00B91884"/>
    <w:rsid w:val="00B92049"/>
    <w:rsid w:val="00B93564"/>
    <w:rsid w:val="00B93687"/>
    <w:rsid w:val="00B9396D"/>
    <w:rsid w:val="00B9506E"/>
    <w:rsid w:val="00B952DC"/>
    <w:rsid w:val="00B95893"/>
    <w:rsid w:val="00B95D16"/>
    <w:rsid w:val="00B961C6"/>
    <w:rsid w:val="00B96907"/>
    <w:rsid w:val="00B96A48"/>
    <w:rsid w:val="00B97220"/>
    <w:rsid w:val="00B9781E"/>
    <w:rsid w:val="00B97D43"/>
    <w:rsid w:val="00B97E6D"/>
    <w:rsid w:val="00BA1223"/>
    <w:rsid w:val="00BA20A8"/>
    <w:rsid w:val="00BA2740"/>
    <w:rsid w:val="00BA2ABE"/>
    <w:rsid w:val="00BA3110"/>
    <w:rsid w:val="00BA31EB"/>
    <w:rsid w:val="00BA3738"/>
    <w:rsid w:val="00BA3CCC"/>
    <w:rsid w:val="00BA4A2D"/>
    <w:rsid w:val="00BA51A9"/>
    <w:rsid w:val="00BA589B"/>
    <w:rsid w:val="00BA6A4C"/>
    <w:rsid w:val="00BB0820"/>
    <w:rsid w:val="00BB0F9F"/>
    <w:rsid w:val="00BB21B7"/>
    <w:rsid w:val="00BB2A96"/>
    <w:rsid w:val="00BB2F02"/>
    <w:rsid w:val="00BB33C0"/>
    <w:rsid w:val="00BB3601"/>
    <w:rsid w:val="00BB41B8"/>
    <w:rsid w:val="00BB42AC"/>
    <w:rsid w:val="00BB4483"/>
    <w:rsid w:val="00BB45B2"/>
    <w:rsid w:val="00BB5082"/>
    <w:rsid w:val="00BB5299"/>
    <w:rsid w:val="00BB5B57"/>
    <w:rsid w:val="00BB60B6"/>
    <w:rsid w:val="00BB631D"/>
    <w:rsid w:val="00BB7EF6"/>
    <w:rsid w:val="00BC03E9"/>
    <w:rsid w:val="00BC10FA"/>
    <w:rsid w:val="00BC1BAB"/>
    <w:rsid w:val="00BC2041"/>
    <w:rsid w:val="00BC2274"/>
    <w:rsid w:val="00BC2A3A"/>
    <w:rsid w:val="00BC310B"/>
    <w:rsid w:val="00BC3888"/>
    <w:rsid w:val="00BC3EB4"/>
    <w:rsid w:val="00BC447C"/>
    <w:rsid w:val="00BC57C0"/>
    <w:rsid w:val="00BC58D0"/>
    <w:rsid w:val="00BC5F0E"/>
    <w:rsid w:val="00BC5FEB"/>
    <w:rsid w:val="00BC6A40"/>
    <w:rsid w:val="00BC6ABE"/>
    <w:rsid w:val="00BC753D"/>
    <w:rsid w:val="00BC75BD"/>
    <w:rsid w:val="00BC79FC"/>
    <w:rsid w:val="00BC7F27"/>
    <w:rsid w:val="00BD04E8"/>
    <w:rsid w:val="00BD0557"/>
    <w:rsid w:val="00BD087D"/>
    <w:rsid w:val="00BD19A8"/>
    <w:rsid w:val="00BD1D58"/>
    <w:rsid w:val="00BD1E17"/>
    <w:rsid w:val="00BD20E1"/>
    <w:rsid w:val="00BD22B9"/>
    <w:rsid w:val="00BD33D5"/>
    <w:rsid w:val="00BD42F0"/>
    <w:rsid w:val="00BD43F6"/>
    <w:rsid w:val="00BD4AD6"/>
    <w:rsid w:val="00BD5285"/>
    <w:rsid w:val="00BD5A0B"/>
    <w:rsid w:val="00BD622B"/>
    <w:rsid w:val="00BD66AA"/>
    <w:rsid w:val="00BD6C06"/>
    <w:rsid w:val="00BD6DFC"/>
    <w:rsid w:val="00BD7CE8"/>
    <w:rsid w:val="00BD7FB6"/>
    <w:rsid w:val="00BE05EA"/>
    <w:rsid w:val="00BE061B"/>
    <w:rsid w:val="00BE07D1"/>
    <w:rsid w:val="00BE09BF"/>
    <w:rsid w:val="00BE0E01"/>
    <w:rsid w:val="00BE120C"/>
    <w:rsid w:val="00BE200E"/>
    <w:rsid w:val="00BE2037"/>
    <w:rsid w:val="00BE2342"/>
    <w:rsid w:val="00BE2C3B"/>
    <w:rsid w:val="00BE2D8A"/>
    <w:rsid w:val="00BE3720"/>
    <w:rsid w:val="00BE3CB5"/>
    <w:rsid w:val="00BE4C81"/>
    <w:rsid w:val="00BE5711"/>
    <w:rsid w:val="00BE59BC"/>
    <w:rsid w:val="00BE5E46"/>
    <w:rsid w:val="00BE6F52"/>
    <w:rsid w:val="00BE705D"/>
    <w:rsid w:val="00BF0BD6"/>
    <w:rsid w:val="00BF14D4"/>
    <w:rsid w:val="00BF151A"/>
    <w:rsid w:val="00BF1B84"/>
    <w:rsid w:val="00BF213A"/>
    <w:rsid w:val="00BF283D"/>
    <w:rsid w:val="00BF2A3B"/>
    <w:rsid w:val="00BF2E84"/>
    <w:rsid w:val="00BF31DD"/>
    <w:rsid w:val="00BF3FF2"/>
    <w:rsid w:val="00BF468A"/>
    <w:rsid w:val="00BF4887"/>
    <w:rsid w:val="00BF4B30"/>
    <w:rsid w:val="00BF4E32"/>
    <w:rsid w:val="00BF5947"/>
    <w:rsid w:val="00BF6718"/>
    <w:rsid w:val="00BF6753"/>
    <w:rsid w:val="00BF7847"/>
    <w:rsid w:val="00BF7E69"/>
    <w:rsid w:val="00C00F30"/>
    <w:rsid w:val="00C029EC"/>
    <w:rsid w:val="00C02A3C"/>
    <w:rsid w:val="00C03F23"/>
    <w:rsid w:val="00C048A4"/>
    <w:rsid w:val="00C04964"/>
    <w:rsid w:val="00C04F39"/>
    <w:rsid w:val="00C051CE"/>
    <w:rsid w:val="00C051DE"/>
    <w:rsid w:val="00C063F8"/>
    <w:rsid w:val="00C07824"/>
    <w:rsid w:val="00C07AC5"/>
    <w:rsid w:val="00C1038A"/>
    <w:rsid w:val="00C105D9"/>
    <w:rsid w:val="00C10654"/>
    <w:rsid w:val="00C11568"/>
    <w:rsid w:val="00C11626"/>
    <w:rsid w:val="00C1192A"/>
    <w:rsid w:val="00C11F46"/>
    <w:rsid w:val="00C12267"/>
    <w:rsid w:val="00C12FAA"/>
    <w:rsid w:val="00C14543"/>
    <w:rsid w:val="00C14850"/>
    <w:rsid w:val="00C16307"/>
    <w:rsid w:val="00C1695E"/>
    <w:rsid w:val="00C16BA1"/>
    <w:rsid w:val="00C16E99"/>
    <w:rsid w:val="00C17774"/>
    <w:rsid w:val="00C179E1"/>
    <w:rsid w:val="00C17EE5"/>
    <w:rsid w:val="00C209D7"/>
    <w:rsid w:val="00C20F8F"/>
    <w:rsid w:val="00C213EC"/>
    <w:rsid w:val="00C21617"/>
    <w:rsid w:val="00C218F8"/>
    <w:rsid w:val="00C21B7A"/>
    <w:rsid w:val="00C21BA6"/>
    <w:rsid w:val="00C2236E"/>
    <w:rsid w:val="00C2276D"/>
    <w:rsid w:val="00C24D6C"/>
    <w:rsid w:val="00C25281"/>
    <w:rsid w:val="00C25729"/>
    <w:rsid w:val="00C26813"/>
    <w:rsid w:val="00C30287"/>
    <w:rsid w:val="00C30388"/>
    <w:rsid w:val="00C30762"/>
    <w:rsid w:val="00C310F3"/>
    <w:rsid w:val="00C31629"/>
    <w:rsid w:val="00C32566"/>
    <w:rsid w:val="00C32838"/>
    <w:rsid w:val="00C3284D"/>
    <w:rsid w:val="00C32F51"/>
    <w:rsid w:val="00C330A3"/>
    <w:rsid w:val="00C33388"/>
    <w:rsid w:val="00C3407D"/>
    <w:rsid w:val="00C354F7"/>
    <w:rsid w:val="00C35D52"/>
    <w:rsid w:val="00C36B48"/>
    <w:rsid w:val="00C36BC5"/>
    <w:rsid w:val="00C37573"/>
    <w:rsid w:val="00C378CD"/>
    <w:rsid w:val="00C40AD8"/>
    <w:rsid w:val="00C40CB8"/>
    <w:rsid w:val="00C40EF8"/>
    <w:rsid w:val="00C4103F"/>
    <w:rsid w:val="00C41D26"/>
    <w:rsid w:val="00C420B3"/>
    <w:rsid w:val="00C421B2"/>
    <w:rsid w:val="00C428D1"/>
    <w:rsid w:val="00C42F68"/>
    <w:rsid w:val="00C448A4"/>
    <w:rsid w:val="00C45F9F"/>
    <w:rsid w:val="00C46723"/>
    <w:rsid w:val="00C478F4"/>
    <w:rsid w:val="00C47958"/>
    <w:rsid w:val="00C50467"/>
    <w:rsid w:val="00C50912"/>
    <w:rsid w:val="00C50987"/>
    <w:rsid w:val="00C509E1"/>
    <w:rsid w:val="00C50E19"/>
    <w:rsid w:val="00C50E91"/>
    <w:rsid w:val="00C50EC6"/>
    <w:rsid w:val="00C51455"/>
    <w:rsid w:val="00C52DF1"/>
    <w:rsid w:val="00C53510"/>
    <w:rsid w:val="00C53DA3"/>
    <w:rsid w:val="00C540C3"/>
    <w:rsid w:val="00C548DE"/>
    <w:rsid w:val="00C54AE1"/>
    <w:rsid w:val="00C5678F"/>
    <w:rsid w:val="00C56AD9"/>
    <w:rsid w:val="00C56BBF"/>
    <w:rsid w:val="00C56FA0"/>
    <w:rsid w:val="00C57625"/>
    <w:rsid w:val="00C5794C"/>
    <w:rsid w:val="00C57C0C"/>
    <w:rsid w:val="00C57D9C"/>
    <w:rsid w:val="00C603A9"/>
    <w:rsid w:val="00C607FC"/>
    <w:rsid w:val="00C616B5"/>
    <w:rsid w:val="00C61E64"/>
    <w:rsid w:val="00C62D62"/>
    <w:rsid w:val="00C635B3"/>
    <w:rsid w:val="00C636F3"/>
    <w:rsid w:val="00C645D7"/>
    <w:rsid w:val="00C652DF"/>
    <w:rsid w:val="00C654FB"/>
    <w:rsid w:val="00C656AE"/>
    <w:rsid w:val="00C65CA3"/>
    <w:rsid w:val="00C66023"/>
    <w:rsid w:val="00C67F2C"/>
    <w:rsid w:val="00C70753"/>
    <w:rsid w:val="00C70D67"/>
    <w:rsid w:val="00C70DA9"/>
    <w:rsid w:val="00C70FD7"/>
    <w:rsid w:val="00C71075"/>
    <w:rsid w:val="00C71136"/>
    <w:rsid w:val="00C71265"/>
    <w:rsid w:val="00C71FCC"/>
    <w:rsid w:val="00C73B88"/>
    <w:rsid w:val="00C74098"/>
    <w:rsid w:val="00C744FC"/>
    <w:rsid w:val="00C7518E"/>
    <w:rsid w:val="00C75386"/>
    <w:rsid w:val="00C755B0"/>
    <w:rsid w:val="00C755B6"/>
    <w:rsid w:val="00C763BE"/>
    <w:rsid w:val="00C76C16"/>
    <w:rsid w:val="00C801D0"/>
    <w:rsid w:val="00C80212"/>
    <w:rsid w:val="00C8084A"/>
    <w:rsid w:val="00C808FB"/>
    <w:rsid w:val="00C80984"/>
    <w:rsid w:val="00C80B9B"/>
    <w:rsid w:val="00C813A3"/>
    <w:rsid w:val="00C815A2"/>
    <w:rsid w:val="00C817EF"/>
    <w:rsid w:val="00C81DF6"/>
    <w:rsid w:val="00C81E11"/>
    <w:rsid w:val="00C8298F"/>
    <w:rsid w:val="00C83354"/>
    <w:rsid w:val="00C84C19"/>
    <w:rsid w:val="00C84E7D"/>
    <w:rsid w:val="00C84FB9"/>
    <w:rsid w:val="00C858BB"/>
    <w:rsid w:val="00C858D2"/>
    <w:rsid w:val="00C86493"/>
    <w:rsid w:val="00C8652D"/>
    <w:rsid w:val="00C866ED"/>
    <w:rsid w:val="00C876AB"/>
    <w:rsid w:val="00C87B1D"/>
    <w:rsid w:val="00C87FD2"/>
    <w:rsid w:val="00C90B7E"/>
    <w:rsid w:val="00C919AC"/>
    <w:rsid w:val="00C92190"/>
    <w:rsid w:val="00C9248C"/>
    <w:rsid w:val="00C93CF0"/>
    <w:rsid w:val="00C94E56"/>
    <w:rsid w:val="00C95528"/>
    <w:rsid w:val="00C95ADF"/>
    <w:rsid w:val="00C97067"/>
    <w:rsid w:val="00C97DDE"/>
    <w:rsid w:val="00CA01D9"/>
    <w:rsid w:val="00CA023E"/>
    <w:rsid w:val="00CA04DE"/>
    <w:rsid w:val="00CA0BDB"/>
    <w:rsid w:val="00CA0CFB"/>
    <w:rsid w:val="00CA0FB6"/>
    <w:rsid w:val="00CA1259"/>
    <w:rsid w:val="00CA1DCC"/>
    <w:rsid w:val="00CA2394"/>
    <w:rsid w:val="00CA2B87"/>
    <w:rsid w:val="00CA2EB3"/>
    <w:rsid w:val="00CA2F23"/>
    <w:rsid w:val="00CA30ED"/>
    <w:rsid w:val="00CA344C"/>
    <w:rsid w:val="00CA3C24"/>
    <w:rsid w:val="00CA513B"/>
    <w:rsid w:val="00CA5411"/>
    <w:rsid w:val="00CA5579"/>
    <w:rsid w:val="00CA5623"/>
    <w:rsid w:val="00CA6194"/>
    <w:rsid w:val="00CA622D"/>
    <w:rsid w:val="00CA6BED"/>
    <w:rsid w:val="00CA6CF8"/>
    <w:rsid w:val="00CA71DF"/>
    <w:rsid w:val="00CA73AB"/>
    <w:rsid w:val="00CA7C4E"/>
    <w:rsid w:val="00CA7DF7"/>
    <w:rsid w:val="00CB0A3F"/>
    <w:rsid w:val="00CB0D96"/>
    <w:rsid w:val="00CB172A"/>
    <w:rsid w:val="00CB1B33"/>
    <w:rsid w:val="00CB20A9"/>
    <w:rsid w:val="00CB238C"/>
    <w:rsid w:val="00CB2FC8"/>
    <w:rsid w:val="00CB3074"/>
    <w:rsid w:val="00CB3419"/>
    <w:rsid w:val="00CB3675"/>
    <w:rsid w:val="00CB36CA"/>
    <w:rsid w:val="00CB3B81"/>
    <w:rsid w:val="00CB5168"/>
    <w:rsid w:val="00CB51FC"/>
    <w:rsid w:val="00CB54DB"/>
    <w:rsid w:val="00CB5E9D"/>
    <w:rsid w:val="00CB6523"/>
    <w:rsid w:val="00CB6673"/>
    <w:rsid w:val="00CB6800"/>
    <w:rsid w:val="00CB6D93"/>
    <w:rsid w:val="00CB6EC8"/>
    <w:rsid w:val="00CB7224"/>
    <w:rsid w:val="00CB762E"/>
    <w:rsid w:val="00CB7CD2"/>
    <w:rsid w:val="00CB7E49"/>
    <w:rsid w:val="00CC0FEE"/>
    <w:rsid w:val="00CC1758"/>
    <w:rsid w:val="00CC1DD5"/>
    <w:rsid w:val="00CC20A1"/>
    <w:rsid w:val="00CC2270"/>
    <w:rsid w:val="00CC2571"/>
    <w:rsid w:val="00CC2EF9"/>
    <w:rsid w:val="00CC3044"/>
    <w:rsid w:val="00CC3226"/>
    <w:rsid w:val="00CC3B73"/>
    <w:rsid w:val="00CC3C5B"/>
    <w:rsid w:val="00CC479E"/>
    <w:rsid w:val="00CC484A"/>
    <w:rsid w:val="00CC4AF6"/>
    <w:rsid w:val="00CC5FB3"/>
    <w:rsid w:val="00CC61F0"/>
    <w:rsid w:val="00CC624B"/>
    <w:rsid w:val="00CC62F1"/>
    <w:rsid w:val="00CC638A"/>
    <w:rsid w:val="00CD0DC1"/>
    <w:rsid w:val="00CD14B1"/>
    <w:rsid w:val="00CD19BB"/>
    <w:rsid w:val="00CD1A13"/>
    <w:rsid w:val="00CD25F5"/>
    <w:rsid w:val="00CD2707"/>
    <w:rsid w:val="00CD27F1"/>
    <w:rsid w:val="00CD298D"/>
    <w:rsid w:val="00CD2F82"/>
    <w:rsid w:val="00CD5316"/>
    <w:rsid w:val="00CD5847"/>
    <w:rsid w:val="00CD5EBF"/>
    <w:rsid w:val="00CD6D61"/>
    <w:rsid w:val="00CD71F1"/>
    <w:rsid w:val="00CD723C"/>
    <w:rsid w:val="00CD741A"/>
    <w:rsid w:val="00CD75EB"/>
    <w:rsid w:val="00CD76E0"/>
    <w:rsid w:val="00CD7844"/>
    <w:rsid w:val="00CE13B9"/>
    <w:rsid w:val="00CE1B6B"/>
    <w:rsid w:val="00CE25A9"/>
    <w:rsid w:val="00CE2BD5"/>
    <w:rsid w:val="00CE37A6"/>
    <w:rsid w:val="00CE3C40"/>
    <w:rsid w:val="00CE4573"/>
    <w:rsid w:val="00CE4725"/>
    <w:rsid w:val="00CE589A"/>
    <w:rsid w:val="00CE5911"/>
    <w:rsid w:val="00CE661A"/>
    <w:rsid w:val="00CE6D01"/>
    <w:rsid w:val="00CE6EBC"/>
    <w:rsid w:val="00CE75C7"/>
    <w:rsid w:val="00CE7AE4"/>
    <w:rsid w:val="00CE7E4C"/>
    <w:rsid w:val="00CF08BA"/>
    <w:rsid w:val="00CF1365"/>
    <w:rsid w:val="00CF183A"/>
    <w:rsid w:val="00CF1859"/>
    <w:rsid w:val="00CF2182"/>
    <w:rsid w:val="00CF2840"/>
    <w:rsid w:val="00CF29D0"/>
    <w:rsid w:val="00CF3679"/>
    <w:rsid w:val="00CF3D8C"/>
    <w:rsid w:val="00CF40CA"/>
    <w:rsid w:val="00CF4C7E"/>
    <w:rsid w:val="00CF4DC3"/>
    <w:rsid w:val="00CF532A"/>
    <w:rsid w:val="00CF538E"/>
    <w:rsid w:val="00CF6271"/>
    <w:rsid w:val="00CF6700"/>
    <w:rsid w:val="00CF6D0A"/>
    <w:rsid w:val="00CF72F4"/>
    <w:rsid w:val="00CF75B8"/>
    <w:rsid w:val="00CF7C0C"/>
    <w:rsid w:val="00D00692"/>
    <w:rsid w:val="00D00A4C"/>
    <w:rsid w:val="00D00AB3"/>
    <w:rsid w:val="00D01A3F"/>
    <w:rsid w:val="00D02432"/>
    <w:rsid w:val="00D02522"/>
    <w:rsid w:val="00D035FA"/>
    <w:rsid w:val="00D0362B"/>
    <w:rsid w:val="00D05371"/>
    <w:rsid w:val="00D05783"/>
    <w:rsid w:val="00D06174"/>
    <w:rsid w:val="00D070E6"/>
    <w:rsid w:val="00D074DA"/>
    <w:rsid w:val="00D07EF2"/>
    <w:rsid w:val="00D100AD"/>
    <w:rsid w:val="00D10310"/>
    <w:rsid w:val="00D1034A"/>
    <w:rsid w:val="00D1174F"/>
    <w:rsid w:val="00D11EEC"/>
    <w:rsid w:val="00D12327"/>
    <w:rsid w:val="00D12BB3"/>
    <w:rsid w:val="00D13152"/>
    <w:rsid w:val="00D13233"/>
    <w:rsid w:val="00D141B2"/>
    <w:rsid w:val="00D14790"/>
    <w:rsid w:val="00D149AD"/>
    <w:rsid w:val="00D15010"/>
    <w:rsid w:val="00D155BA"/>
    <w:rsid w:val="00D15BFD"/>
    <w:rsid w:val="00D15DF6"/>
    <w:rsid w:val="00D15F71"/>
    <w:rsid w:val="00D17103"/>
    <w:rsid w:val="00D173C4"/>
    <w:rsid w:val="00D17D2B"/>
    <w:rsid w:val="00D2007E"/>
    <w:rsid w:val="00D20FE2"/>
    <w:rsid w:val="00D21446"/>
    <w:rsid w:val="00D215FB"/>
    <w:rsid w:val="00D2188E"/>
    <w:rsid w:val="00D2216A"/>
    <w:rsid w:val="00D222C9"/>
    <w:rsid w:val="00D230B0"/>
    <w:rsid w:val="00D24BF7"/>
    <w:rsid w:val="00D24D19"/>
    <w:rsid w:val="00D24D87"/>
    <w:rsid w:val="00D25CCC"/>
    <w:rsid w:val="00D26C73"/>
    <w:rsid w:val="00D272F7"/>
    <w:rsid w:val="00D278D8"/>
    <w:rsid w:val="00D30907"/>
    <w:rsid w:val="00D3137D"/>
    <w:rsid w:val="00D32C6A"/>
    <w:rsid w:val="00D33E1A"/>
    <w:rsid w:val="00D3485F"/>
    <w:rsid w:val="00D34ED6"/>
    <w:rsid w:val="00D35547"/>
    <w:rsid w:val="00D35CC6"/>
    <w:rsid w:val="00D370AF"/>
    <w:rsid w:val="00D371AF"/>
    <w:rsid w:val="00D37228"/>
    <w:rsid w:val="00D37716"/>
    <w:rsid w:val="00D37B40"/>
    <w:rsid w:val="00D37E0F"/>
    <w:rsid w:val="00D37FCA"/>
    <w:rsid w:val="00D411ED"/>
    <w:rsid w:val="00D41DCB"/>
    <w:rsid w:val="00D4202E"/>
    <w:rsid w:val="00D427D1"/>
    <w:rsid w:val="00D428C2"/>
    <w:rsid w:val="00D42DCF"/>
    <w:rsid w:val="00D42E24"/>
    <w:rsid w:val="00D431C9"/>
    <w:rsid w:val="00D435E6"/>
    <w:rsid w:val="00D43721"/>
    <w:rsid w:val="00D438F6"/>
    <w:rsid w:val="00D44246"/>
    <w:rsid w:val="00D44C3D"/>
    <w:rsid w:val="00D44C79"/>
    <w:rsid w:val="00D453BC"/>
    <w:rsid w:val="00D50457"/>
    <w:rsid w:val="00D50600"/>
    <w:rsid w:val="00D506DF"/>
    <w:rsid w:val="00D50A63"/>
    <w:rsid w:val="00D50A6D"/>
    <w:rsid w:val="00D50BDD"/>
    <w:rsid w:val="00D523FC"/>
    <w:rsid w:val="00D52858"/>
    <w:rsid w:val="00D52B7D"/>
    <w:rsid w:val="00D53481"/>
    <w:rsid w:val="00D53BB2"/>
    <w:rsid w:val="00D54E2B"/>
    <w:rsid w:val="00D54F6B"/>
    <w:rsid w:val="00D555B7"/>
    <w:rsid w:val="00D5587A"/>
    <w:rsid w:val="00D5591C"/>
    <w:rsid w:val="00D55CF9"/>
    <w:rsid w:val="00D57332"/>
    <w:rsid w:val="00D60433"/>
    <w:rsid w:val="00D60D75"/>
    <w:rsid w:val="00D61377"/>
    <w:rsid w:val="00D614C8"/>
    <w:rsid w:val="00D61550"/>
    <w:rsid w:val="00D61701"/>
    <w:rsid w:val="00D61958"/>
    <w:rsid w:val="00D619D6"/>
    <w:rsid w:val="00D61DC1"/>
    <w:rsid w:val="00D620F4"/>
    <w:rsid w:val="00D62950"/>
    <w:rsid w:val="00D62B24"/>
    <w:rsid w:val="00D62EF4"/>
    <w:rsid w:val="00D63274"/>
    <w:rsid w:val="00D63F4C"/>
    <w:rsid w:val="00D63F86"/>
    <w:rsid w:val="00D64372"/>
    <w:rsid w:val="00D65698"/>
    <w:rsid w:val="00D66647"/>
    <w:rsid w:val="00D6745C"/>
    <w:rsid w:val="00D6761C"/>
    <w:rsid w:val="00D67C5B"/>
    <w:rsid w:val="00D67EDF"/>
    <w:rsid w:val="00D70080"/>
    <w:rsid w:val="00D70724"/>
    <w:rsid w:val="00D70CA1"/>
    <w:rsid w:val="00D71499"/>
    <w:rsid w:val="00D71778"/>
    <w:rsid w:val="00D72163"/>
    <w:rsid w:val="00D72EE8"/>
    <w:rsid w:val="00D73894"/>
    <w:rsid w:val="00D73B46"/>
    <w:rsid w:val="00D744BB"/>
    <w:rsid w:val="00D75CA9"/>
    <w:rsid w:val="00D76161"/>
    <w:rsid w:val="00D763FA"/>
    <w:rsid w:val="00D76799"/>
    <w:rsid w:val="00D771AC"/>
    <w:rsid w:val="00D77408"/>
    <w:rsid w:val="00D778BF"/>
    <w:rsid w:val="00D77901"/>
    <w:rsid w:val="00D77BA8"/>
    <w:rsid w:val="00D80616"/>
    <w:rsid w:val="00D814A1"/>
    <w:rsid w:val="00D81BD8"/>
    <w:rsid w:val="00D82D55"/>
    <w:rsid w:val="00D82EA4"/>
    <w:rsid w:val="00D83597"/>
    <w:rsid w:val="00D83B07"/>
    <w:rsid w:val="00D83B40"/>
    <w:rsid w:val="00D83E9F"/>
    <w:rsid w:val="00D83FB1"/>
    <w:rsid w:val="00D84F66"/>
    <w:rsid w:val="00D85342"/>
    <w:rsid w:val="00D85D73"/>
    <w:rsid w:val="00D8645C"/>
    <w:rsid w:val="00D875E8"/>
    <w:rsid w:val="00D87813"/>
    <w:rsid w:val="00D87A2B"/>
    <w:rsid w:val="00D9027E"/>
    <w:rsid w:val="00D902F5"/>
    <w:rsid w:val="00D90713"/>
    <w:rsid w:val="00D907A8"/>
    <w:rsid w:val="00D9081C"/>
    <w:rsid w:val="00D90877"/>
    <w:rsid w:val="00D92ADE"/>
    <w:rsid w:val="00D92EFF"/>
    <w:rsid w:val="00D93ACB"/>
    <w:rsid w:val="00D94365"/>
    <w:rsid w:val="00D94787"/>
    <w:rsid w:val="00D94B4F"/>
    <w:rsid w:val="00D95CC0"/>
    <w:rsid w:val="00D96161"/>
    <w:rsid w:val="00D96A15"/>
    <w:rsid w:val="00D96F3F"/>
    <w:rsid w:val="00D97198"/>
    <w:rsid w:val="00D972AC"/>
    <w:rsid w:val="00D974EB"/>
    <w:rsid w:val="00D97601"/>
    <w:rsid w:val="00D97D93"/>
    <w:rsid w:val="00D97FF8"/>
    <w:rsid w:val="00DA01CC"/>
    <w:rsid w:val="00DA0BDD"/>
    <w:rsid w:val="00DA20DE"/>
    <w:rsid w:val="00DA2B4D"/>
    <w:rsid w:val="00DA38B3"/>
    <w:rsid w:val="00DA3CC6"/>
    <w:rsid w:val="00DA463B"/>
    <w:rsid w:val="00DA495E"/>
    <w:rsid w:val="00DA55BC"/>
    <w:rsid w:val="00DA5638"/>
    <w:rsid w:val="00DA782D"/>
    <w:rsid w:val="00DA7FF5"/>
    <w:rsid w:val="00DB0536"/>
    <w:rsid w:val="00DB0C06"/>
    <w:rsid w:val="00DB0D06"/>
    <w:rsid w:val="00DB0F1E"/>
    <w:rsid w:val="00DB11DA"/>
    <w:rsid w:val="00DB15FA"/>
    <w:rsid w:val="00DB24CB"/>
    <w:rsid w:val="00DB3308"/>
    <w:rsid w:val="00DB3E6E"/>
    <w:rsid w:val="00DB49C7"/>
    <w:rsid w:val="00DB4D88"/>
    <w:rsid w:val="00DB4F31"/>
    <w:rsid w:val="00DB50D7"/>
    <w:rsid w:val="00DB50F2"/>
    <w:rsid w:val="00DB5974"/>
    <w:rsid w:val="00DB6481"/>
    <w:rsid w:val="00DB6FD6"/>
    <w:rsid w:val="00DB7838"/>
    <w:rsid w:val="00DB7FE5"/>
    <w:rsid w:val="00DC036C"/>
    <w:rsid w:val="00DC08B0"/>
    <w:rsid w:val="00DC098D"/>
    <w:rsid w:val="00DC0C67"/>
    <w:rsid w:val="00DC121B"/>
    <w:rsid w:val="00DC16F9"/>
    <w:rsid w:val="00DC1830"/>
    <w:rsid w:val="00DC1BD7"/>
    <w:rsid w:val="00DC1E4B"/>
    <w:rsid w:val="00DC1F3E"/>
    <w:rsid w:val="00DC23C5"/>
    <w:rsid w:val="00DC2585"/>
    <w:rsid w:val="00DC3255"/>
    <w:rsid w:val="00DC330C"/>
    <w:rsid w:val="00DC37A5"/>
    <w:rsid w:val="00DC3A2E"/>
    <w:rsid w:val="00DC3DE9"/>
    <w:rsid w:val="00DC4515"/>
    <w:rsid w:val="00DC4C3F"/>
    <w:rsid w:val="00DC5222"/>
    <w:rsid w:val="00DC522F"/>
    <w:rsid w:val="00DC5525"/>
    <w:rsid w:val="00DC6E52"/>
    <w:rsid w:val="00DC73BA"/>
    <w:rsid w:val="00DC78B0"/>
    <w:rsid w:val="00DC7972"/>
    <w:rsid w:val="00DC7CB2"/>
    <w:rsid w:val="00DC7FC9"/>
    <w:rsid w:val="00DD162E"/>
    <w:rsid w:val="00DD1B65"/>
    <w:rsid w:val="00DD2166"/>
    <w:rsid w:val="00DD2210"/>
    <w:rsid w:val="00DD2420"/>
    <w:rsid w:val="00DD2DFE"/>
    <w:rsid w:val="00DD3731"/>
    <w:rsid w:val="00DD377C"/>
    <w:rsid w:val="00DD3D3B"/>
    <w:rsid w:val="00DD4127"/>
    <w:rsid w:val="00DD44AC"/>
    <w:rsid w:val="00DD44FC"/>
    <w:rsid w:val="00DD4D64"/>
    <w:rsid w:val="00DD5209"/>
    <w:rsid w:val="00DD56E4"/>
    <w:rsid w:val="00DD6964"/>
    <w:rsid w:val="00DD7414"/>
    <w:rsid w:val="00DD773F"/>
    <w:rsid w:val="00DE068C"/>
    <w:rsid w:val="00DE161A"/>
    <w:rsid w:val="00DE1E79"/>
    <w:rsid w:val="00DE234C"/>
    <w:rsid w:val="00DE25BD"/>
    <w:rsid w:val="00DE279A"/>
    <w:rsid w:val="00DE2814"/>
    <w:rsid w:val="00DE3148"/>
    <w:rsid w:val="00DE39B8"/>
    <w:rsid w:val="00DE4AD2"/>
    <w:rsid w:val="00DE4B70"/>
    <w:rsid w:val="00DE4B94"/>
    <w:rsid w:val="00DE4C6A"/>
    <w:rsid w:val="00DE4CFD"/>
    <w:rsid w:val="00DE71BB"/>
    <w:rsid w:val="00DF0D33"/>
    <w:rsid w:val="00DF2317"/>
    <w:rsid w:val="00DF2384"/>
    <w:rsid w:val="00DF2C78"/>
    <w:rsid w:val="00DF2CFD"/>
    <w:rsid w:val="00DF428A"/>
    <w:rsid w:val="00DF44E9"/>
    <w:rsid w:val="00DF49E8"/>
    <w:rsid w:val="00DF4AFC"/>
    <w:rsid w:val="00DF50E6"/>
    <w:rsid w:val="00DF6123"/>
    <w:rsid w:val="00DF6788"/>
    <w:rsid w:val="00DF68D0"/>
    <w:rsid w:val="00DF7B72"/>
    <w:rsid w:val="00E0069A"/>
    <w:rsid w:val="00E00971"/>
    <w:rsid w:val="00E012E3"/>
    <w:rsid w:val="00E0212C"/>
    <w:rsid w:val="00E02D22"/>
    <w:rsid w:val="00E02EC9"/>
    <w:rsid w:val="00E030C1"/>
    <w:rsid w:val="00E03646"/>
    <w:rsid w:val="00E03B95"/>
    <w:rsid w:val="00E0403F"/>
    <w:rsid w:val="00E04E6C"/>
    <w:rsid w:val="00E05DCE"/>
    <w:rsid w:val="00E05F4B"/>
    <w:rsid w:val="00E067F9"/>
    <w:rsid w:val="00E10A55"/>
    <w:rsid w:val="00E10DBD"/>
    <w:rsid w:val="00E11842"/>
    <w:rsid w:val="00E11A45"/>
    <w:rsid w:val="00E11F16"/>
    <w:rsid w:val="00E122C7"/>
    <w:rsid w:val="00E130FF"/>
    <w:rsid w:val="00E131A7"/>
    <w:rsid w:val="00E13782"/>
    <w:rsid w:val="00E13BC3"/>
    <w:rsid w:val="00E1400B"/>
    <w:rsid w:val="00E14D8D"/>
    <w:rsid w:val="00E1549F"/>
    <w:rsid w:val="00E15661"/>
    <w:rsid w:val="00E158BA"/>
    <w:rsid w:val="00E15E98"/>
    <w:rsid w:val="00E161FB"/>
    <w:rsid w:val="00E166B9"/>
    <w:rsid w:val="00E1723F"/>
    <w:rsid w:val="00E20750"/>
    <w:rsid w:val="00E21005"/>
    <w:rsid w:val="00E2134F"/>
    <w:rsid w:val="00E214A2"/>
    <w:rsid w:val="00E21612"/>
    <w:rsid w:val="00E231F9"/>
    <w:rsid w:val="00E237AC"/>
    <w:rsid w:val="00E237DB"/>
    <w:rsid w:val="00E2484C"/>
    <w:rsid w:val="00E249E4"/>
    <w:rsid w:val="00E24AD9"/>
    <w:rsid w:val="00E24EF2"/>
    <w:rsid w:val="00E256B0"/>
    <w:rsid w:val="00E25A03"/>
    <w:rsid w:val="00E26597"/>
    <w:rsid w:val="00E2697F"/>
    <w:rsid w:val="00E26B6D"/>
    <w:rsid w:val="00E27A09"/>
    <w:rsid w:val="00E3031C"/>
    <w:rsid w:val="00E30CDF"/>
    <w:rsid w:val="00E30E2F"/>
    <w:rsid w:val="00E30F15"/>
    <w:rsid w:val="00E31882"/>
    <w:rsid w:val="00E31CBB"/>
    <w:rsid w:val="00E322F1"/>
    <w:rsid w:val="00E32680"/>
    <w:rsid w:val="00E32830"/>
    <w:rsid w:val="00E32FA2"/>
    <w:rsid w:val="00E33840"/>
    <w:rsid w:val="00E33AC0"/>
    <w:rsid w:val="00E33D68"/>
    <w:rsid w:val="00E34A6B"/>
    <w:rsid w:val="00E34BFE"/>
    <w:rsid w:val="00E34E87"/>
    <w:rsid w:val="00E35E7A"/>
    <w:rsid w:val="00E36DFC"/>
    <w:rsid w:val="00E37054"/>
    <w:rsid w:val="00E41787"/>
    <w:rsid w:val="00E41AA8"/>
    <w:rsid w:val="00E42740"/>
    <w:rsid w:val="00E4281F"/>
    <w:rsid w:val="00E42C1B"/>
    <w:rsid w:val="00E42D3D"/>
    <w:rsid w:val="00E4331D"/>
    <w:rsid w:val="00E43444"/>
    <w:rsid w:val="00E436A7"/>
    <w:rsid w:val="00E43ABD"/>
    <w:rsid w:val="00E4430D"/>
    <w:rsid w:val="00E44409"/>
    <w:rsid w:val="00E444ED"/>
    <w:rsid w:val="00E45322"/>
    <w:rsid w:val="00E45730"/>
    <w:rsid w:val="00E464F9"/>
    <w:rsid w:val="00E46FB2"/>
    <w:rsid w:val="00E47057"/>
    <w:rsid w:val="00E47AD8"/>
    <w:rsid w:val="00E47AF4"/>
    <w:rsid w:val="00E51BB4"/>
    <w:rsid w:val="00E52A8B"/>
    <w:rsid w:val="00E52B2E"/>
    <w:rsid w:val="00E5344D"/>
    <w:rsid w:val="00E53CF8"/>
    <w:rsid w:val="00E549FA"/>
    <w:rsid w:val="00E55D1B"/>
    <w:rsid w:val="00E56384"/>
    <w:rsid w:val="00E56A0E"/>
    <w:rsid w:val="00E572C1"/>
    <w:rsid w:val="00E57552"/>
    <w:rsid w:val="00E57697"/>
    <w:rsid w:val="00E57A21"/>
    <w:rsid w:val="00E60061"/>
    <w:rsid w:val="00E60613"/>
    <w:rsid w:val="00E60DD0"/>
    <w:rsid w:val="00E60F85"/>
    <w:rsid w:val="00E61A52"/>
    <w:rsid w:val="00E61FA8"/>
    <w:rsid w:val="00E62594"/>
    <w:rsid w:val="00E625EF"/>
    <w:rsid w:val="00E63052"/>
    <w:rsid w:val="00E6325D"/>
    <w:rsid w:val="00E6335E"/>
    <w:rsid w:val="00E6386F"/>
    <w:rsid w:val="00E64CC3"/>
    <w:rsid w:val="00E64D74"/>
    <w:rsid w:val="00E64FEE"/>
    <w:rsid w:val="00E653FE"/>
    <w:rsid w:val="00E65823"/>
    <w:rsid w:val="00E65857"/>
    <w:rsid w:val="00E659D4"/>
    <w:rsid w:val="00E65DBE"/>
    <w:rsid w:val="00E66D17"/>
    <w:rsid w:val="00E671BD"/>
    <w:rsid w:val="00E67334"/>
    <w:rsid w:val="00E6794F"/>
    <w:rsid w:val="00E7059A"/>
    <w:rsid w:val="00E71B3E"/>
    <w:rsid w:val="00E71E9D"/>
    <w:rsid w:val="00E726CE"/>
    <w:rsid w:val="00E73344"/>
    <w:rsid w:val="00E739FB"/>
    <w:rsid w:val="00E74173"/>
    <w:rsid w:val="00E74630"/>
    <w:rsid w:val="00E74899"/>
    <w:rsid w:val="00E74B30"/>
    <w:rsid w:val="00E7528F"/>
    <w:rsid w:val="00E75FBB"/>
    <w:rsid w:val="00E76E40"/>
    <w:rsid w:val="00E77026"/>
    <w:rsid w:val="00E80994"/>
    <w:rsid w:val="00E80A23"/>
    <w:rsid w:val="00E82387"/>
    <w:rsid w:val="00E823BD"/>
    <w:rsid w:val="00E83FAC"/>
    <w:rsid w:val="00E84135"/>
    <w:rsid w:val="00E847F4"/>
    <w:rsid w:val="00E84F6C"/>
    <w:rsid w:val="00E854DB"/>
    <w:rsid w:val="00E86C8C"/>
    <w:rsid w:val="00E877D0"/>
    <w:rsid w:val="00E900A3"/>
    <w:rsid w:val="00E902E9"/>
    <w:rsid w:val="00E90642"/>
    <w:rsid w:val="00E90658"/>
    <w:rsid w:val="00E90731"/>
    <w:rsid w:val="00E90779"/>
    <w:rsid w:val="00E90B25"/>
    <w:rsid w:val="00E916CF"/>
    <w:rsid w:val="00E9179A"/>
    <w:rsid w:val="00E933ED"/>
    <w:rsid w:val="00E93617"/>
    <w:rsid w:val="00E93A6E"/>
    <w:rsid w:val="00E94311"/>
    <w:rsid w:val="00E94655"/>
    <w:rsid w:val="00E949C1"/>
    <w:rsid w:val="00E94DE2"/>
    <w:rsid w:val="00E95558"/>
    <w:rsid w:val="00E95674"/>
    <w:rsid w:val="00E95E79"/>
    <w:rsid w:val="00E96419"/>
    <w:rsid w:val="00E968D1"/>
    <w:rsid w:val="00E96975"/>
    <w:rsid w:val="00E96F6D"/>
    <w:rsid w:val="00E97ED4"/>
    <w:rsid w:val="00EA07BE"/>
    <w:rsid w:val="00EA089E"/>
    <w:rsid w:val="00EA1A78"/>
    <w:rsid w:val="00EA3AA9"/>
    <w:rsid w:val="00EA49B3"/>
    <w:rsid w:val="00EA4FAD"/>
    <w:rsid w:val="00EA52D8"/>
    <w:rsid w:val="00EA5979"/>
    <w:rsid w:val="00EA5A27"/>
    <w:rsid w:val="00EA5ACF"/>
    <w:rsid w:val="00EA77DA"/>
    <w:rsid w:val="00EA79D5"/>
    <w:rsid w:val="00EA7E47"/>
    <w:rsid w:val="00EB050B"/>
    <w:rsid w:val="00EB0A34"/>
    <w:rsid w:val="00EB0C15"/>
    <w:rsid w:val="00EB13B2"/>
    <w:rsid w:val="00EB18F4"/>
    <w:rsid w:val="00EB256E"/>
    <w:rsid w:val="00EB3038"/>
    <w:rsid w:val="00EB38D6"/>
    <w:rsid w:val="00EB4D3F"/>
    <w:rsid w:val="00EB5326"/>
    <w:rsid w:val="00EB5564"/>
    <w:rsid w:val="00EB55CD"/>
    <w:rsid w:val="00EB5716"/>
    <w:rsid w:val="00EB597A"/>
    <w:rsid w:val="00EB5DBF"/>
    <w:rsid w:val="00EB6B46"/>
    <w:rsid w:val="00EB6DD8"/>
    <w:rsid w:val="00EB6F5C"/>
    <w:rsid w:val="00EB78B5"/>
    <w:rsid w:val="00EC08E8"/>
    <w:rsid w:val="00EC16F0"/>
    <w:rsid w:val="00EC1A26"/>
    <w:rsid w:val="00EC1A44"/>
    <w:rsid w:val="00EC1AFB"/>
    <w:rsid w:val="00EC1CE1"/>
    <w:rsid w:val="00EC1EF2"/>
    <w:rsid w:val="00EC2D31"/>
    <w:rsid w:val="00EC32F6"/>
    <w:rsid w:val="00EC3F05"/>
    <w:rsid w:val="00EC42D0"/>
    <w:rsid w:val="00EC4323"/>
    <w:rsid w:val="00EC4ED3"/>
    <w:rsid w:val="00EC5161"/>
    <w:rsid w:val="00EC6243"/>
    <w:rsid w:val="00EC698C"/>
    <w:rsid w:val="00EC7BA0"/>
    <w:rsid w:val="00ED00B1"/>
    <w:rsid w:val="00ED0339"/>
    <w:rsid w:val="00ED0CF5"/>
    <w:rsid w:val="00ED1319"/>
    <w:rsid w:val="00ED1472"/>
    <w:rsid w:val="00ED2920"/>
    <w:rsid w:val="00ED351C"/>
    <w:rsid w:val="00ED3C72"/>
    <w:rsid w:val="00ED3D71"/>
    <w:rsid w:val="00ED44A3"/>
    <w:rsid w:val="00ED54A8"/>
    <w:rsid w:val="00ED57AA"/>
    <w:rsid w:val="00ED5B19"/>
    <w:rsid w:val="00ED5E6A"/>
    <w:rsid w:val="00ED61B2"/>
    <w:rsid w:val="00ED62BC"/>
    <w:rsid w:val="00ED659C"/>
    <w:rsid w:val="00ED6730"/>
    <w:rsid w:val="00ED7A49"/>
    <w:rsid w:val="00ED7D9F"/>
    <w:rsid w:val="00EE0109"/>
    <w:rsid w:val="00EE1A27"/>
    <w:rsid w:val="00EE1CE4"/>
    <w:rsid w:val="00EE2401"/>
    <w:rsid w:val="00EE37FE"/>
    <w:rsid w:val="00EE4362"/>
    <w:rsid w:val="00EE5728"/>
    <w:rsid w:val="00EE59FA"/>
    <w:rsid w:val="00EE6922"/>
    <w:rsid w:val="00EE6E88"/>
    <w:rsid w:val="00EE738B"/>
    <w:rsid w:val="00EE7815"/>
    <w:rsid w:val="00EF075F"/>
    <w:rsid w:val="00EF15FE"/>
    <w:rsid w:val="00EF161E"/>
    <w:rsid w:val="00EF2807"/>
    <w:rsid w:val="00EF3314"/>
    <w:rsid w:val="00EF3458"/>
    <w:rsid w:val="00EF36C5"/>
    <w:rsid w:val="00EF3C93"/>
    <w:rsid w:val="00EF403B"/>
    <w:rsid w:val="00EF42CA"/>
    <w:rsid w:val="00EF48ED"/>
    <w:rsid w:val="00EF4CE3"/>
    <w:rsid w:val="00EF54C3"/>
    <w:rsid w:val="00EF58E5"/>
    <w:rsid w:val="00EF5AF4"/>
    <w:rsid w:val="00EF5B15"/>
    <w:rsid w:val="00EF60BB"/>
    <w:rsid w:val="00EF638A"/>
    <w:rsid w:val="00EF694F"/>
    <w:rsid w:val="00EF7556"/>
    <w:rsid w:val="00F00559"/>
    <w:rsid w:val="00F00629"/>
    <w:rsid w:val="00F01BC0"/>
    <w:rsid w:val="00F02603"/>
    <w:rsid w:val="00F027F8"/>
    <w:rsid w:val="00F03720"/>
    <w:rsid w:val="00F04232"/>
    <w:rsid w:val="00F04276"/>
    <w:rsid w:val="00F04578"/>
    <w:rsid w:val="00F04584"/>
    <w:rsid w:val="00F04C23"/>
    <w:rsid w:val="00F05B64"/>
    <w:rsid w:val="00F060F4"/>
    <w:rsid w:val="00F06391"/>
    <w:rsid w:val="00F0655E"/>
    <w:rsid w:val="00F073C2"/>
    <w:rsid w:val="00F10010"/>
    <w:rsid w:val="00F10062"/>
    <w:rsid w:val="00F12220"/>
    <w:rsid w:val="00F12339"/>
    <w:rsid w:val="00F12818"/>
    <w:rsid w:val="00F13666"/>
    <w:rsid w:val="00F13BA1"/>
    <w:rsid w:val="00F140E1"/>
    <w:rsid w:val="00F14D40"/>
    <w:rsid w:val="00F14D94"/>
    <w:rsid w:val="00F14E71"/>
    <w:rsid w:val="00F1500A"/>
    <w:rsid w:val="00F150BC"/>
    <w:rsid w:val="00F15778"/>
    <w:rsid w:val="00F1632C"/>
    <w:rsid w:val="00F17355"/>
    <w:rsid w:val="00F17E41"/>
    <w:rsid w:val="00F2196B"/>
    <w:rsid w:val="00F21C6E"/>
    <w:rsid w:val="00F21EC8"/>
    <w:rsid w:val="00F220BA"/>
    <w:rsid w:val="00F221DC"/>
    <w:rsid w:val="00F22378"/>
    <w:rsid w:val="00F2262D"/>
    <w:rsid w:val="00F23222"/>
    <w:rsid w:val="00F232DD"/>
    <w:rsid w:val="00F237ED"/>
    <w:rsid w:val="00F23BE2"/>
    <w:rsid w:val="00F24BD0"/>
    <w:rsid w:val="00F24D6B"/>
    <w:rsid w:val="00F24E0B"/>
    <w:rsid w:val="00F25C1B"/>
    <w:rsid w:val="00F2609B"/>
    <w:rsid w:val="00F262B2"/>
    <w:rsid w:val="00F30D5E"/>
    <w:rsid w:val="00F30E31"/>
    <w:rsid w:val="00F31D9B"/>
    <w:rsid w:val="00F32900"/>
    <w:rsid w:val="00F32AD9"/>
    <w:rsid w:val="00F3357B"/>
    <w:rsid w:val="00F33754"/>
    <w:rsid w:val="00F340C3"/>
    <w:rsid w:val="00F34493"/>
    <w:rsid w:val="00F354B7"/>
    <w:rsid w:val="00F35689"/>
    <w:rsid w:val="00F35C0A"/>
    <w:rsid w:val="00F35E07"/>
    <w:rsid w:val="00F35FAF"/>
    <w:rsid w:val="00F362FA"/>
    <w:rsid w:val="00F368D0"/>
    <w:rsid w:val="00F36F13"/>
    <w:rsid w:val="00F37135"/>
    <w:rsid w:val="00F37508"/>
    <w:rsid w:val="00F3762E"/>
    <w:rsid w:val="00F40735"/>
    <w:rsid w:val="00F40790"/>
    <w:rsid w:val="00F40875"/>
    <w:rsid w:val="00F40AD4"/>
    <w:rsid w:val="00F40CA2"/>
    <w:rsid w:val="00F41019"/>
    <w:rsid w:val="00F41B5D"/>
    <w:rsid w:val="00F42C11"/>
    <w:rsid w:val="00F4448C"/>
    <w:rsid w:val="00F45683"/>
    <w:rsid w:val="00F46602"/>
    <w:rsid w:val="00F476BD"/>
    <w:rsid w:val="00F47E58"/>
    <w:rsid w:val="00F47F90"/>
    <w:rsid w:val="00F50E11"/>
    <w:rsid w:val="00F515CA"/>
    <w:rsid w:val="00F522C6"/>
    <w:rsid w:val="00F53848"/>
    <w:rsid w:val="00F53A05"/>
    <w:rsid w:val="00F541D5"/>
    <w:rsid w:val="00F55C3D"/>
    <w:rsid w:val="00F56054"/>
    <w:rsid w:val="00F5650A"/>
    <w:rsid w:val="00F567DB"/>
    <w:rsid w:val="00F57B8A"/>
    <w:rsid w:val="00F57CD4"/>
    <w:rsid w:val="00F60632"/>
    <w:rsid w:val="00F61126"/>
    <w:rsid w:val="00F61597"/>
    <w:rsid w:val="00F61A7B"/>
    <w:rsid w:val="00F625FC"/>
    <w:rsid w:val="00F62DA2"/>
    <w:rsid w:val="00F63560"/>
    <w:rsid w:val="00F636C7"/>
    <w:rsid w:val="00F63EA5"/>
    <w:rsid w:val="00F64711"/>
    <w:rsid w:val="00F64713"/>
    <w:rsid w:val="00F64BB5"/>
    <w:rsid w:val="00F656CE"/>
    <w:rsid w:val="00F65A59"/>
    <w:rsid w:val="00F65AA5"/>
    <w:rsid w:val="00F65CFE"/>
    <w:rsid w:val="00F66827"/>
    <w:rsid w:val="00F66C1A"/>
    <w:rsid w:val="00F66CD1"/>
    <w:rsid w:val="00F67350"/>
    <w:rsid w:val="00F67BA3"/>
    <w:rsid w:val="00F67C4E"/>
    <w:rsid w:val="00F707AC"/>
    <w:rsid w:val="00F709E1"/>
    <w:rsid w:val="00F70AF4"/>
    <w:rsid w:val="00F71218"/>
    <w:rsid w:val="00F71335"/>
    <w:rsid w:val="00F72161"/>
    <w:rsid w:val="00F7263F"/>
    <w:rsid w:val="00F72F3E"/>
    <w:rsid w:val="00F73004"/>
    <w:rsid w:val="00F73104"/>
    <w:rsid w:val="00F737A9"/>
    <w:rsid w:val="00F7381F"/>
    <w:rsid w:val="00F73B71"/>
    <w:rsid w:val="00F74013"/>
    <w:rsid w:val="00F7484D"/>
    <w:rsid w:val="00F75C8F"/>
    <w:rsid w:val="00F761DB"/>
    <w:rsid w:val="00F76629"/>
    <w:rsid w:val="00F76B4D"/>
    <w:rsid w:val="00F76C96"/>
    <w:rsid w:val="00F76DFC"/>
    <w:rsid w:val="00F800CC"/>
    <w:rsid w:val="00F802F5"/>
    <w:rsid w:val="00F80608"/>
    <w:rsid w:val="00F80F3A"/>
    <w:rsid w:val="00F81343"/>
    <w:rsid w:val="00F81643"/>
    <w:rsid w:val="00F81716"/>
    <w:rsid w:val="00F81BDB"/>
    <w:rsid w:val="00F81E33"/>
    <w:rsid w:val="00F8210B"/>
    <w:rsid w:val="00F82528"/>
    <w:rsid w:val="00F828B5"/>
    <w:rsid w:val="00F82FFB"/>
    <w:rsid w:val="00F83263"/>
    <w:rsid w:val="00F832FD"/>
    <w:rsid w:val="00F83564"/>
    <w:rsid w:val="00F83AF0"/>
    <w:rsid w:val="00F83CDB"/>
    <w:rsid w:val="00F84990"/>
    <w:rsid w:val="00F84ECB"/>
    <w:rsid w:val="00F84EE7"/>
    <w:rsid w:val="00F85055"/>
    <w:rsid w:val="00F85289"/>
    <w:rsid w:val="00F867B8"/>
    <w:rsid w:val="00F913D9"/>
    <w:rsid w:val="00F913E5"/>
    <w:rsid w:val="00F91CB5"/>
    <w:rsid w:val="00F92283"/>
    <w:rsid w:val="00F92767"/>
    <w:rsid w:val="00F933CA"/>
    <w:rsid w:val="00F93420"/>
    <w:rsid w:val="00F936E0"/>
    <w:rsid w:val="00F938A7"/>
    <w:rsid w:val="00F94982"/>
    <w:rsid w:val="00F94A8B"/>
    <w:rsid w:val="00F94BA8"/>
    <w:rsid w:val="00F94BF9"/>
    <w:rsid w:val="00F94F50"/>
    <w:rsid w:val="00F95725"/>
    <w:rsid w:val="00F95CFE"/>
    <w:rsid w:val="00F97587"/>
    <w:rsid w:val="00FA04E1"/>
    <w:rsid w:val="00FA1071"/>
    <w:rsid w:val="00FA1909"/>
    <w:rsid w:val="00FA199F"/>
    <w:rsid w:val="00FA229E"/>
    <w:rsid w:val="00FA2858"/>
    <w:rsid w:val="00FA3499"/>
    <w:rsid w:val="00FA39D2"/>
    <w:rsid w:val="00FA3ACE"/>
    <w:rsid w:val="00FA4395"/>
    <w:rsid w:val="00FA53D5"/>
    <w:rsid w:val="00FA5E1D"/>
    <w:rsid w:val="00FA5E84"/>
    <w:rsid w:val="00FA6253"/>
    <w:rsid w:val="00FA62B1"/>
    <w:rsid w:val="00FA7205"/>
    <w:rsid w:val="00FA731B"/>
    <w:rsid w:val="00FA7575"/>
    <w:rsid w:val="00FA7928"/>
    <w:rsid w:val="00FB012B"/>
    <w:rsid w:val="00FB09F8"/>
    <w:rsid w:val="00FB0E8B"/>
    <w:rsid w:val="00FB10B8"/>
    <w:rsid w:val="00FB24F7"/>
    <w:rsid w:val="00FB2594"/>
    <w:rsid w:val="00FB33E1"/>
    <w:rsid w:val="00FB3EFA"/>
    <w:rsid w:val="00FB509B"/>
    <w:rsid w:val="00FB51E3"/>
    <w:rsid w:val="00FB660C"/>
    <w:rsid w:val="00FB66EF"/>
    <w:rsid w:val="00FB6BDE"/>
    <w:rsid w:val="00FB79AE"/>
    <w:rsid w:val="00FC0433"/>
    <w:rsid w:val="00FC06E7"/>
    <w:rsid w:val="00FC1040"/>
    <w:rsid w:val="00FC2567"/>
    <w:rsid w:val="00FC2653"/>
    <w:rsid w:val="00FC30E6"/>
    <w:rsid w:val="00FC4CE0"/>
    <w:rsid w:val="00FC4E31"/>
    <w:rsid w:val="00FC50AB"/>
    <w:rsid w:val="00FC53D1"/>
    <w:rsid w:val="00FC5E83"/>
    <w:rsid w:val="00FD083A"/>
    <w:rsid w:val="00FD0CB6"/>
    <w:rsid w:val="00FD0D63"/>
    <w:rsid w:val="00FD1821"/>
    <w:rsid w:val="00FD236D"/>
    <w:rsid w:val="00FD27B9"/>
    <w:rsid w:val="00FD28D6"/>
    <w:rsid w:val="00FD3183"/>
    <w:rsid w:val="00FD3E04"/>
    <w:rsid w:val="00FD4581"/>
    <w:rsid w:val="00FD4706"/>
    <w:rsid w:val="00FD4712"/>
    <w:rsid w:val="00FD51E1"/>
    <w:rsid w:val="00FD583B"/>
    <w:rsid w:val="00FD7A9A"/>
    <w:rsid w:val="00FD7BBC"/>
    <w:rsid w:val="00FE00CA"/>
    <w:rsid w:val="00FE0322"/>
    <w:rsid w:val="00FE0464"/>
    <w:rsid w:val="00FE07C1"/>
    <w:rsid w:val="00FE10F0"/>
    <w:rsid w:val="00FE1607"/>
    <w:rsid w:val="00FE1A39"/>
    <w:rsid w:val="00FE2683"/>
    <w:rsid w:val="00FE28D9"/>
    <w:rsid w:val="00FE2E11"/>
    <w:rsid w:val="00FE39FD"/>
    <w:rsid w:val="00FE407C"/>
    <w:rsid w:val="00FE48EC"/>
    <w:rsid w:val="00FE52B2"/>
    <w:rsid w:val="00FE539A"/>
    <w:rsid w:val="00FE5754"/>
    <w:rsid w:val="00FE6ADD"/>
    <w:rsid w:val="00FE6FD0"/>
    <w:rsid w:val="00FF0628"/>
    <w:rsid w:val="00FF1D9D"/>
    <w:rsid w:val="00FF2AE6"/>
    <w:rsid w:val="00FF2F56"/>
    <w:rsid w:val="00FF3273"/>
    <w:rsid w:val="00FF36FD"/>
    <w:rsid w:val="00FF3D9C"/>
    <w:rsid w:val="00FF3DCD"/>
    <w:rsid w:val="00FF4341"/>
    <w:rsid w:val="00FF4685"/>
    <w:rsid w:val="00FF4EC4"/>
    <w:rsid w:val="00FF59B6"/>
    <w:rsid w:val="00FF5CBB"/>
    <w:rsid w:val="00FF6676"/>
    <w:rsid w:val="00FF6731"/>
    <w:rsid w:val="00FF6A33"/>
    <w:rsid w:val="00FF7B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600FAD"/>
  <w15:chartTrackingRefBased/>
  <w15:docId w15:val="{D959CC8D-1B84-4086-9F8D-99EA04823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heading 1" w:uiPriority="9" w:qFormat="1"/>
    <w:lsdException w:name="heading 2" w:uiPriority="9"/>
    <w:lsdException w:name="heading 4" w:uiPriority="9"/>
    <w:lsdException w:name="heading 7" w:uiPriority="99"/>
    <w:lsdException w:name="heading 8" w:uiPriority="99"/>
    <w:lsdException w:name="heading 9" w:uiPriority="99"/>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toc 8" w:semiHidden="1" w:uiPriority="99" w:unhideWhenUsed="1"/>
    <w:lsdException w:name="toc 9" w:semiHidden="1" w:uiPriority="99"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uiPriority="99"/>
    <w:lsdException w:name="table of figures" w:semiHidden="1" w:unhideWhenUsed="1"/>
    <w:lsdException w:name="envelope address" w:semiHidden="1" w:uiPriority="99" w:unhideWhenUsed="1"/>
    <w:lsdException w:name="envelope return" w:semiHidden="1" w:uiPriority="99"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uiPriority="99"/>
    <w:lsdException w:name="List 2" w:semiHidden="1" w:uiPriority="99" w:unhideWhenUsed="1"/>
    <w:lsdException w:name="List 3" w:semiHidden="1" w:uiPriority="99" w:unhideWhenUsed="1"/>
    <w:lsdException w:name="List 4" w:uiPriority="99"/>
    <w:lsdException w:name="List 5" w:uiPriority="99"/>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10"/>
    <w:lsdException w:name="Closing" w:semiHidden="1" w:uiPriority="99" w:unhideWhenUsed="1"/>
    <w:lsdException w:name="Signature" w:semiHidden="1" w:uiPriority="99" w:unhideWhenUsed="1"/>
    <w:lsdException w:name="Default Paragraph Font" w:semiHidden="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99"/>
    <w:lsdException w:name="Salutation" w:uiPriority="99"/>
    <w:lsdException w:name="Date" w:uiPriority="99"/>
    <w:lsdException w:name="Body Text First Indent" w:uiPriority="99"/>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rsid w:val="00F340C3"/>
  </w:style>
  <w:style w:type="paragraph" w:styleId="10">
    <w:name w:val="heading 1"/>
    <w:aliases w:val="subtitle"/>
    <w:basedOn w:val="a3"/>
    <w:next w:val="a3"/>
    <w:link w:val="11"/>
    <w:uiPriority w:val="9"/>
    <w:qFormat/>
    <w:rsid w:val="0049697B"/>
    <w:pPr>
      <w:keepNext/>
      <w:keepLines/>
      <w:suppressAutoHyphens/>
      <w:spacing w:before="360" w:after="120"/>
      <w:jc w:val="center"/>
      <w:outlineLvl w:val="0"/>
    </w:pPr>
    <w:rPr>
      <w:b/>
      <w:kern w:val="28"/>
      <w:sz w:val="22"/>
    </w:rPr>
  </w:style>
  <w:style w:type="paragraph" w:styleId="21">
    <w:name w:val="heading 2"/>
    <w:aliases w:val="St Заголовок 2 нумеров"/>
    <w:basedOn w:val="a3"/>
    <w:next w:val="a3"/>
    <w:link w:val="210"/>
    <w:uiPriority w:val="9"/>
    <w:pPr>
      <w:keepNext/>
      <w:spacing w:before="120" w:after="120"/>
      <w:ind w:right="357"/>
      <w:jc w:val="center"/>
      <w:outlineLvl w:val="1"/>
    </w:pPr>
    <w:rPr>
      <w:b/>
      <w:lang w:val="en-US"/>
    </w:rPr>
  </w:style>
  <w:style w:type="paragraph" w:styleId="31">
    <w:name w:val="heading 3"/>
    <w:aliases w:val="подЗаголовок, Знак11,Знак11"/>
    <w:basedOn w:val="a3"/>
    <w:next w:val="a3"/>
    <w:link w:val="310"/>
    <w:pPr>
      <w:keepNext/>
      <w:keepLines/>
      <w:numPr>
        <w:ilvl w:val="2"/>
        <w:numId w:val="1"/>
      </w:numPr>
      <w:suppressAutoHyphens/>
      <w:spacing w:before="240" w:after="120"/>
      <w:ind w:right="360"/>
      <w:outlineLvl w:val="2"/>
    </w:pPr>
    <w:rPr>
      <w:lang w:val="en-US"/>
    </w:rPr>
  </w:style>
  <w:style w:type="paragraph" w:styleId="41">
    <w:name w:val="heading 4"/>
    <w:aliases w:val=" Знак10,Знак10"/>
    <w:basedOn w:val="a3"/>
    <w:next w:val="a3"/>
    <w:link w:val="410"/>
    <w:uiPriority w:val="9"/>
    <w:pPr>
      <w:keepNext/>
      <w:numPr>
        <w:ilvl w:val="3"/>
        <w:numId w:val="1"/>
      </w:numPr>
      <w:spacing w:before="240" w:after="60"/>
      <w:outlineLvl w:val="3"/>
    </w:pPr>
    <w:rPr>
      <w:lang w:val="en-US"/>
    </w:rPr>
  </w:style>
  <w:style w:type="paragraph" w:styleId="51">
    <w:name w:val="heading 5"/>
    <w:aliases w:val=" Знак9,Знак9"/>
    <w:basedOn w:val="a3"/>
    <w:next w:val="a3"/>
    <w:link w:val="52"/>
    <w:pPr>
      <w:numPr>
        <w:ilvl w:val="4"/>
        <w:numId w:val="1"/>
      </w:numPr>
      <w:spacing w:before="240" w:after="60"/>
      <w:outlineLvl w:val="4"/>
    </w:pPr>
    <w:rPr>
      <w:lang w:val="en-US"/>
    </w:rPr>
  </w:style>
  <w:style w:type="paragraph" w:styleId="6">
    <w:name w:val="heading 6"/>
    <w:aliases w:val=" Знак8,Знак8"/>
    <w:basedOn w:val="a3"/>
    <w:next w:val="a3"/>
    <w:link w:val="60"/>
    <w:pPr>
      <w:numPr>
        <w:ilvl w:val="5"/>
        <w:numId w:val="1"/>
      </w:numPr>
      <w:spacing w:before="240" w:after="60"/>
      <w:outlineLvl w:val="5"/>
    </w:pPr>
    <w:rPr>
      <w:lang w:val="en-US"/>
    </w:rPr>
  </w:style>
  <w:style w:type="paragraph" w:styleId="7">
    <w:name w:val="heading 7"/>
    <w:aliases w:val=" Знак7,Знак7"/>
    <w:basedOn w:val="a3"/>
    <w:next w:val="a3"/>
    <w:link w:val="70"/>
    <w:uiPriority w:val="99"/>
    <w:pPr>
      <w:numPr>
        <w:ilvl w:val="6"/>
        <w:numId w:val="1"/>
      </w:numPr>
      <w:spacing w:before="240" w:after="60"/>
      <w:outlineLvl w:val="6"/>
    </w:pPr>
    <w:rPr>
      <w:lang w:val="en-US"/>
    </w:rPr>
  </w:style>
  <w:style w:type="paragraph" w:styleId="8">
    <w:name w:val="heading 8"/>
    <w:aliases w:val=" Знак6,Знак6"/>
    <w:basedOn w:val="a3"/>
    <w:next w:val="a3"/>
    <w:link w:val="80"/>
    <w:uiPriority w:val="99"/>
    <w:pPr>
      <w:numPr>
        <w:ilvl w:val="7"/>
        <w:numId w:val="1"/>
      </w:numPr>
      <w:spacing w:before="240" w:after="60"/>
      <w:outlineLvl w:val="7"/>
    </w:pPr>
    <w:rPr>
      <w:i/>
      <w:lang w:val="en-US"/>
    </w:rPr>
  </w:style>
  <w:style w:type="paragraph" w:styleId="9">
    <w:name w:val="heading 9"/>
    <w:aliases w:val=" Знак5,Знак5"/>
    <w:basedOn w:val="a3"/>
    <w:next w:val="a3"/>
    <w:link w:val="90"/>
    <w:uiPriority w:val="99"/>
    <w:pPr>
      <w:numPr>
        <w:ilvl w:val="8"/>
        <w:numId w:val="1"/>
      </w:numPr>
      <w:spacing w:before="240" w:after="60"/>
      <w:outlineLvl w:val="8"/>
    </w:pPr>
    <w:rPr>
      <w:rFonts w:ascii="Arial" w:hAnsi="Arial"/>
      <w:b/>
      <w:i/>
      <w:sz w:val="18"/>
      <w:lang w:val="en-US"/>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1">
    <w:name w:val="Заголовок 1 Знак1"/>
    <w:aliases w:val="subtitle Знак"/>
    <w:link w:val="10"/>
    <w:uiPriority w:val="9"/>
    <w:locked/>
    <w:rsid w:val="0049697B"/>
    <w:rPr>
      <w:b/>
      <w:kern w:val="28"/>
      <w:sz w:val="22"/>
      <w:lang w:val="ru-RU" w:eastAsia="ru-RU" w:bidi="ar-SA"/>
    </w:rPr>
  </w:style>
  <w:style w:type="character" w:customStyle="1" w:styleId="210">
    <w:name w:val="Заголовок 2 Знак1"/>
    <w:aliases w:val="St Заголовок 2 нумеров Знак"/>
    <w:link w:val="21"/>
    <w:uiPriority w:val="9"/>
    <w:semiHidden/>
    <w:locked/>
    <w:rsid w:val="00D41DCB"/>
    <w:rPr>
      <w:b/>
      <w:lang w:val="en-US" w:eastAsia="ru-RU" w:bidi="ar-SA"/>
    </w:rPr>
  </w:style>
  <w:style w:type="character" w:customStyle="1" w:styleId="310">
    <w:name w:val="Заголовок 3 Знак1"/>
    <w:aliases w:val="подЗаголовок Знак, Знак11 Знак,Знак11 Знак"/>
    <w:link w:val="31"/>
    <w:locked/>
    <w:rsid w:val="00D41DCB"/>
    <w:rPr>
      <w:lang w:val="en-US"/>
    </w:rPr>
  </w:style>
  <w:style w:type="character" w:customStyle="1" w:styleId="410">
    <w:name w:val="Заголовок 4 Знак1"/>
    <w:aliases w:val=" Знак10 Знак,Знак10 Знак"/>
    <w:link w:val="41"/>
    <w:uiPriority w:val="9"/>
    <w:rsid w:val="00CA6194"/>
    <w:rPr>
      <w:lang w:val="en-US"/>
    </w:rPr>
  </w:style>
  <w:style w:type="character" w:customStyle="1" w:styleId="52">
    <w:name w:val="Заголовок 5 Знак"/>
    <w:aliases w:val=" Знак9 Знак,Знак9 Знак"/>
    <w:link w:val="51"/>
    <w:rsid w:val="00CA6194"/>
    <w:rPr>
      <w:lang w:val="en-US"/>
    </w:rPr>
  </w:style>
  <w:style w:type="paragraph" w:customStyle="1" w:styleId="12">
    <w:name w:val="Знак Знак1 Знак"/>
    <w:basedOn w:val="a3"/>
    <w:autoRedefine/>
    <w:uiPriority w:val="99"/>
    <w:semiHidden/>
    <w:rsid w:val="00C218F8"/>
    <w:pPr>
      <w:autoSpaceDE w:val="0"/>
      <w:autoSpaceDN w:val="0"/>
      <w:adjustRightInd w:val="0"/>
    </w:pPr>
    <w:rPr>
      <w:i/>
      <w:sz w:val="22"/>
      <w:szCs w:val="22"/>
      <w:lang w:val="en-ZA" w:eastAsia="en-ZA"/>
    </w:rPr>
  </w:style>
  <w:style w:type="paragraph" w:styleId="13">
    <w:name w:val="toc 1"/>
    <w:basedOn w:val="a3"/>
    <w:next w:val="a3"/>
    <w:autoRedefine/>
    <w:uiPriority w:val="39"/>
    <w:rsid w:val="00DC73BA"/>
    <w:pPr>
      <w:keepNext/>
      <w:tabs>
        <w:tab w:val="right" w:leader="dot" w:pos="9072"/>
      </w:tabs>
      <w:spacing w:before="360" w:after="120" w:line="360" w:lineRule="auto"/>
    </w:pPr>
    <w:rPr>
      <w:i/>
      <w:smallCaps/>
      <w:noProof/>
      <w:spacing w:val="20"/>
      <w:sz w:val="24"/>
    </w:rPr>
  </w:style>
  <w:style w:type="paragraph" w:styleId="22">
    <w:name w:val="toc 2"/>
    <w:basedOn w:val="a3"/>
    <w:next w:val="a3"/>
    <w:autoRedefine/>
    <w:uiPriority w:val="39"/>
    <w:pPr>
      <w:keepNext/>
      <w:tabs>
        <w:tab w:val="right" w:leader="dot" w:pos="9072"/>
      </w:tabs>
      <w:spacing w:before="240"/>
      <w:ind w:left="454"/>
      <w:jc w:val="both"/>
    </w:pPr>
    <w:rPr>
      <w:b/>
      <w:noProof/>
      <w:spacing w:val="-12"/>
      <w:sz w:val="22"/>
      <w:lang w:val="en-US"/>
    </w:rPr>
  </w:style>
  <w:style w:type="paragraph" w:styleId="32">
    <w:name w:val="toc 3"/>
    <w:basedOn w:val="a3"/>
    <w:next w:val="a3"/>
    <w:autoRedefine/>
    <w:uiPriority w:val="39"/>
    <w:rsid w:val="00C179E1"/>
    <w:pPr>
      <w:tabs>
        <w:tab w:val="right" w:leader="dot" w:pos="9072"/>
      </w:tabs>
      <w:ind w:left="454"/>
    </w:pPr>
    <w:rPr>
      <w:noProof/>
      <w:lang w:val="en-US"/>
    </w:rPr>
  </w:style>
  <w:style w:type="paragraph" w:styleId="a7">
    <w:name w:val="header"/>
    <w:basedOn w:val="a3"/>
    <w:link w:val="14"/>
    <w:uiPriority w:val="99"/>
    <w:semiHidden/>
    <w:pPr>
      <w:pBdr>
        <w:bottom w:val="single" w:sz="4" w:space="3" w:color="auto"/>
      </w:pBdr>
      <w:tabs>
        <w:tab w:val="left" w:pos="3969"/>
        <w:tab w:val="left" w:pos="7513"/>
      </w:tabs>
      <w:spacing w:after="60"/>
      <w:jc w:val="center"/>
    </w:pPr>
    <w:rPr>
      <w:i/>
      <w:smallCaps/>
      <w:spacing w:val="20"/>
      <w:sz w:val="18"/>
    </w:rPr>
  </w:style>
  <w:style w:type="character" w:customStyle="1" w:styleId="14">
    <w:name w:val="Верхний колонтитул Знак1"/>
    <w:link w:val="a7"/>
    <w:uiPriority w:val="99"/>
    <w:semiHidden/>
    <w:rsid w:val="004768D9"/>
    <w:rPr>
      <w:i/>
      <w:smallCaps/>
      <w:spacing w:val="20"/>
      <w:sz w:val="18"/>
      <w:lang w:val="ru-RU" w:eastAsia="ru-RU" w:bidi="ar-SA"/>
    </w:rPr>
  </w:style>
  <w:style w:type="paragraph" w:customStyle="1" w:styleId="rubric">
    <w:name w:val="rubric"/>
    <w:basedOn w:val="a3"/>
    <w:uiPriority w:val="99"/>
    <w:pPr>
      <w:jc w:val="center"/>
    </w:pPr>
    <w:rPr>
      <w:b/>
      <w:bCs/>
      <w:i/>
      <w:iCs/>
      <w:caps/>
      <w:sz w:val="24"/>
    </w:rPr>
  </w:style>
  <w:style w:type="paragraph" w:customStyle="1" w:styleId="a8">
    <w:name w:val="УДК"/>
    <w:basedOn w:val="a3"/>
    <w:uiPriority w:val="99"/>
    <w:qFormat/>
    <w:pPr>
      <w:keepNext/>
      <w:keepLines/>
      <w:spacing w:before="240"/>
    </w:pPr>
    <w:rPr>
      <w:i/>
      <w:sz w:val="22"/>
    </w:rPr>
  </w:style>
  <w:style w:type="paragraph" w:styleId="a9">
    <w:name w:val="Title"/>
    <w:basedOn w:val="a3"/>
    <w:next w:val="authors"/>
    <w:link w:val="aa"/>
    <w:uiPriority w:val="10"/>
    <w:rsid w:val="00F15778"/>
    <w:pPr>
      <w:keepNext/>
      <w:keepLines/>
      <w:suppressAutoHyphens/>
      <w:spacing w:before="480" w:after="360"/>
      <w:jc w:val="center"/>
    </w:pPr>
    <w:rPr>
      <w:b/>
      <w:caps/>
      <w:kern w:val="28"/>
      <w:sz w:val="24"/>
    </w:rPr>
  </w:style>
  <w:style w:type="paragraph" w:customStyle="1" w:styleId="authors">
    <w:name w:val="authors"/>
    <w:basedOn w:val="a3"/>
    <w:next w:val="a3"/>
    <w:link w:val="authors0"/>
    <w:uiPriority w:val="99"/>
    <w:qFormat/>
    <w:pPr>
      <w:keepNext/>
      <w:keepLines/>
      <w:suppressAutoHyphens/>
      <w:spacing w:before="240"/>
      <w:jc w:val="center"/>
    </w:pPr>
    <w:rPr>
      <w:caps/>
      <w:sz w:val="22"/>
    </w:rPr>
  </w:style>
  <w:style w:type="character" w:customStyle="1" w:styleId="aa">
    <w:name w:val="Заголовок Знак"/>
    <w:link w:val="a9"/>
    <w:uiPriority w:val="10"/>
    <w:rsid w:val="00D83E9F"/>
    <w:rPr>
      <w:b/>
      <w:caps/>
      <w:kern w:val="28"/>
      <w:sz w:val="24"/>
      <w:lang w:val="ru-RU" w:eastAsia="ru-RU" w:bidi="ar-SA"/>
    </w:rPr>
  </w:style>
  <w:style w:type="paragraph" w:customStyle="1" w:styleId="affiliation">
    <w:name w:val="affiliation"/>
    <w:basedOn w:val="a3"/>
    <w:next w:val="a3"/>
    <w:link w:val="affiliation0"/>
    <w:qFormat/>
    <w:rsid w:val="00F15778"/>
    <w:pPr>
      <w:keepNext/>
      <w:keepLines/>
      <w:spacing w:before="240" w:after="40"/>
      <w:jc w:val="center"/>
    </w:pPr>
    <w:rPr>
      <w:i/>
      <w:lang w:val="en-US"/>
    </w:rPr>
  </w:style>
  <w:style w:type="character" w:customStyle="1" w:styleId="affiliation0">
    <w:name w:val="affiliation Знак"/>
    <w:link w:val="affiliation"/>
    <w:rsid w:val="00A0156F"/>
    <w:rPr>
      <w:i/>
      <w:lang w:val="en-US" w:eastAsia="ru-RU" w:bidi="ar-SA"/>
    </w:rPr>
  </w:style>
  <w:style w:type="paragraph" w:customStyle="1" w:styleId="abstract">
    <w:name w:val="abstract"/>
    <w:basedOn w:val="a3"/>
    <w:next w:val="10"/>
    <w:link w:val="abstract0"/>
    <w:qFormat/>
    <w:rsid w:val="00AE6B63"/>
    <w:pPr>
      <w:keepLines/>
      <w:spacing w:before="120"/>
      <w:ind w:left="567" w:right="567"/>
      <w:jc w:val="both"/>
    </w:pPr>
  </w:style>
  <w:style w:type="character" w:customStyle="1" w:styleId="abstract0">
    <w:name w:val="abstract Знак"/>
    <w:link w:val="abstract"/>
    <w:rsid w:val="00AE6B63"/>
  </w:style>
  <w:style w:type="paragraph" w:customStyle="1" w:styleId="received">
    <w:name w:val="received"/>
    <w:basedOn w:val="a3"/>
    <w:uiPriority w:val="99"/>
    <w:qFormat/>
    <w:pPr>
      <w:keepNext/>
      <w:keepLines/>
      <w:spacing w:before="360" w:after="240"/>
      <w:ind w:left="567" w:right="568"/>
      <w:jc w:val="right"/>
    </w:pPr>
    <w:rPr>
      <w:i/>
    </w:rPr>
  </w:style>
  <w:style w:type="paragraph" w:customStyle="1" w:styleId="keywords">
    <w:name w:val="keywords"/>
    <w:basedOn w:val="a3"/>
    <w:link w:val="keywords0"/>
    <w:qFormat/>
    <w:pPr>
      <w:keepNext/>
      <w:keepLines/>
      <w:spacing w:before="240" w:after="240"/>
      <w:ind w:left="567" w:right="567"/>
      <w:jc w:val="both"/>
    </w:pPr>
  </w:style>
  <w:style w:type="paragraph" w:customStyle="1" w:styleId="textofarticle">
    <w:name w:val="text of article"/>
    <w:basedOn w:val="a3"/>
    <w:link w:val="textofarticle0"/>
    <w:qFormat/>
    <w:rsid w:val="00226D19"/>
    <w:pPr>
      <w:ind w:firstLine="567"/>
      <w:jc w:val="both"/>
    </w:pPr>
    <w:rPr>
      <w:sz w:val="22"/>
    </w:rPr>
  </w:style>
  <w:style w:type="character" w:customStyle="1" w:styleId="textofarticle0">
    <w:name w:val="text of article Знак"/>
    <w:link w:val="textofarticle"/>
    <w:rsid w:val="00226D19"/>
    <w:rPr>
      <w:sz w:val="22"/>
    </w:rPr>
  </w:style>
  <w:style w:type="paragraph" w:customStyle="1" w:styleId="equation">
    <w:name w:val="equation"/>
    <w:basedOn w:val="a3"/>
    <w:next w:val="a3"/>
    <w:link w:val="equation0"/>
    <w:qFormat/>
    <w:rsid w:val="00817234"/>
    <w:pPr>
      <w:widowControl w:val="0"/>
      <w:tabs>
        <w:tab w:val="left" w:pos="8496"/>
      </w:tabs>
      <w:spacing w:before="120" w:after="120"/>
      <w:jc w:val="both"/>
    </w:pPr>
    <w:rPr>
      <w:noProof/>
      <w:sz w:val="22"/>
      <w:szCs w:val="22"/>
    </w:rPr>
  </w:style>
  <w:style w:type="character" w:customStyle="1" w:styleId="equation0">
    <w:name w:val="equation Знак"/>
    <w:link w:val="equation"/>
    <w:rsid w:val="00F150BC"/>
    <w:rPr>
      <w:noProof/>
      <w:sz w:val="22"/>
      <w:szCs w:val="22"/>
      <w:lang w:val="ru-RU" w:eastAsia="ru-RU" w:bidi="ar-SA"/>
    </w:rPr>
  </w:style>
  <w:style w:type="paragraph" w:customStyle="1" w:styleId="tableheader">
    <w:name w:val="table header"/>
    <w:basedOn w:val="textofarticle"/>
    <w:uiPriority w:val="99"/>
    <w:qFormat/>
    <w:pPr>
      <w:keepNext/>
      <w:spacing w:before="240" w:after="120"/>
      <w:ind w:firstLine="0"/>
      <w:jc w:val="center"/>
    </w:pPr>
    <w:rPr>
      <w:b/>
      <w:bCs/>
      <w:spacing w:val="14"/>
      <w:sz w:val="18"/>
    </w:rPr>
  </w:style>
  <w:style w:type="paragraph" w:customStyle="1" w:styleId="table">
    <w:name w:val="table"/>
    <w:basedOn w:val="a3"/>
    <w:uiPriority w:val="99"/>
    <w:qFormat/>
    <w:rsid w:val="00F76B4D"/>
    <w:pPr>
      <w:jc w:val="center"/>
    </w:pPr>
    <w:rPr>
      <w:sz w:val="18"/>
      <w:szCs w:val="24"/>
    </w:rPr>
  </w:style>
  <w:style w:type="paragraph" w:customStyle="1" w:styleId="captionline">
    <w:name w:val="caption line"/>
    <w:basedOn w:val="a3"/>
    <w:next w:val="a3"/>
    <w:link w:val="captionline0"/>
    <w:qFormat/>
    <w:pPr>
      <w:keepLines/>
      <w:spacing w:after="120"/>
      <w:jc w:val="center"/>
    </w:pPr>
  </w:style>
  <w:style w:type="character" w:customStyle="1" w:styleId="captionline0">
    <w:name w:val="caption line Знак"/>
    <w:link w:val="captionline"/>
    <w:rsid w:val="004B62DE"/>
    <w:rPr>
      <w:lang w:val="ru-RU" w:eastAsia="ru-RU" w:bidi="ar-SA"/>
    </w:rPr>
  </w:style>
  <w:style w:type="paragraph" w:customStyle="1" w:styleId="authorseng">
    <w:name w:val="authors eng"/>
    <w:basedOn w:val="authors"/>
    <w:uiPriority w:val="99"/>
    <w:qFormat/>
    <w:rPr>
      <w:lang w:val="en-US"/>
    </w:rPr>
  </w:style>
  <w:style w:type="paragraph" w:customStyle="1" w:styleId="summary">
    <w:name w:val="summary"/>
    <w:basedOn w:val="a3"/>
    <w:next w:val="a3"/>
    <w:uiPriority w:val="99"/>
    <w:pPr>
      <w:ind w:firstLine="720"/>
      <w:jc w:val="both"/>
    </w:pPr>
    <w:rPr>
      <w:sz w:val="22"/>
      <w:lang w:val="en-US"/>
    </w:rPr>
  </w:style>
  <w:style w:type="paragraph" w:customStyle="1" w:styleId="book">
    <w:name w:val="book"/>
    <w:basedOn w:val="a3"/>
    <w:link w:val="book0"/>
    <w:qFormat/>
    <w:rsid w:val="003F2863"/>
    <w:pPr>
      <w:jc w:val="both"/>
    </w:pPr>
  </w:style>
  <w:style w:type="character" w:customStyle="1" w:styleId="book0">
    <w:name w:val="book Знак"/>
    <w:link w:val="book"/>
    <w:rsid w:val="003F2863"/>
  </w:style>
  <w:style w:type="paragraph" w:customStyle="1" w:styleId="caption2lines">
    <w:name w:val="caption 2 lines"/>
    <w:basedOn w:val="captionline"/>
    <w:uiPriority w:val="99"/>
    <w:semiHidden/>
    <w:pPr>
      <w:ind w:left="709" w:right="568"/>
      <w:jc w:val="both"/>
    </w:pPr>
  </w:style>
  <w:style w:type="character" w:styleId="ab">
    <w:name w:val="page number"/>
    <w:semiHidden/>
    <w:rPr>
      <w:rFonts w:ascii="Times New Roman" w:hAnsi="Times New Roman"/>
      <w:sz w:val="20"/>
    </w:rPr>
  </w:style>
  <w:style w:type="paragraph" w:styleId="ac">
    <w:name w:val="footer"/>
    <w:basedOn w:val="a3"/>
    <w:uiPriority w:val="99"/>
    <w:semiHidden/>
    <w:pPr>
      <w:spacing w:before="20" w:after="360"/>
      <w:jc w:val="right"/>
    </w:pPr>
    <w:rPr>
      <w:rFonts w:ascii="Arial Narrow" w:hAnsi="Arial Narrow"/>
      <w:i/>
      <w:sz w:val="22"/>
    </w:rPr>
  </w:style>
  <w:style w:type="paragraph" w:styleId="71">
    <w:name w:val="toc 7"/>
    <w:basedOn w:val="a3"/>
    <w:next w:val="a3"/>
    <w:autoRedefine/>
    <w:uiPriority w:val="99"/>
    <w:semiHidden/>
    <w:pPr>
      <w:ind w:left="1440"/>
    </w:pPr>
    <w:rPr>
      <w:sz w:val="24"/>
      <w:szCs w:val="24"/>
    </w:rPr>
  </w:style>
  <w:style w:type="paragraph" w:styleId="91">
    <w:name w:val="toc 9"/>
    <w:basedOn w:val="a3"/>
    <w:next w:val="a3"/>
    <w:autoRedefine/>
    <w:uiPriority w:val="99"/>
    <w:semiHidden/>
    <w:pPr>
      <w:ind w:left="1920"/>
    </w:pPr>
    <w:rPr>
      <w:sz w:val="24"/>
      <w:szCs w:val="24"/>
    </w:rPr>
  </w:style>
  <w:style w:type="paragraph" w:styleId="53">
    <w:name w:val="toc 5"/>
    <w:basedOn w:val="a3"/>
    <w:next w:val="a3"/>
    <w:autoRedefine/>
    <w:uiPriority w:val="99"/>
    <w:semiHidden/>
    <w:pPr>
      <w:ind w:left="960"/>
    </w:pPr>
    <w:rPr>
      <w:sz w:val="24"/>
      <w:szCs w:val="24"/>
    </w:rPr>
  </w:style>
  <w:style w:type="paragraph" w:styleId="42">
    <w:name w:val="toc 4"/>
    <w:basedOn w:val="a3"/>
    <w:next w:val="a3"/>
    <w:autoRedefine/>
    <w:uiPriority w:val="99"/>
    <w:semiHidden/>
    <w:pPr>
      <w:ind w:left="720"/>
    </w:pPr>
    <w:rPr>
      <w:sz w:val="24"/>
      <w:szCs w:val="24"/>
    </w:rPr>
  </w:style>
  <w:style w:type="character" w:styleId="ad">
    <w:name w:val="annotation reference"/>
    <w:semiHidden/>
    <w:rPr>
      <w:sz w:val="16"/>
      <w:szCs w:val="16"/>
    </w:rPr>
  </w:style>
  <w:style w:type="paragraph" w:styleId="61">
    <w:name w:val="toc 6"/>
    <w:basedOn w:val="a3"/>
    <w:next w:val="a3"/>
    <w:autoRedefine/>
    <w:uiPriority w:val="99"/>
    <w:semiHidden/>
    <w:pPr>
      <w:ind w:left="1200"/>
    </w:pPr>
    <w:rPr>
      <w:sz w:val="24"/>
      <w:szCs w:val="24"/>
    </w:rPr>
  </w:style>
  <w:style w:type="paragraph" w:styleId="81">
    <w:name w:val="toc 8"/>
    <w:basedOn w:val="a3"/>
    <w:next w:val="a3"/>
    <w:autoRedefine/>
    <w:uiPriority w:val="99"/>
    <w:semiHidden/>
    <w:pPr>
      <w:ind w:left="1680"/>
    </w:pPr>
    <w:rPr>
      <w:sz w:val="24"/>
      <w:szCs w:val="24"/>
    </w:rPr>
  </w:style>
  <w:style w:type="character" w:styleId="ae">
    <w:name w:val="footnote reference"/>
    <w:semiHidden/>
    <w:rPr>
      <w:vertAlign w:val="superscript"/>
    </w:rPr>
  </w:style>
  <w:style w:type="character" w:styleId="af">
    <w:name w:val="endnote reference"/>
    <w:semiHidden/>
    <w:rPr>
      <w:rFonts w:ascii="Times New Roman" w:hAnsi="Times New Roman"/>
      <w:sz w:val="22"/>
    </w:rPr>
  </w:style>
  <w:style w:type="paragraph" w:styleId="af0">
    <w:name w:val="caption"/>
    <w:basedOn w:val="a3"/>
    <w:next w:val="a3"/>
    <w:uiPriority w:val="99"/>
    <w:pPr>
      <w:spacing w:before="120" w:after="120"/>
    </w:pPr>
    <w:rPr>
      <w:b/>
      <w:bCs/>
    </w:rPr>
  </w:style>
  <w:style w:type="character" w:styleId="af1">
    <w:name w:val="Hyperlink"/>
    <w:uiPriority w:val="99"/>
    <w:rPr>
      <w:color w:val="0000FF"/>
      <w:u w:val="single"/>
    </w:rPr>
  </w:style>
  <w:style w:type="character" w:styleId="af2">
    <w:name w:val="FollowedHyperlink"/>
    <w:uiPriority w:val="99"/>
    <w:semiHidden/>
    <w:rPr>
      <w:color w:val="800080"/>
      <w:u w:val="single"/>
    </w:rPr>
  </w:style>
  <w:style w:type="character" w:customStyle="1" w:styleId="af3">
    <w:name w:val="номер страницы"/>
    <w:basedOn w:val="a4"/>
    <w:semiHidden/>
  </w:style>
  <w:style w:type="paragraph" w:styleId="af4">
    <w:name w:val="footnote text"/>
    <w:basedOn w:val="a3"/>
    <w:link w:val="af5"/>
    <w:uiPriority w:val="99"/>
    <w:semiHidden/>
    <w:rsid w:val="00F832FD"/>
    <w:rPr>
      <w:lang w:val="en-US"/>
    </w:rPr>
  </w:style>
  <w:style w:type="paragraph" w:customStyle="1" w:styleId="references">
    <w:name w:val="references"/>
    <w:basedOn w:val="a3"/>
    <w:next w:val="a3"/>
    <w:uiPriority w:val="99"/>
    <w:rsid w:val="00F832FD"/>
    <w:pPr>
      <w:keepNext/>
      <w:suppressAutoHyphens/>
      <w:spacing w:before="240" w:after="120"/>
      <w:jc w:val="center"/>
    </w:pPr>
    <w:rPr>
      <w:b/>
      <w:sz w:val="22"/>
      <w:lang w:val="en-US"/>
    </w:rPr>
  </w:style>
  <w:style w:type="table" w:styleId="af6">
    <w:name w:val="Table Grid"/>
    <w:basedOn w:val="a5"/>
    <w:uiPriority w:val="39"/>
    <w:rsid w:val="00F832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a3"/>
    <w:link w:val="MTDisplayEquation0"/>
    <w:rsid w:val="00F40875"/>
    <w:pPr>
      <w:tabs>
        <w:tab w:val="center" w:pos="4680"/>
        <w:tab w:val="right" w:pos="9360"/>
      </w:tabs>
      <w:autoSpaceDE w:val="0"/>
      <w:autoSpaceDN w:val="0"/>
      <w:adjustRightInd w:val="0"/>
      <w:ind w:firstLine="567"/>
      <w:jc w:val="center"/>
    </w:pPr>
    <w:rPr>
      <w:sz w:val="16"/>
      <w:szCs w:val="24"/>
      <w:lang w:val="en-US"/>
    </w:rPr>
  </w:style>
  <w:style w:type="paragraph" w:customStyle="1" w:styleId="15">
    <w:name w:val="Заголовок1"/>
    <w:basedOn w:val="a9"/>
    <w:link w:val="Title"/>
    <w:rsid w:val="00C57625"/>
    <w:rPr>
      <w:lang w:val="en-US"/>
    </w:rPr>
  </w:style>
  <w:style w:type="paragraph" w:styleId="af7">
    <w:name w:val="List Bullet"/>
    <w:basedOn w:val="a3"/>
    <w:autoRedefine/>
    <w:uiPriority w:val="99"/>
    <w:semiHidden/>
    <w:rsid w:val="00CD6D61"/>
    <w:pPr>
      <w:tabs>
        <w:tab w:val="left" w:pos="1134"/>
      </w:tabs>
      <w:ind w:left="1135" w:hanging="284"/>
      <w:jc w:val="both"/>
    </w:pPr>
    <w:rPr>
      <w:sz w:val="22"/>
      <w:lang w:eastAsia="en-US"/>
    </w:rPr>
  </w:style>
  <w:style w:type="paragraph" w:customStyle="1" w:styleId="figure">
    <w:name w:val="figure"/>
    <w:basedOn w:val="a3"/>
    <w:link w:val="figure0"/>
    <w:semiHidden/>
    <w:rsid w:val="00FF6A33"/>
    <w:pPr>
      <w:keepNext/>
      <w:spacing w:before="120" w:after="120"/>
      <w:jc w:val="center"/>
    </w:pPr>
    <w:rPr>
      <w:sz w:val="22"/>
    </w:rPr>
  </w:style>
  <w:style w:type="character" w:customStyle="1" w:styleId="figure0">
    <w:name w:val="figure Знак"/>
    <w:link w:val="figure"/>
    <w:rsid w:val="00FF6A33"/>
    <w:rPr>
      <w:sz w:val="22"/>
      <w:lang w:val="ru-RU" w:eastAsia="ru-RU" w:bidi="ar-SA"/>
    </w:rPr>
  </w:style>
  <w:style w:type="paragraph" w:styleId="af8">
    <w:name w:val="endnote text"/>
    <w:aliases w:val="Endnote Text Char1,Endnote Text Char Char1,Endnote Text Char Char Char Char,Endnote Text Char Char Char1"/>
    <w:basedOn w:val="a3"/>
    <w:link w:val="af9"/>
    <w:rsid w:val="00FA7928"/>
    <w:pPr>
      <w:spacing w:line="264" w:lineRule="auto"/>
      <w:ind w:firstLine="567"/>
      <w:jc w:val="both"/>
    </w:pPr>
    <w:rPr>
      <w:bCs/>
      <w:sz w:val="28"/>
    </w:rPr>
  </w:style>
  <w:style w:type="character" w:customStyle="1" w:styleId="af9">
    <w:name w:val="Текст концевой сноски Знак"/>
    <w:aliases w:val="Endnote Text Char1 Знак,Endnote Text Char Char1 Знак,Endnote Text Char Char Char Char Знак,Endnote Text Char Char Char1 Знак"/>
    <w:link w:val="af8"/>
    <w:rsid w:val="000C412B"/>
    <w:rPr>
      <w:bCs/>
      <w:sz w:val="28"/>
      <w:lang w:val="ru-RU" w:eastAsia="ru-RU" w:bidi="ar-SA"/>
    </w:rPr>
  </w:style>
  <w:style w:type="paragraph" w:customStyle="1" w:styleId="afa">
    <w:name w:val="УДК после рубрики"/>
    <w:basedOn w:val="a3"/>
    <w:uiPriority w:val="99"/>
    <w:semiHidden/>
    <w:rsid w:val="007776FE"/>
    <w:pPr>
      <w:keepNext/>
      <w:keepLines/>
      <w:spacing w:before="240"/>
    </w:pPr>
    <w:rPr>
      <w:i/>
      <w:sz w:val="22"/>
    </w:rPr>
  </w:style>
  <w:style w:type="character" w:customStyle="1" w:styleId="33">
    <w:name w:val="Знак Знак3"/>
    <w:semiHidden/>
    <w:rsid w:val="00CA6194"/>
    <w:rPr>
      <w:rFonts w:ascii="Times New Roman" w:eastAsia="Times New Roman" w:hAnsi="Times New Roman" w:cs="Times New Roman"/>
      <w:sz w:val="20"/>
      <w:szCs w:val="20"/>
      <w:lang w:eastAsia="ru-RU"/>
    </w:rPr>
  </w:style>
  <w:style w:type="paragraph" w:styleId="afb">
    <w:name w:val="annotation text"/>
    <w:basedOn w:val="a3"/>
    <w:link w:val="afc"/>
    <w:uiPriority w:val="99"/>
    <w:semiHidden/>
    <w:rsid w:val="00CA6194"/>
  </w:style>
  <w:style w:type="paragraph" w:customStyle="1" w:styleId="afd">
    <w:name w:val="Содержимое таблицы"/>
    <w:basedOn w:val="a3"/>
    <w:uiPriority w:val="99"/>
    <w:semiHidden/>
    <w:rsid w:val="0040752F"/>
    <w:pPr>
      <w:suppressLineNumbers/>
    </w:pPr>
    <w:rPr>
      <w:kern w:val="1"/>
      <w:sz w:val="24"/>
      <w:szCs w:val="24"/>
      <w:lang w:val="en-GB" w:eastAsia="ar-SA"/>
    </w:rPr>
  </w:style>
  <w:style w:type="character" w:customStyle="1" w:styleId="62">
    <w:name w:val="Знак Знак6"/>
    <w:semiHidden/>
    <w:locked/>
    <w:rsid w:val="00D41DCB"/>
    <w:rPr>
      <w:rFonts w:ascii="Calibri" w:eastAsia="Times New Roman" w:hAnsi="Calibri" w:cs="Times New Roman"/>
      <w:b/>
      <w:bCs/>
      <w:sz w:val="28"/>
      <w:szCs w:val="28"/>
    </w:rPr>
  </w:style>
  <w:style w:type="character" w:customStyle="1" w:styleId="afe">
    <w:name w:val="Тема примечания Знак"/>
    <w:link w:val="aff"/>
    <w:uiPriority w:val="99"/>
    <w:semiHidden/>
    <w:locked/>
    <w:rsid w:val="00D41DCB"/>
    <w:rPr>
      <w:rFonts w:cs="Times New Roman"/>
      <w:sz w:val="24"/>
      <w:szCs w:val="24"/>
    </w:rPr>
  </w:style>
  <w:style w:type="paragraph" w:styleId="aff">
    <w:name w:val="annotation subject"/>
    <w:basedOn w:val="afb"/>
    <w:next w:val="afb"/>
    <w:link w:val="afe"/>
    <w:uiPriority w:val="99"/>
    <w:semiHidden/>
    <w:unhideWhenUsed/>
    <w:rsid w:val="002410E4"/>
    <w:pPr>
      <w:jc w:val="center"/>
    </w:pPr>
    <w:rPr>
      <w:sz w:val="24"/>
      <w:szCs w:val="24"/>
    </w:rPr>
  </w:style>
  <w:style w:type="paragraph" w:styleId="aff0">
    <w:name w:val="Balloon Text"/>
    <w:basedOn w:val="a3"/>
    <w:link w:val="16"/>
    <w:uiPriority w:val="99"/>
    <w:semiHidden/>
    <w:rsid w:val="00D41DCB"/>
    <w:rPr>
      <w:rFonts w:ascii="Tahoma" w:hAnsi="Tahoma" w:cs="Tahoma"/>
      <w:sz w:val="16"/>
      <w:szCs w:val="16"/>
    </w:rPr>
  </w:style>
  <w:style w:type="paragraph" w:customStyle="1" w:styleId="aff1">
    <w:name w:val="Ключевые слова"/>
    <w:basedOn w:val="a3"/>
    <w:uiPriority w:val="99"/>
    <w:semiHidden/>
    <w:rsid w:val="00B95893"/>
    <w:pPr>
      <w:spacing w:before="240" w:after="240"/>
      <w:ind w:left="567" w:right="567"/>
      <w:jc w:val="both"/>
    </w:pPr>
    <w:rPr>
      <w:sz w:val="22"/>
      <w:szCs w:val="22"/>
    </w:rPr>
  </w:style>
  <w:style w:type="paragraph" w:customStyle="1" w:styleId="17">
    <w:name w:val="Заголовок1"/>
    <w:basedOn w:val="a3"/>
    <w:next w:val="a3"/>
    <w:uiPriority w:val="99"/>
    <w:semiHidden/>
    <w:rsid w:val="00AD5D95"/>
    <w:pPr>
      <w:keepNext/>
      <w:suppressAutoHyphens/>
      <w:spacing w:before="240" w:after="120"/>
    </w:pPr>
    <w:rPr>
      <w:rFonts w:ascii="Arial" w:eastAsia="Lucida Sans Unicode" w:hAnsi="Arial" w:cs="Tahoma"/>
      <w:sz w:val="28"/>
      <w:szCs w:val="28"/>
      <w:lang w:eastAsia="ar-SA"/>
    </w:rPr>
  </w:style>
  <w:style w:type="paragraph" w:customStyle="1" w:styleId="aff2">
    <w:name w:val="Заголовок таблицы"/>
    <w:basedOn w:val="afd"/>
    <w:uiPriority w:val="99"/>
    <w:semiHidden/>
    <w:rsid w:val="00AD5D95"/>
    <w:pPr>
      <w:suppressAutoHyphens/>
      <w:jc w:val="center"/>
    </w:pPr>
    <w:rPr>
      <w:b/>
      <w:bCs/>
      <w:kern w:val="0"/>
      <w:sz w:val="20"/>
      <w:szCs w:val="20"/>
      <w:lang w:val="ru-RU"/>
    </w:rPr>
  </w:style>
  <w:style w:type="paragraph" w:customStyle="1" w:styleId="Annotation">
    <w:name w:val="Annotation"/>
    <w:basedOn w:val="a3"/>
    <w:next w:val="a3"/>
    <w:uiPriority w:val="99"/>
    <w:semiHidden/>
    <w:rsid w:val="00AD5D95"/>
    <w:pPr>
      <w:jc w:val="both"/>
    </w:pPr>
    <w:rPr>
      <w:lang w:eastAsia="ar-SA"/>
    </w:rPr>
  </w:style>
  <w:style w:type="paragraph" w:customStyle="1" w:styleId="aff3">
    <w:name w:val="Дипломный"/>
    <w:basedOn w:val="a3"/>
    <w:uiPriority w:val="99"/>
    <w:semiHidden/>
    <w:qFormat/>
    <w:rsid w:val="00C218F8"/>
    <w:pPr>
      <w:ind w:firstLine="851"/>
      <w:jc w:val="both"/>
    </w:pPr>
    <w:rPr>
      <w:sz w:val="28"/>
      <w:szCs w:val="24"/>
      <w:lang w:eastAsia="en-US" w:bidi="en-US"/>
    </w:rPr>
  </w:style>
  <w:style w:type="paragraph" w:styleId="aff4">
    <w:name w:val="Body Text Indent"/>
    <w:basedOn w:val="a3"/>
    <w:link w:val="18"/>
    <w:uiPriority w:val="99"/>
    <w:rsid w:val="00C218F8"/>
    <w:pPr>
      <w:spacing w:line="360" w:lineRule="auto"/>
      <w:ind w:firstLine="720"/>
      <w:jc w:val="both"/>
    </w:pPr>
    <w:rPr>
      <w:sz w:val="22"/>
    </w:rPr>
  </w:style>
  <w:style w:type="paragraph" w:styleId="34">
    <w:name w:val="Body Text Indent 3"/>
    <w:basedOn w:val="a3"/>
    <w:link w:val="35"/>
    <w:uiPriority w:val="99"/>
    <w:rsid w:val="00C218F8"/>
    <w:pPr>
      <w:spacing w:after="120"/>
      <w:ind w:left="283"/>
    </w:pPr>
    <w:rPr>
      <w:sz w:val="16"/>
      <w:szCs w:val="16"/>
    </w:rPr>
  </w:style>
  <w:style w:type="paragraph" w:styleId="aff5">
    <w:name w:val="Body Text"/>
    <w:basedOn w:val="a3"/>
    <w:link w:val="aff6"/>
    <w:uiPriority w:val="99"/>
    <w:semiHidden/>
    <w:rsid w:val="00C218F8"/>
    <w:pPr>
      <w:spacing w:after="120"/>
    </w:pPr>
    <w:rPr>
      <w:sz w:val="24"/>
      <w:szCs w:val="24"/>
    </w:rPr>
  </w:style>
  <w:style w:type="character" w:customStyle="1" w:styleId="aff6">
    <w:name w:val="Основной текст Знак"/>
    <w:link w:val="aff5"/>
    <w:uiPriority w:val="99"/>
    <w:rsid w:val="00420579"/>
    <w:rPr>
      <w:sz w:val="24"/>
      <w:szCs w:val="24"/>
    </w:rPr>
  </w:style>
  <w:style w:type="paragraph" w:customStyle="1" w:styleId="0">
    <w:name w:val="список литературы + уплотненный на  0"/>
    <w:aliases w:val="3 пт,Обычный + уплотненный на  0"/>
    <w:basedOn w:val="a3"/>
    <w:link w:val="03"/>
    <w:semiHidden/>
    <w:rsid w:val="00323CDA"/>
    <w:pPr>
      <w:autoSpaceDE w:val="0"/>
      <w:autoSpaceDN w:val="0"/>
      <w:adjustRightInd w:val="0"/>
      <w:jc w:val="both"/>
    </w:pPr>
    <w:rPr>
      <w:rFonts w:eastAsia="Batang"/>
      <w:sz w:val="22"/>
      <w:szCs w:val="22"/>
      <w:lang w:val="en-US" w:eastAsia="ko-KR"/>
    </w:rPr>
  </w:style>
  <w:style w:type="character" w:customStyle="1" w:styleId="03">
    <w:name w:val="список литературы + уплотненный на  0;3 пт Знак Знак"/>
    <w:link w:val="0"/>
    <w:rsid w:val="008612F0"/>
    <w:rPr>
      <w:rFonts w:eastAsia="Batang"/>
      <w:sz w:val="22"/>
      <w:szCs w:val="22"/>
      <w:lang w:val="en-US" w:eastAsia="ko-KR" w:bidi="ar-SA"/>
    </w:rPr>
  </w:style>
  <w:style w:type="character" w:customStyle="1" w:styleId="longtext">
    <w:name w:val="long_text"/>
    <w:basedOn w:val="a4"/>
    <w:semiHidden/>
    <w:rsid w:val="000A5065"/>
  </w:style>
  <w:style w:type="paragraph" w:styleId="23">
    <w:name w:val="Body Text Indent 2"/>
    <w:basedOn w:val="a3"/>
    <w:uiPriority w:val="99"/>
    <w:rsid w:val="00137EFD"/>
    <w:pPr>
      <w:spacing w:after="120" w:line="480" w:lineRule="auto"/>
      <w:ind w:left="283"/>
    </w:pPr>
  </w:style>
  <w:style w:type="paragraph" w:styleId="24">
    <w:name w:val="Body Text 2"/>
    <w:basedOn w:val="a3"/>
    <w:link w:val="25"/>
    <w:uiPriority w:val="99"/>
    <w:rsid w:val="00137EFD"/>
    <w:pPr>
      <w:spacing w:after="120" w:line="480" w:lineRule="auto"/>
    </w:pPr>
  </w:style>
  <w:style w:type="character" w:customStyle="1" w:styleId="25">
    <w:name w:val="Основной текст 2 Знак"/>
    <w:link w:val="24"/>
    <w:uiPriority w:val="99"/>
    <w:locked/>
    <w:rsid w:val="00ED0339"/>
    <w:rPr>
      <w:lang w:val="ru-RU" w:eastAsia="ru-RU" w:bidi="ar-SA"/>
    </w:rPr>
  </w:style>
  <w:style w:type="character" w:customStyle="1" w:styleId="spelle">
    <w:name w:val="spelle"/>
    <w:basedOn w:val="a4"/>
    <w:semiHidden/>
    <w:rsid w:val="00137EFD"/>
  </w:style>
  <w:style w:type="character" w:customStyle="1" w:styleId="grame">
    <w:name w:val="grame"/>
    <w:basedOn w:val="a4"/>
    <w:semiHidden/>
    <w:rsid w:val="00137EFD"/>
  </w:style>
  <w:style w:type="paragraph" w:customStyle="1" w:styleId="Normal1">
    <w:name w:val="Normal1"/>
    <w:uiPriority w:val="99"/>
    <w:semiHidden/>
    <w:rsid w:val="00137EFD"/>
    <w:rPr>
      <w:sz w:val="24"/>
    </w:rPr>
  </w:style>
  <w:style w:type="character" w:customStyle="1" w:styleId="mediumtext">
    <w:name w:val="medium_text"/>
    <w:basedOn w:val="a4"/>
    <w:semiHidden/>
    <w:rsid w:val="00137EFD"/>
  </w:style>
  <w:style w:type="paragraph" w:customStyle="1" w:styleId="tableheader0">
    <w:name w:val="table header + не полужирный"/>
    <w:aliases w:val="По левому краю,Перед:  0 пт,После:  0 пт,не ..."/>
    <w:basedOn w:val="a3"/>
    <w:uiPriority w:val="99"/>
    <w:semiHidden/>
    <w:rsid w:val="0065691F"/>
    <w:pPr>
      <w:jc w:val="center"/>
    </w:pPr>
    <w:rPr>
      <w:sz w:val="22"/>
      <w:szCs w:val="22"/>
    </w:rPr>
  </w:style>
  <w:style w:type="paragraph" w:styleId="aff7">
    <w:name w:val="List Paragraph"/>
    <w:basedOn w:val="a3"/>
    <w:uiPriority w:val="34"/>
    <w:rsid w:val="00AE59E4"/>
    <w:pPr>
      <w:spacing w:after="200" w:line="276" w:lineRule="auto"/>
      <w:ind w:left="720"/>
      <w:contextualSpacing/>
    </w:pPr>
    <w:rPr>
      <w:rFonts w:ascii="Calibri" w:eastAsia="Calibri" w:hAnsi="Calibri"/>
      <w:sz w:val="22"/>
      <w:szCs w:val="22"/>
      <w:lang w:val="pl-PL" w:eastAsia="en-US"/>
    </w:rPr>
  </w:style>
  <w:style w:type="paragraph" w:customStyle="1" w:styleId="FR3">
    <w:name w:val="FR3"/>
    <w:uiPriority w:val="99"/>
    <w:semiHidden/>
    <w:rsid w:val="00AE59E4"/>
    <w:pPr>
      <w:widowControl w:val="0"/>
      <w:autoSpaceDE w:val="0"/>
      <w:autoSpaceDN w:val="0"/>
      <w:adjustRightInd w:val="0"/>
      <w:spacing w:line="300" w:lineRule="auto"/>
      <w:ind w:firstLine="160"/>
      <w:jc w:val="both"/>
    </w:pPr>
    <w:rPr>
      <w:sz w:val="16"/>
    </w:rPr>
  </w:style>
  <w:style w:type="paragraph" w:styleId="aff8">
    <w:name w:val="Normal (Web)"/>
    <w:basedOn w:val="a3"/>
    <w:uiPriority w:val="99"/>
    <w:rsid w:val="00727828"/>
    <w:pPr>
      <w:spacing w:before="100" w:beforeAutospacing="1" w:after="100" w:afterAutospacing="1"/>
    </w:pPr>
    <w:rPr>
      <w:color w:val="000000"/>
      <w:sz w:val="24"/>
      <w:szCs w:val="24"/>
    </w:rPr>
  </w:style>
  <w:style w:type="paragraph" w:styleId="aff9">
    <w:name w:val="Date"/>
    <w:basedOn w:val="a3"/>
    <w:next w:val="a3"/>
    <w:link w:val="affa"/>
    <w:uiPriority w:val="99"/>
    <w:rsid w:val="001B5A49"/>
    <w:rPr>
      <w:sz w:val="24"/>
      <w:szCs w:val="24"/>
    </w:rPr>
  </w:style>
  <w:style w:type="paragraph" w:customStyle="1" w:styleId="eng">
    <w:name w:val="Название eng + Черный"/>
    <w:basedOn w:val="textofarticle"/>
    <w:uiPriority w:val="99"/>
    <w:semiHidden/>
    <w:rsid w:val="00CA01D9"/>
    <w:rPr>
      <w:b/>
      <w:caps/>
      <w:lang w:val="en-US"/>
    </w:rPr>
  </w:style>
  <w:style w:type="paragraph" w:customStyle="1" w:styleId="110">
    <w:name w:val="Заголовок 1 + 10 пт"/>
    <w:basedOn w:val="textofarticle"/>
    <w:uiPriority w:val="99"/>
    <w:semiHidden/>
    <w:rsid w:val="00CA01D9"/>
    <w:rPr>
      <w:lang w:val="en-US"/>
    </w:rPr>
  </w:style>
  <w:style w:type="paragraph" w:customStyle="1" w:styleId="Affiliation1">
    <w:name w:val="Affiliation"/>
    <w:basedOn w:val="a3"/>
    <w:next w:val="abstract"/>
    <w:uiPriority w:val="99"/>
    <w:semiHidden/>
    <w:rsid w:val="000D1759"/>
    <w:pPr>
      <w:spacing w:after="160"/>
      <w:ind w:left="340" w:right="284"/>
    </w:pPr>
    <w:rPr>
      <w:i/>
      <w:sz w:val="24"/>
      <w:szCs w:val="24"/>
      <w:lang w:val="en-GB" w:eastAsia="pl-PL"/>
    </w:rPr>
  </w:style>
  <w:style w:type="paragraph" w:customStyle="1" w:styleId="Author">
    <w:name w:val="Author"/>
    <w:basedOn w:val="a3"/>
    <w:next w:val="Affiliation1"/>
    <w:link w:val="Author0"/>
    <w:semiHidden/>
    <w:rsid w:val="000D1759"/>
    <w:pPr>
      <w:spacing w:after="80"/>
      <w:ind w:left="340" w:right="284"/>
    </w:pPr>
    <w:rPr>
      <w:sz w:val="28"/>
      <w:szCs w:val="24"/>
      <w:lang w:val="en-GB" w:eastAsia="pl-PL"/>
    </w:rPr>
  </w:style>
  <w:style w:type="character" w:customStyle="1" w:styleId="Author0">
    <w:name w:val="Author Знак"/>
    <w:link w:val="Author"/>
    <w:rsid w:val="00A96469"/>
    <w:rPr>
      <w:sz w:val="28"/>
      <w:szCs w:val="24"/>
      <w:lang w:val="en-GB" w:eastAsia="pl-PL" w:bidi="ar-SA"/>
    </w:rPr>
  </w:style>
  <w:style w:type="paragraph" w:customStyle="1" w:styleId="Equation1">
    <w:name w:val="Equation"/>
    <w:basedOn w:val="a3"/>
    <w:next w:val="a3"/>
    <w:uiPriority w:val="99"/>
    <w:semiHidden/>
    <w:rsid w:val="000D1759"/>
    <w:pPr>
      <w:tabs>
        <w:tab w:val="center" w:pos="4820"/>
        <w:tab w:val="right" w:pos="9639"/>
      </w:tabs>
      <w:spacing w:before="120" w:after="120"/>
      <w:jc w:val="both"/>
    </w:pPr>
    <w:rPr>
      <w:sz w:val="24"/>
      <w:szCs w:val="24"/>
      <w:lang w:val="en-GB" w:eastAsia="pl-PL"/>
    </w:rPr>
  </w:style>
  <w:style w:type="paragraph" w:customStyle="1" w:styleId="RefHeading">
    <w:name w:val="RefHeading"/>
    <w:basedOn w:val="10"/>
    <w:next w:val="a3"/>
    <w:uiPriority w:val="99"/>
    <w:semiHidden/>
    <w:rsid w:val="000D1759"/>
    <w:pPr>
      <w:keepLines w:val="0"/>
      <w:tabs>
        <w:tab w:val="left" w:pos="567"/>
      </w:tabs>
      <w:suppressAutoHyphens w:val="0"/>
      <w:spacing w:before="284" w:after="200"/>
      <w:jc w:val="both"/>
    </w:pPr>
    <w:rPr>
      <w:rFonts w:ascii="Arial" w:hAnsi="Arial" w:cs="Arial"/>
      <w:bCs/>
      <w:kern w:val="0"/>
      <w:sz w:val="28"/>
      <w:szCs w:val="24"/>
      <w:lang w:val="en-GB" w:eastAsia="pl-PL"/>
    </w:rPr>
  </w:style>
  <w:style w:type="paragraph" w:customStyle="1" w:styleId="affb">
    <w:name w:val="СтМойОсновной"/>
    <w:basedOn w:val="a3"/>
    <w:uiPriority w:val="99"/>
    <w:semiHidden/>
    <w:rsid w:val="000023C9"/>
    <w:pPr>
      <w:spacing w:line="360" w:lineRule="auto"/>
      <w:ind w:firstLine="851"/>
      <w:jc w:val="both"/>
    </w:pPr>
    <w:rPr>
      <w:sz w:val="28"/>
    </w:rPr>
  </w:style>
  <w:style w:type="paragraph" w:customStyle="1" w:styleId="caption2lines0">
    <w:name w:val="caption 2 lines + уплотненный на  0"/>
    <w:aliases w:val="2 пт"/>
    <w:basedOn w:val="a3"/>
    <w:uiPriority w:val="99"/>
    <w:semiHidden/>
    <w:rsid w:val="00403715"/>
    <w:pPr>
      <w:tabs>
        <w:tab w:val="left" w:pos="993"/>
      </w:tabs>
      <w:ind w:firstLine="851"/>
    </w:pPr>
    <w:rPr>
      <w:sz w:val="22"/>
      <w:szCs w:val="22"/>
    </w:rPr>
  </w:style>
  <w:style w:type="character" w:customStyle="1" w:styleId="affc">
    <w:name w:val="Обычный + Красный Знак"/>
    <w:link w:val="affd"/>
    <w:locked/>
    <w:rsid w:val="0073543B"/>
    <w:rPr>
      <w:color w:val="FF0000"/>
      <w:sz w:val="24"/>
      <w:szCs w:val="24"/>
      <w:lang w:val="en-US" w:eastAsia="ru-RU" w:bidi="ar-SA"/>
    </w:rPr>
  </w:style>
  <w:style w:type="paragraph" w:customStyle="1" w:styleId="affd">
    <w:name w:val="Обычный + Красный"/>
    <w:basedOn w:val="a3"/>
    <w:link w:val="affc"/>
    <w:semiHidden/>
    <w:rsid w:val="0073543B"/>
    <w:pPr>
      <w:autoSpaceDE w:val="0"/>
      <w:autoSpaceDN w:val="0"/>
      <w:adjustRightInd w:val="0"/>
      <w:ind w:firstLine="540"/>
      <w:jc w:val="both"/>
    </w:pPr>
    <w:rPr>
      <w:color w:val="FF0000"/>
      <w:sz w:val="24"/>
      <w:szCs w:val="24"/>
      <w:lang w:val="en-US"/>
    </w:rPr>
  </w:style>
  <w:style w:type="paragraph" w:customStyle="1" w:styleId="affe">
    <w:name w:val="Обычный + курсив"/>
    <w:aliases w:val="По центру"/>
    <w:basedOn w:val="a3"/>
    <w:uiPriority w:val="99"/>
    <w:semiHidden/>
    <w:rsid w:val="00D15DF6"/>
    <w:pPr>
      <w:jc w:val="center"/>
    </w:pPr>
    <w:rPr>
      <w:i/>
    </w:rPr>
  </w:style>
  <w:style w:type="paragraph" w:customStyle="1" w:styleId="afff">
    <w:name w:val="АБЗАЦ"/>
    <w:basedOn w:val="a3"/>
    <w:uiPriority w:val="99"/>
    <w:semiHidden/>
    <w:rsid w:val="00AD13C9"/>
    <w:pPr>
      <w:ind w:firstLine="709"/>
      <w:jc w:val="both"/>
    </w:pPr>
    <w:rPr>
      <w:rFonts w:eastAsia="Calibri"/>
      <w:sz w:val="28"/>
      <w:szCs w:val="28"/>
      <w:lang w:eastAsia="en-US"/>
    </w:rPr>
  </w:style>
  <w:style w:type="paragraph" w:customStyle="1" w:styleId="afff0">
    <w:name w:val="список литературы + курсив"/>
    <w:aliases w:val="уплотненный на  0,4 пт + 10 пт,курсив"/>
    <w:basedOn w:val="afff"/>
    <w:uiPriority w:val="99"/>
    <w:semiHidden/>
    <w:rsid w:val="005341B3"/>
    <w:rPr>
      <w:sz w:val="22"/>
      <w:szCs w:val="22"/>
    </w:rPr>
  </w:style>
  <w:style w:type="character" w:styleId="afff1">
    <w:name w:val="Emphasis"/>
    <w:uiPriority w:val="20"/>
    <w:qFormat/>
    <w:rsid w:val="00F5650A"/>
    <w:rPr>
      <w:i/>
      <w:iCs/>
    </w:rPr>
  </w:style>
  <w:style w:type="paragraph" w:customStyle="1" w:styleId="111">
    <w:name w:val="Стиль Обычный (веб) + 11 пт"/>
    <w:basedOn w:val="aff8"/>
    <w:link w:val="112"/>
    <w:semiHidden/>
    <w:rsid w:val="00F5650A"/>
    <w:pPr>
      <w:spacing w:before="0" w:beforeAutospacing="0" w:after="0" w:afterAutospacing="0"/>
      <w:jc w:val="both"/>
    </w:pPr>
    <w:rPr>
      <w:color w:val="auto"/>
      <w:sz w:val="22"/>
    </w:rPr>
  </w:style>
  <w:style w:type="character" w:customStyle="1" w:styleId="112">
    <w:name w:val="Стиль Обычный (веб) + 11 пт Знак"/>
    <w:link w:val="111"/>
    <w:rsid w:val="00F5650A"/>
    <w:rPr>
      <w:bCs/>
      <w:sz w:val="22"/>
      <w:szCs w:val="24"/>
      <w:lang w:val="ru-RU" w:eastAsia="ru-RU" w:bidi="ar-SA"/>
    </w:rPr>
  </w:style>
  <w:style w:type="paragraph" w:customStyle="1" w:styleId="1Title">
    <w:name w:val="1Title"/>
    <w:basedOn w:val="a3"/>
    <w:uiPriority w:val="99"/>
    <w:semiHidden/>
    <w:rsid w:val="00F5650A"/>
    <w:pPr>
      <w:ind w:left="709" w:right="709"/>
      <w:jc w:val="both"/>
    </w:pPr>
    <w:rPr>
      <w:sz w:val="22"/>
      <w:szCs w:val="22"/>
    </w:rPr>
  </w:style>
  <w:style w:type="paragraph" w:customStyle="1" w:styleId="1Header2">
    <w:name w:val="1Header2"/>
    <w:basedOn w:val="a3"/>
    <w:link w:val="1Header20"/>
    <w:semiHidden/>
    <w:rsid w:val="00F5650A"/>
    <w:pPr>
      <w:jc w:val="center"/>
    </w:pPr>
    <w:rPr>
      <w:b/>
      <w:sz w:val="22"/>
      <w:szCs w:val="22"/>
    </w:rPr>
  </w:style>
  <w:style w:type="character" w:customStyle="1" w:styleId="1Header20">
    <w:name w:val="1Header2 Знак"/>
    <w:link w:val="1Header2"/>
    <w:rsid w:val="00F5650A"/>
    <w:rPr>
      <w:b/>
      <w:sz w:val="22"/>
      <w:szCs w:val="22"/>
      <w:lang w:val="ru-RU" w:eastAsia="ru-RU" w:bidi="ar-SA"/>
    </w:rPr>
  </w:style>
  <w:style w:type="paragraph" w:customStyle="1" w:styleId="1Norm">
    <w:name w:val="1Norm"/>
    <w:basedOn w:val="a3"/>
    <w:link w:val="1Norm0"/>
    <w:semiHidden/>
    <w:rsid w:val="00F5650A"/>
    <w:pPr>
      <w:ind w:firstLine="709"/>
      <w:jc w:val="both"/>
    </w:pPr>
    <w:rPr>
      <w:sz w:val="22"/>
      <w:szCs w:val="22"/>
    </w:rPr>
  </w:style>
  <w:style w:type="character" w:customStyle="1" w:styleId="1Norm0">
    <w:name w:val="1Norm Знак"/>
    <w:link w:val="1Norm"/>
    <w:rsid w:val="00F5650A"/>
    <w:rPr>
      <w:sz w:val="22"/>
      <w:szCs w:val="22"/>
      <w:lang w:val="ru-RU" w:eastAsia="ru-RU" w:bidi="ar-SA"/>
    </w:rPr>
  </w:style>
  <w:style w:type="paragraph" w:customStyle="1" w:styleId="1Normno">
    <w:name w:val="1Norm_no"/>
    <w:basedOn w:val="1Norm"/>
    <w:link w:val="1Normno0"/>
    <w:semiHidden/>
    <w:rsid w:val="00F5650A"/>
    <w:pPr>
      <w:ind w:firstLine="0"/>
    </w:pPr>
  </w:style>
  <w:style w:type="character" w:customStyle="1" w:styleId="1Normno0">
    <w:name w:val="1Norm_no Знак"/>
    <w:link w:val="1Normno"/>
    <w:rsid w:val="00F5650A"/>
    <w:rPr>
      <w:sz w:val="22"/>
      <w:szCs w:val="22"/>
      <w:lang w:val="ru-RU" w:eastAsia="ru-RU" w:bidi="ar-SA"/>
    </w:rPr>
  </w:style>
  <w:style w:type="paragraph" w:customStyle="1" w:styleId="caption2lines00">
    <w:name w:val="caption 2 lines + Слева:  0"/>
    <w:aliases w:val="5 см,Справа:  0,Основной текст + 11 пт,По ширине,12 см,Междустр.интервал:  полу..."/>
    <w:basedOn w:val="textofarticle"/>
    <w:uiPriority w:val="99"/>
    <w:semiHidden/>
    <w:rsid w:val="00A24600"/>
  </w:style>
  <w:style w:type="paragraph" w:customStyle="1" w:styleId="equation2">
    <w:name w:val="equationъ"/>
    <w:basedOn w:val="textofarticle"/>
    <w:uiPriority w:val="99"/>
    <w:semiHidden/>
    <w:rsid w:val="00DE2814"/>
    <w:rPr>
      <w:rFonts w:ascii="Arial" w:hAnsi="Arial" w:cs="Arial"/>
      <w:sz w:val="18"/>
      <w:szCs w:val="18"/>
    </w:rPr>
  </w:style>
  <w:style w:type="paragraph" w:customStyle="1" w:styleId="afff2">
    <w:name w:val="_основной_текст"/>
    <w:basedOn w:val="a3"/>
    <w:uiPriority w:val="99"/>
    <w:semiHidden/>
    <w:rsid w:val="009B2243"/>
    <w:pPr>
      <w:ind w:firstLine="720"/>
      <w:jc w:val="both"/>
    </w:pPr>
    <w:rPr>
      <w:sz w:val="22"/>
    </w:rPr>
  </w:style>
  <w:style w:type="paragraph" w:customStyle="1" w:styleId="afff3">
    <w:name w:val="_осн_т+список"/>
    <w:basedOn w:val="afff2"/>
    <w:uiPriority w:val="99"/>
    <w:semiHidden/>
    <w:rsid w:val="009B2243"/>
    <w:pPr>
      <w:tabs>
        <w:tab w:val="num" w:pos="1080"/>
      </w:tabs>
    </w:pPr>
  </w:style>
  <w:style w:type="paragraph" w:customStyle="1" w:styleId="211">
    <w:name w:val="Основной текст с отступом 21"/>
    <w:basedOn w:val="a3"/>
    <w:uiPriority w:val="99"/>
    <w:semiHidden/>
    <w:rsid w:val="00360BAC"/>
    <w:pPr>
      <w:widowControl w:val="0"/>
      <w:suppressAutoHyphens/>
      <w:ind w:firstLine="567"/>
    </w:pPr>
    <w:rPr>
      <w:sz w:val="28"/>
      <w:lang w:eastAsia="ar-SA"/>
    </w:rPr>
  </w:style>
  <w:style w:type="character" w:styleId="afff4">
    <w:name w:val="Strong"/>
    <w:uiPriority w:val="22"/>
    <w:qFormat/>
    <w:rsid w:val="00360BAC"/>
    <w:rPr>
      <w:b/>
      <w:bCs/>
    </w:rPr>
  </w:style>
  <w:style w:type="paragraph" w:customStyle="1" w:styleId="OAEiineaoaeee">
    <w:name w:val="OAE iinea .oa.eee"/>
    <w:basedOn w:val="a3"/>
    <w:next w:val="a3"/>
    <w:uiPriority w:val="99"/>
    <w:semiHidden/>
    <w:rsid w:val="00A96469"/>
    <w:pPr>
      <w:autoSpaceDE w:val="0"/>
      <w:autoSpaceDN w:val="0"/>
      <w:adjustRightInd w:val="0"/>
      <w:ind w:firstLine="567"/>
      <w:jc w:val="both"/>
    </w:pPr>
    <w:rPr>
      <w:rFonts w:eastAsia="Calibri"/>
      <w:sz w:val="24"/>
      <w:szCs w:val="24"/>
    </w:rPr>
  </w:style>
  <w:style w:type="paragraph" w:customStyle="1" w:styleId="Title1">
    <w:name w:val="Title 1"/>
    <w:basedOn w:val="a3"/>
    <w:link w:val="Title10"/>
    <w:semiHidden/>
    <w:qFormat/>
    <w:rsid w:val="00A96469"/>
    <w:pPr>
      <w:spacing w:before="200" w:after="200"/>
      <w:ind w:firstLine="709"/>
      <w:jc w:val="center"/>
    </w:pPr>
    <w:rPr>
      <w:rFonts w:eastAsia="Calibri"/>
      <w:b/>
      <w:color w:val="000000"/>
      <w:sz w:val="26"/>
      <w:szCs w:val="26"/>
      <w:lang w:val="x-none" w:eastAsia="en-US"/>
    </w:rPr>
  </w:style>
  <w:style w:type="character" w:customStyle="1" w:styleId="Title10">
    <w:name w:val="Title 1 Знак"/>
    <w:link w:val="Title1"/>
    <w:rsid w:val="00A96469"/>
    <w:rPr>
      <w:rFonts w:eastAsia="Calibri"/>
      <w:b/>
      <w:color w:val="000000"/>
      <w:sz w:val="26"/>
      <w:szCs w:val="26"/>
      <w:lang w:val="x-none" w:eastAsia="en-US" w:bidi="ar-SA"/>
    </w:rPr>
  </w:style>
  <w:style w:type="paragraph" w:customStyle="1" w:styleId="Name">
    <w:name w:val="Name"/>
    <w:basedOn w:val="a3"/>
    <w:link w:val="Name0"/>
    <w:semiHidden/>
    <w:qFormat/>
    <w:rsid w:val="00A96469"/>
    <w:pPr>
      <w:autoSpaceDE w:val="0"/>
      <w:autoSpaceDN w:val="0"/>
      <w:adjustRightInd w:val="0"/>
      <w:spacing w:before="200" w:after="200"/>
      <w:jc w:val="center"/>
    </w:pPr>
    <w:rPr>
      <w:rFonts w:eastAsia="Calibri"/>
      <w:b/>
      <w:bCs/>
      <w:caps/>
      <w:color w:val="000000"/>
      <w:sz w:val="23"/>
      <w:szCs w:val="23"/>
      <w:lang w:val="x-none" w:eastAsia="x-none"/>
    </w:rPr>
  </w:style>
  <w:style w:type="character" w:customStyle="1" w:styleId="Name0">
    <w:name w:val="Name Знак"/>
    <w:link w:val="Name"/>
    <w:rsid w:val="00A96469"/>
    <w:rPr>
      <w:rFonts w:eastAsia="Calibri"/>
      <w:b/>
      <w:bCs/>
      <w:caps/>
      <w:color w:val="000000"/>
      <w:sz w:val="23"/>
      <w:szCs w:val="23"/>
      <w:lang w:val="x-none" w:eastAsia="x-none" w:bidi="ar-SA"/>
    </w:rPr>
  </w:style>
  <w:style w:type="paragraph" w:customStyle="1" w:styleId="IEEEAuthor">
    <w:name w:val="IEEE Author"/>
    <w:next w:val="IEEEAuthorAffiliation"/>
    <w:uiPriority w:val="99"/>
    <w:semiHidden/>
    <w:rsid w:val="00EE6E88"/>
    <w:pPr>
      <w:keepNext/>
      <w:keepLines/>
      <w:jc w:val="center"/>
    </w:pPr>
    <w:rPr>
      <w:sz w:val="24"/>
      <w:szCs w:val="24"/>
      <w:lang w:val="en-US" w:eastAsia="en-US"/>
    </w:rPr>
  </w:style>
  <w:style w:type="paragraph" w:customStyle="1" w:styleId="IEEEAuthorAffiliation">
    <w:name w:val="IEEE Author Affiliation"/>
    <w:uiPriority w:val="99"/>
    <w:semiHidden/>
    <w:rsid w:val="00EE6E88"/>
    <w:pPr>
      <w:keepNext/>
      <w:keepLines/>
      <w:jc w:val="center"/>
    </w:pPr>
    <w:rPr>
      <w:lang w:val="en-US" w:eastAsia="en-US"/>
    </w:rPr>
  </w:style>
  <w:style w:type="paragraph" w:customStyle="1" w:styleId="IEEEAbstract">
    <w:name w:val="IEEE Abstract"/>
    <w:uiPriority w:val="99"/>
    <w:semiHidden/>
    <w:rsid w:val="00EE6E88"/>
    <w:pPr>
      <w:keepNext/>
      <w:keepLines/>
      <w:widowControl w:val="0"/>
      <w:jc w:val="both"/>
    </w:pPr>
    <w:rPr>
      <w:i/>
      <w:iCs/>
      <w:sz w:val="18"/>
      <w:szCs w:val="18"/>
      <w:lang w:val="en-US" w:eastAsia="en-US"/>
    </w:rPr>
  </w:style>
  <w:style w:type="paragraph" w:customStyle="1" w:styleId="IEEEHeading1">
    <w:name w:val="IEEE Heading 1"/>
    <w:basedOn w:val="a3"/>
    <w:uiPriority w:val="99"/>
    <w:semiHidden/>
    <w:rsid w:val="00EE6E88"/>
    <w:pPr>
      <w:keepNext/>
      <w:keepLines/>
      <w:widowControl w:val="0"/>
      <w:tabs>
        <w:tab w:val="decimal" w:pos="-540"/>
        <w:tab w:val="decimal" w:pos="227"/>
        <w:tab w:val="left" w:pos="4536"/>
      </w:tabs>
      <w:spacing w:before="120" w:after="120" w:line="240" w:lineRule="exact"/>
      <w:ind w:left="181" w:hanging="181"/>
      <w:jc w:val="center"/>
    </w:pPr>
    <w:rPr>
      <w:smallCaps/>
      <w:lang w:val="en-US" w:eastAsia="en-US"/>
    </w:rPr>
  </w:style>
  <w:style w:type="paragraph" w:customStyle="1" w:styleId="IEEEHeading1nonumber">
    <w:name w:val="IEEE Heading 1 no number"/>
    <w:uiPriority w:val="99"/>
    <w:semiHidden/>
    <w:rsid w:val="00EE6E88"/>
    <w:pPr>
      <w:keepNext/>
      <w:keepLines/>
      <w:widowControl w:val="0"/>
      <w:tabs>
        <w:tab w:val="left" w:pos="360"/>
      </w:tabs>
      <w:spacing w:before="120" w:after="120" w:line="240" w:lineRule="exact"/>
      <w:jc w:val="center"/>
      <w:outlineLvl w:val="0"/>
    </w:pPr>
    <w:rPr>
      <w:smallCaps/>
      <w:lang w:val="en-US" w:eastAsia="en-US"/>
    </w:rPr>
  </w:style>
  <w:style w:type="paragraph" w:customStyle="1" w:styleId="Abstract1">
    <w:name w:val="Abstract"/>
    <w:basedOn w:val="a3"/>
    <w:next w:val="a3"/>
    <w:uiPriority w:val="99"/>
    <w:semiHidden/>
    <w:rsid w:val="00EE6E88"/>
    <w:pPr>
      <w:autoSpaceDE w:val="0"/>
      <w:autoSpaceDN w:val="0"/>
      <w:spacing w:before="20"/>
      <w:ind w:firstLine="202"/>
      <w:jc w:val="both"/>
    </w:pPr>
    <w:rPr>
      <w:b/>
      <w:bCs/>
      <w:sz w:val="18"/>
      <w:szCs w:val="18"/>
      <w:lang w:val="en-US" w:eastAsia="en-US"/>
    </w:rPr>
  </w:style>
  <w:style w:type="paragraph" w:customStyle="1" w:styleId="afff5">
    <w:name w:val="Формула (пояснение)"/>
    <w:basedOn w:val="a3"/>
    <w:uiPriority w:val="99"/>
    <w:semiHidden/>
    <w:rsid w:val="00EE6E88"/>
    <w:pPr>
      <w:tabs>
        <w:tab w:val="left" w:pos="1134"/>
      </w:tabs>
      <w:spacing w:line="360" w:lineRule="auto"/>
      <w:ind w:left="1134" w:hanging="567"/>
    </w:pPr>
    <w:rPr>
      <w:sz w:val="24"/>
      <w:szCs w:val="28"/>
    </w:rPr>
  </w:style>
  <w:style w:type="character" w:customStyle="1" w:styleId="shorttext">
    <w:name w:val="short_text"/>
    <w:basedOn w:val="a4"/>
    <w:rsid w:val="00EE6E88"/>
  </w:style>
  <w:style w:type="paragraph" w:customStyle="1" w:styleId="table0">
    <w:name w:val="table + разреженный на  0"/>
    <w:aliases w:val="7 пт"/>
    <w:basedOn w:val="textofarticle"/>
    <w:uiPriority w:val="99"/>
    <w:semiHidden/>
    <w:rsid w:val="005F5BC8"/>
  </w:style>
  <w:style w:type="character" w:customStyle="1" w:styleId="afff6">
    <w:name w:val="Наименование Знак Знак"/>
    <w:semiHidden/>
    <w:rsid w:val="00ED0339"/>
    <w:rPr>
      <w:rFonts w:ascii="Arial" w:hAnsi="Arial" w:cs="Arial"/>
      <w:b/>
      <w:bCs/>
      <w:kern w:val="32"/>
      <w:sz w:val="32"/>
      <w:szCs w:val="32"/>
      <w:lang w:val="ru-RU" w:eastAsia="ru-RU" w:bidi="ar-SA"/>
    </w:rPr>
  </w:style>
  <w:style w:type="paragraph" w:styleId="36">
    <w:name w:val="Body Text 3"/>
    <w:basedOn w:val="a3"/>
    <w:link w:val="37"/>
    <w:uiPriority w:val="99"/>
    <w:semiHidden/>
    <w:rsid w:val="00ED0339"/>
    <w:pPr>
      <w:spacing w:after="120"/>
    </w:pPr>
    <w:rPr>
      <w:sz w:val="16"/>
      <w:szCs w:val="16"/>
    </w:rPr>
  </w:style>
  <w:style w:type="paragraph" w:styleId="afff7">
    <w:name w:val="Plain Text"/>
    <w:basedOn w:val="a3"/>
    <w:link w:val="afff8"/>
    <w:uiPriority w:val="99"/>
    <w:semiHidden/>
    <w:rsid w:val="00ED0339"/>
    <w:rPr>
      <w:rFonts w:ascii="Courier New" w:hAnsi="Courier New"/>
      <w:szCs w:val="24"/>
    </w:rPr>
  </w:style>
  <w:style w:type="character" w:customStyle="1" w:styleId="-">
    <w:name w:val="Название чего-либо"/>
    <w:semiHidden/>
    <w:rsid w:val="00ED0339"/>
    <w:rPr>
      <w:noProof/>
      <w:u w:val="single"/>
    </w:rPr>
  </w:style>
  <w:style w:type="paragraph" w:customStyle="1" w:styleId="216">
    <w:name w:val="Стиль Заголовок 2 + 16 пт не курсив"/>
    <w:basedOn w:val="21"/>
    <w:uiPriority w:val="99"/>
    <w:semiHidden/>
    <w:rsid w:val="00ED0339"/>
    <w:pPr>
      <w:keepNext w:val="0"/>
      <w:widowControl w:val="0"/>
      <w:autoSpaceDE w:val="0"/>
      <w:autoSpaceDN w:val="0"/>
      <w:adjustRightInd w:val="0"/>
      <w:spacing w:before="240" w:after="60"/>
      <w:ind w:right="0"/>
      <w:jc w:val="both"/>
    </w:pPr>
    <w:rPr>
      <w:rFonts w:ascii="Arial" w:hAnsi="Arial"/>
      <w:sz w:val="32"/>
      <w:lang w:val="ru-RU"/>
    </w:rPr>
  </w:style>
  <w:style w:type="paragraph" w:styleId="afff9">
    <w:name w:val="Subtitle"/>
    <w:basedOn w:val="a3"/>
    <w:link w:val="afffa"/>
    <w:uiPriority w:val="99"/>
    <w:rsid w:val="00ED0339"/>
    <w:pPr>
      <w:jc w:val="both"/>
    </w:pPr>
    <w:rPr>
      <w:b/>
      <w:color w:val="FF0000"/>
      <w:sz w:val="28"/>
      <w:szCs w:val="24"/>
    </w:rPr>
  </w:style>
  <w:style w:type="paragraph" w:customStyle="1" w:styleId="218">
    <w:name w:val="Стиль Заголовок 2 + 18 пт не курсив"/>
    <w:basedOn w:val="21"/>
    <w:uiPriority w:val="99"/>
    <w:semiHidden/>
    <w:rsid w:val="00ED0339"/>
    <w:pPr>
      <w:widowControl w:val="0"/>
      <w:autoSpaceDE w:val="0"/>
      <w:autoSpaceDN w:val="0"/>
      <w:adjustRightInd w:val="0"/>
      <w:spacing w:before="240" w:after="60" w:line="360" w:lineRule="auto"/>
      <w:ind w:right="0"/>
      <w:jc w:val="both"/>
    </w:pPr>
    <w:rPr>
      <w:rFonts w:ascii="Arial" w:hAnsi="Arial" w:cs="Arial"/>
      <w:bCs/>
      <w:sz w:val="36"/>
      <w:szCs w:val="28"/>
      <w:lang w:val="ru-RU"/>
    </w:rPr>
  </w:style>
  <w:style w:type="paragraph" w:customStyle="1" w:styleId="afffb">
    <w:name w:val="Выполнен"/>
    <w:basedOn w:val="a3"/>
    <w:uiPriority w:val="99"/>
    <w:semiHidden/>
    <w:rsid w:val="00ED0339"/>
    <w:pPr>
      <w:widowControl w:val="0"/>
      <w:shd w:val="clear" w:color="auto" w:fill="FFFFFF"/>
      <w:tabs>
        <w:tab w:val="left" w:pos="619"/>
        <w:tab w:val="num" w:pos="1418"/>
      </w:tabs>
      <w:autoSpaceDE w:val="0"/>
      <w:autoSpaceDN w:val="0"/>
      <w:adjustRightInd w:val="0"/>
      <w:spacing w:line="360" w:lineRule="auto"/>
      <w:ind w:left="1701" w:hanging="283"/>
      <w:jc w:val="both"/>
    </w:pPr>
    <w:rPr>
      <w:sz w:val="24"/>
      <w:szCs w:val="24"/>
    </w:rPr>
  </w:style>
  <w:style w:type="paragraph" w:customStyle="1" w:styleId="afffc">
    <w:name w:val="Тема"/>
    <w:basedOn w:val="a3"/>
    <w:uiPriority w:val="99"/>
    <w:semiHidden/>
    <w:rsid w:val="00ED0339"/>
    <w:pPr>
      <w:widowControl w:val="0"/>
      <w:shd w:val="clear" w:color="auto" w:fill="FFFFFF"/>
      <w:autoSpaceDE w:val="0"/>
      <w:autoSpaceDN w:val="0"/>
      <w:adjustRightInd w:val="0"/>
      <w:spacing w:line="259" w:lineRule="exact"/>
      <w:ind w:left="533" w:firstLine="709"/>
      <w:jc w:val="center"/>
    </w:pPr>
    <w:rPr>
      <w:b/>
      <w:i/>
      <w:spacing w:val="-2"/>
      <w:sz w:val="28"/>
      <w:szCs w:val="26"/>
    </w:rPr>
  </w:style>
  <w:style w:type="paragraph" w:customStyle="1" w:styleId="116063">
    <w:name w:val="Стиль Заголовок 1 + 16 пт курсив Первая строка:  063 см"/>
    <w:basedOn w:val="10"/>
    <w:uiPriority w:val="99"/>
    <w:semiHidden/>
    <w:rsid w:val="00ED0339"/>
    <w:pPr>
      <w:keepLines w:val="0"/>
      <w:suppressAutoHyphens w:val="0"/>
      <w:spacing w:before="240" w:after="60"/>
      <w:ind w:firstLine="360"/>
      <w:jc w:val="left"/>
    </w:pPr>
    <w:rPr>
      <w:rFonts w:ascii="Arial" w:hAnsi="Arial"/>
      <w:bCs/>
      <w:iCs/>
      <w:kern w:val="32"/>
      <w:sz w:val="32"/>
    </w:rPr>
  </w:style>
  <w:style w:type="paragraph" w:customStyle="1" w:styleId="1161">
    <w:name w:val="Стиль Заголовок 1 + 16 пт курсив Первая строка:  1 см"/>
    <w:basedOn w:val="10"/>
    <w:uiPriority w:val="99"/>
    <w:semiHidden/>
    <w:rsid w:val="00ED0339"/>
    <w:pPr>
      <w:keepLines w:val="0"/>
      <w:suppressAutoHyphens w:val="0"/>
      <w:spacing w:before="240" w:after="60"/>
      <w:ind w:firstLine="567"/>
      <w:jc w:val="left"/>
    </w:pPr>
    <w:rPr>
      <w:rFonts w:ascii="Arial" w:hAnsi="Arial"/>
      <w:bCs/>
      <w:iCs/>
      <w:kern w:val="32"/>
      <w:sz w:val="32"/>
    </w:rPr>
  </w:style>
  <w:style w:type="paragraph" w:customStyle="1" w:styleId="212">
    <w:name w:val="Стиль Заголовок 2 + Первая строка:  1 см"/>
    <w:basedOn w:val="21"/>
    <w:uiPriority w:val="99"/>
    <w:semiHidden/>
    <w:rsid w:val="00ED0339"/>
    <w:pPr>
      <w:spacing w:before="240" w:after="60"/>
      <w:ind w:right="0" w:firstLine="567"/>
      <w:jc w:val="left"/>
    </w:pPr>
    <w:rPr>
      <w:rFonts w:ascii="Arial" w:hAnsi="Arial"/>
      <w:bCs/>
      <w:sz w:val="32"/>
      <w:lang w:val="ru-RU"/>
    </w:rPr>
  </w:style>
  <w:style w:type="character" w:customStyle="1" w:styleId="afffd">
    <w:name w:val="Выдел"/>
    <w:semiHidden/>
    <w:rsid w:val="00ED0339"/>
    <w:rPr>
      <w:rFonts w:ascii="Times New Roman" w:hAnsi="Times New Roman"/>
      <w:b/>
      <w:sz w:val="24"/>
    </w:rPr>
  </w:style>
  <w:style w:type="paragraph" w:customStyle="1" w:styleId="afffe">
    <w:name w:val="Курси"/>
    <w:basedOn w:val="a3"/>
    <w:link w:val="affff"/>
    <w:semiHidden/>
    <w:rsid w:val="00ED0339"/>
    <w:pPr>
      <w:widowControl w:val="0"/>
      <w:autoSpaceDE w:val="0"/>
      <w:autoSpaceDN w:val="0"/>
      <w:adjustRightInd w:val="0"/>
      <w:ind w:firstLine="567"/>
      <w:jc w:val="both"/>
    </w:pPr>
    <w:rPr>
      <w:rFonts w:cs="Arial"/>
      <w:i/>
      <w:iCs/>
      <w:spacing w:val="-7"/>
      <w:sz w:val="24"/>
    </w:rPr>
  </w:style>
  <w:style w:type="character" w:customStyle="1" w:styleId="affff">
    <w:name w:val="Курси Знак"/>
    <w:link w:val="afffe"/>
    <w:rsid w:val="00ED0339"/>
    <w:rPr>
      <w:rFonts w:cs="Arial"/>
      <w:i/>
      <w:iCs/>
      <w:spacing w:val="-7"/>
      <w:sz w:val="24"/>
      <w:lang w:val="ru-RU" w:eastAsia="ru-RU" w:bidi="ar-SA"/>
    </w:rPr>
  </w:style>
  <w:style w:type="paragraph" w:customStyle="1" w:styleId="affff0">
    <w:name w:val="Рис"/>
    <w:basedOn w:val="a3"/>
    <w:uiPriority w:val="99"/>
    <w:semiHidden/>
    <w:rsid w:val="00ED0339"/>
    <w:pPr>
      <w:widowControl w:val="0"/>
      <w:shd w:val="clear" w:color="auto" w:fill="FFFFFF"/>
      <w:autoSpaceDE w:val="0"/>
      <w:autoSpaceDN w:val="0"/>
      <w:adjustRightInd w:val="0"/>
      <w:ind w:left="5" w:firstLine="567"/>
      <w:jc w:val="center"/>
    </w:pPr>
    <w:rPr>
      <w:rFonts w:ascii="Arial Narrow" w:hAnsi="Arial Narrow"/>
      <w:spacing w:val="-10"/>
      <w:sz w:val="26"/>
      <w:szCs w:val="26"/>
    </w:rPr>
  </w:style>
  <w:style w:type="paragraph" w:customStyle="1" w:styleId="affff1">
    <w:name w:val="Выполнение"/>
    <w:basedOn w:val="a3"/>
    <w:uiPriority w:val="99"/>
    <w:semiHidden/>
    <w:rsid w:val="00ED0339"/>
    <w:pPr>
      <w:widowControl w:val="0"/>
      <w:shd w:val="clear" w:color="auto" w:fill="FFFFFF"/>
      <w:tabs>
        <w:tab w:val="left" w:pos="706"/>
        <w:tab w:val="num" w:pos="1777"/>
      </w:tabs>
      <w:autoSpaceDE w:val="0"/>
      <w:autoSpaceDN w:val="0"/>
      <w:adjustRightInd w:val="0"/>
      <w:spacing w:before="86" w:line="360" w:lineRule="auto"/>
      <w:ind w:left="1777" w:hanging="360"/>
      <w:jc w:val="both"/>
    </w:pPr>
    <w:rPr>
      <w:sz w:val="24"/>
      <w:szCs w:val="26"/>
    </w:rPr>
  </w:style>
  <w:style w:type="paragraph" w:customStyle="1" w:styleId="38">
    <w:name w:val="Стиль Заголовок 3"/>
    <w:aliases w:val="подЗаголовок + Первая строка:  125 см"/>
    <w:basedOn w:val="31"/>
    <w:uiPriority w:val="99"/>
    <w:semiHidden/>
    <w:rsid w:val="00ED0339"/>
    <w:pPr>
      <w:keepLines w:val="0"/>
      <w:widowControl w:val="0"/>
      <w:numPr>
        <w:ilvl w:val="0"/>
        <w:numId w:val="0"/>
      </w:numPr>
      <w:suppressAutoHyphens w:val="0"/>
      <w:autoSpaceDE w:val="0"/>
      <w:autoSpaceDN w:val="0"/>
      <w:adjustRightInd w:val="0"/>
      <w:spacing w:after="60" w:line="360" w:lineRule="auto"/>
      <w:ind w:right="0" w:firstLine="708"/>
    </w:pPr>
    <w:rPr>
      <w:rFonts w:ascii="Arial" w:hAnsi="Arial"/>
      <w:b/>
      <w:bCs/>
      <w:iCs/>
      <w:sz w:val="32"/>
      <w:lang w:val="ru-RU"/>
    </w:rPr>
  </w:style>
  <w:style w:type="character" w:customStyle="1" w:styleId="TimesNewRoman">
    <w:name w:val="Стиль (латиница) Times New Roman"/>
    <w:semiHidden/>
    <w:rsid w:val="00ED0339"/>
    <w:rPr>
      <w:rFonts w:ascii="Arial" w:hAnsi="Arial"/>
      <w:sz w:val="24"/>
    </w:rPr>
  </w:style>
  <w:style w:type="character" w:customStyle="1" w:styleId="005">
    <w:name w:val="Стиль уплотненный на  005 пт"/>
    <w:semiHidden/>
    <w:rsid w:val="00ED0339"/>
    <w:rPr>
      <w:rFonts w:ascii="Times New Roman" w:hAnsi="Times New Roman"/>
      <w:spacing w:val="-1"/>
      <w:sz w:val="24"/>
    </w:rPr>
  </w:style>
  <w:style w:type="paragraph" w:customStyle="1" w:styleId="affff2">
    <w:name w:val="Вып"/>
    <w:basedOn w:val="a3"/>
    <w:link w:val="affff3"/>
    <w:semiHidden/>
    <w:rsid w:val="00ED0339"/>
    <w:pPr>
      <w:widowControl w:val="0"/>
      <w:shd w:val="clear" w:color="auto" w:fill="FFFFFF"/>
      <w:tabs>
        <w:tab w:val="num" w:pos="1418"/>
      </w:tabs>
      <w:autoSpaceDE w:val="0"/>
      <w:autoSpaceDN w:val="0"/>
      <w:adjustRightInd w:val="0"/>
      <w:spacing w:line="360" w:lineRule="auto"/>
      <w:ind w:left="1701" w:hanging="283"/>
      <w:jc w:val="both"/>
    </w:pPr>
    <w:rPr>
      <w:sz w:val="24"/>
      <w:szCs w:val="24"/>
    </w:rPr>
  </w:style>
  <w:style w:type="character" w:customStyle="1" w:styleId="affff3">
    <w:name w:val="Вып Знак Знак"/>
    <w:link w:val="affff2"/>
    <w:rsid w:val="00ED0339"/>
    <w:rPr>
      <w:sz w:val="24"/>
      <w:szCs w:val="24"/>
      <w:lang w:val="ru-RU" w:eastAsia="ru-RU" w:bidi="ar-SA"/>
    </w:rPr>
  </w:style>
  <w:style w:type="paragraph" w:customStyle="1" w:styleId="025">
    <w:name w:val="Стиль Вып + уплотненный на  025 пт"/>
    <w:basedOn w:val="affff2"/>
    <w:link w:val="0250"/>
    <w:semiHidden/>
    <w:rsid w:val="00ED0339"/>
    <w:pPr>
      <w:tabs>
        <w:tab w:val="clear" w:pos="1418"/>
        <w:tab w:val="num" w:pos="360"/>
      </w:tabs>
      <w:ind w:left="0" w:firstLine="0"/>
    </w:pPr>
    <w:rPr>
      <w:spacing w:val="-5"/>
    </w:rPr>
  </w:style>
  <w:style w:type="character" w:customStyle="1" w:styleId="0250">
    <w:name w:val="Стиль Вып + уплотненный на  025 пт Знак"/>
    <w:link w:val="025"/>
    <w:rsid w:val="00ED0339"/>
    <w:rPr>
      <w:spacing w:val="-5"/>
      <w:sz w:val="24"/>
      <w:szCs w:val="24"/>
      <w:lang w:val="ru-RU" w:eastAsia="ru-RU" w:bidi="ar-SA"/>
    </w:rPr>
  </w:style>
  <w:style w:type="paragraph" w:customStyle="1" w:styleId="314">
    <w:name w:val="Стиль Заголовок 3 + 14 пт курсив По левому краю Междустр.интерва..."/>
    <w:basedOn w:val="31"/>
    <w:uiPriority w:val="99"/>
    <w:semiHidden/>
    <w:rsid w:val="00ED0339"/>
    <w:pPr>
      <w:keepLines w:val="0"/>
      <w:widowControl w:val="0"/>
      <w:numPr>
        <w:ilvl w:val="0"/>
        <w:numId w:val="0"/>
      </w:numPr>
      <w:suppressAutoHyphens w:val="0"/>
      <w:autoSpaceDE w:val="0"/>
      <w:autoSpaceDN w:val="0"/>
      <w:adjustRightInd w:val="0"/>
      <w:spacing w:after="60" w:line="360" w:lineRule="auto"/>
      <w:ind w:right="0" w:firstLine="567"/>
    </w:pPr>
    <w:rPr>
      <w:rFonts w:ascii="Arial" w:hAnsi="Arial"/>
      <w:b/>
      <w:bCs/>
      <w:i/>
      <w:iCs/>
      <w:sz w:val="32"/>
      <w:lang w:val="ru-RU"/>
    </w:rPr>
  </w:style>
  <w:style w:type="paragraph" w:customStyle="1" w:styleId="2141">
    <w:name w:val="Стиль Заголовок 2 + 14 пт курсив Первая строка:  1 см"/>
    <w:basedOn w:val="21"/>
    <w:uiPriority w:val="99"/>
    <w:semiHidden/>
    <w:rsid w:val="00ED0339"/>
    <w:pPr>
      <w:widowControl w:val="0"/>
      <w:autoSpaceDE w:val="0"/>
      <w:autoSpaceDN w:val="0"/>
      <w:adjustRightInd w:val="0"/>
      <w:spacing w:before="240" w:after="60"/>
      <w:ind w:right="0" w:firstLine="567"/>
      <w:jc w:val="left"/>
    </w:pPr>
    <w:rPr>
      <w:rFonts w:ascii="Arial" w:hAnsi="Arial"/>
      <w:bCs/>
      <w:iCs/>
      <w:sz w:val="32"/>
      <w:lang w:val="ru-RU"/>
    </w:rPr>
  </w:style>
  <w:style w:type="paragraph" w:customStyle="1" w:styleId="214125">
    <w:name w:val="Стиль Заголовок 2 + 14 пт курсив Первая строка:  125 см"/>
    <w:basedOn w:val="21"/>
    <w:uiPriority w:val="99"/>
    <w:semiHidden/>
    <w:rsid w:val="00ED0339"/>
    <w:pPr>
      <w:widowControl w:val="0"/>
      <w:autoSpaceDE w:val="0"/>
      <w:autoSpaceDN w:val="0"/>
      <w:adjustRightInd w:val="0"/>
      <w:spacing w:before="240" w:after="60"/>
      <w:ind w:right="0" w:firstLine="708"/>
      <w:jc w:val="left"/>
    </w:pPr>
    <w:rPr>
      <w:rFonts w:ascii="Arial" w:hAnsi="Arial"/>
      <w:bCs/>
      <w:iCs/>
      <w:sz w:val="32"/>
      <w:lang w:val="ru-RU"/>
    </w:rPr>
  </w:style>
  <w:style w:type="paragraph" w:customStyle="1" w:styleId="114">
    <w:name w:val="Стиль Заголовок 1 + 14 пт курсив"/>
    <w:basedOn w:val="10"/>
    <w:link w:val="1140"/>
    <w:semiHidden/>
    <w:rsid w:val="00ED0339"/>
    <w:pPr>
      <w:keepLines w:val="0"/>
      <w:widowControl w:val="0"/>
      <w:suppressAutoHyphens w:val="0"/>
      <w:autoSpaceDE w:val="0"/>
      <w:autoSpaceDN w:val="0"/>
      <w:adjustRightInd w:val="0"/>
      <w:spacing w:before="240" w:after="60"/>
      <w:jc w:val="left"/>
    </w:pPr>
    <w:rPr>
      <w:rFonts w:ascii="Arial" w:hAnsi="Arial" w:cs="Arial"/>
      <w:bCs/>
      <w:i/>
      <w:iCs/>
      <w:kern w:val="32"/>
      <w:sz w:val="32"/>
      <w:szCs w:val="32"/>
    </w:rPr>
  </w:style>
  <w:style w:type="character" w:customStyle="1" w:styleId="1140">
    <w:name w:val="Стиль Заголовок 1 + 14 пт курсив Знак"/>
    <w:link w:val="114"/>
    <w:rsid w:val="00ED0339"/>
    <w:rPr>
      <w:rFonts w:ascii="Arial" w:hAnsi="Arial" w:cs="Arial"/>
      <w:b/>
      <w:bCs/>
      <w:i/>
      <w:iCs/>
      <w:kern w:val="32"/>
      <w:sz w:val="32"/>
      <w:szCs w:val="32"/>
      <w:lang w:val="ru-RU" w:eastAsia="ru-RU" w:bidi="ar-SA"/>
    </w:rPr>
  </w:style>
  <w:style w:type="paragraph" w:customStyle="1" w:styleId="214">
    <w:name w:val="Стиль Заголовок 2 + 14 пт курсив"/>
    <w:basedOn w:val="21"/>
    <w:link w:val="2140"/>
    <w:semiHidden/>
    <w:rsid w:val="00ED0339"/>
    <w:pPr>
      <w:widowControl w:val="0"/>
      <w:autoSpaceDE w:val="0"/>
      <w:autoSpaceDN w:val="0"/>
      <w:adjustRightInd w:val="0"/>
      <w:spacing w:before="240" w:after="60"/>
      <w:ind w:right="0"/>
      <w:jc w:val="left"/>
    </w:pPr>
    <w:rPr>
      <w:b w:val="0"/>
      <w:sz w:val="28"/>
      <w:lang w:val="ru-RU"/>
    </w:rPr>
  </w:style>
  <w:style w:type="character" w:customStyle="1" w:styleId="2140">
    <w:name w:val="Стиль Заголовок 2 + 14 пт курсив Знак"/>
    <w:link w:val="214"/>
    <w:rsid w:val="00ED0339"/>
    <w:rPr>
      <w:rFonts w:cs="Times New Roman"/>
      <w:sz w:val="28"/>
      <w:szCs w:val="24"/>
      <w:lang w:val="ru-RU" w:eastAsia="ru-RU" w:bidi="ar-SA"/>
    </w:rPr>
  </w:style>
  <w:style w:type="paragraph" w:customStyle="1" w:styleId="1141">
    <w:name w:val="Стиль Заголовок 1 + 14 пт курсив1"/>
    <w:basedOn w:val="10"/>
    <w:link w:val="11410"/>
    <w:semiHidden/>
    <w:rsid w:val="00ED0339"/>
    <w:pPr>
      <w:keepLines w:val="0"/>
      <w:widowControl w:val="0"/>
      <w:suppressAutoHyphens w:val="0"/>
      <w:autoSpaceDE w:val="0"/>
      <w:autoSpaceDN w:val="0"/>
      <w:adjustRightInd w:val="0"/>
      <w:spacing w:before="240" w:after="60"/>
      <w:jc w:val="left"/>
    </w:pPr>
    <w:rPr>
      <w:rFonts w:ascii="Arial" w:hAnsi="Arial" w:cs="Arial"/>
      <w:bCs/>
      <w:iCs/>
      <w:kern w:val="0"/>
      <w:sz w:val="32"/>
      <w:szCs w:val="32"/>
    </w:rPr>
  </w:style>
  <w:style w:type="character" w:customStyle="1" w:styleId="11410">
    <w:name w:val="Стиль Заголовок 1 + 14 пт курсив1 Знак"/>
    <w:link w:val="1141"/>
    <w:rsid w:val="00ED0339"/>
    <w:rPr>
      <w:rFonts w:ascii="Arial" w:hAnsi="Arial" w:cs="Arial"/>
      <w:b/>
      <w:bCs/>
      <w:iCs/>
      <w:kern w:val="32"/>
      <w:sz w:val="32"/>
      <w:szCs w:val="32"/>
      <w:lang w:val="ru-RU" w:eastAsia="ru-RU" w:bidi="ar-SA"/>
    </w:rPr>
  </w:style>
  <w:style w:type="paragraph" w:customStyle="1" w:styleId="11411">
    <w:name w:val="Стиль Заголовок 1 + 14 пт курсив Первая строка:  1 см"/>
    <w:basedOn w:val="10"/>
    <w:uiPriority w:val="99"/>
    <w:semiHidden/>
    <w:rsid w:val="00ED0339"/>
    <w:pPr>
      <w:keepLines w:val="0"/>
      <w:widowControl w:val="0"/>
      <w:suppressAutoHyphens w:val="0"/>
      <w:autoSpaceDE w:val="0"/>
      <w:autoSpaceDN w:val="0"/>
      <w:adjustRightInd w:val="0"/>
      <w:spacing w:before="240" w:after="60"/>
      <w:ind w:firstLine="567"/>
      <w:jc w:val="left"/>
    </w:pPr>
    <w:rPr>
      <w:rFonts w:ascii="Arial" w:hAnsi="Arial"/>
      <w:bCs/>
      <w:iCs/>
      <w:kern w:val="32"/>
      <w:sz w:val="32"/>
    </w:rPr>
  </w:style>
  <w:style w:type="paragraph" w:customStyle="1" w:styleId="2142">
    <w:name w:val="Стиль Стиль Заголовок 2 + 14 пт курсив + курсив"/>
    <w:basedOn w:val="214"/>
    <w:link w:val="2143"/>
    <w:semiHidden/>
    <w:rsid w:val="00ED0339"/>
  </w:style>
  <w:style w:type="character" w:customStyle="1" w:styleId="2143">
    <w:name w:val="Стиль Стиль Заголовок 2 + 14 пт курсив + курсив Знак"/>
    <w:link w:val="2142"/>
    <w:rsid w:val="00ED0339"/>
    <w:rPr>
      <w:rFonts w:cs="Times New Roman"/>
      <w:sz w:val="28"/>
      <w:szCs w:val="24"/>
      <w:lang w:val="ru-RU" w:eastAsia="ru-RU" w:bidi="ar-SA"/>
    </w:rPr>
  </w:style>
  <w:style w:type="paragraph" w:customStyle="1" w:styleId="19">
    <w:name w:val="Стиль1"/>
    <w:basedOn w:val="21"/>
    <w:uiPriority w:val="99"/>
    <w:semiHidden/>
    <w:rsid w:val="00ED0339"/>
    <w:pPr>
      <w:widowControl w:val="0"/>
      <w:autoSpaceDE w:val="0"/>
      <w:autoSpaceDN w:val="0"/>
      <w:adjustRightInd w:val="0"/>
      <w:spacing w:before="0" w:after="0" w:line="360" w:lineRule="auto"/>
      <w:ind w:right="0"/>
      <w:jc w:val="both"/>
    </w:pPr>
    <w:rPr>
      <w:rFonts w:cs="Arial"/>
      <w:b w:val="0"/>
      <w:bCs/>
      <w:iCs/>
      <w:sz w:val="24"/>
      <w:szCs w:val="28"/>
      <w:lang w:val="ru-RU"/>
    </w:rPr>
  </w:style>
  <w:style w:type="paragraph" w:customStyle="1" w:styleId="26">
    <w:name w:val="Стиль Заголовок 2 + курсив Междустр.интервал:  полуторный"/>
    <w:basedOn w:val="21"/>
    <w:uiPriority w:val="99"/>
    <w:semiHidden/>
    <w:rsid w:val="00ED0339"/>
    <w:pPr>
      <w:widowControl w:val="0"/>
      <w:autoSpaceDE w:val="0"/>
      <w:autoSpaceDN w:val="0"/>
      <w:adjustRightInd w:val="0"/>
      <w:spacing w:before="240" w:after="60" w:line="360" w:lineRule="auto"/>
      <w:ind w:right="0" w:firstLine="567"/>
      <w:jc w:val="both"/>
    </w:pPr>
    <w:rPr>
      <w:rFonts w:ascii="Arial" w:hAnsi="Arial"/>
      <w:bCs/>
      <w:i/>
      <w:iCs/>
      <w:sz w:val="36"/>
      <w:lang w:val="ru-RU"/>
    </w:rPr>
  </w:style>
  <w:style w:type="paragraph" w:customStyle="1" w:styleId="114125">
    <w:name w:val="Стиль Заголовок 1 + 14 пт курсив Первая строка:  125 см"/>
    <w:basedOn w:val="10"/>
    <w:uiPriority w:val="99"/>
    <w:semiHidden/>
    <w:rsid w:val="00ED0339"/>
    <w:pPr>
      <w:keepLines w:val="0"/>
      <w:widowControl w:val="0"/>
      <w:suppressAutoHyphens w:val="0"/>
      <w:autoSpaceDE w:val="0"/>
      <w:autoSpaceDN w:val="0"/>
      <w:adjustRightInd w:val="0"/>
      <w:spacing w:before="240" w:after="60"/>
      <w:ind w:firstLine="708"/>
      <w:jc w:val="both"/>
    </w:pPr>
    <w:rPr>
      <w:rFonts w:ascii="Arial" w:hAnsi="Arial"/>
      <w:bCs/>
      <w:iCs/>
      <w:kern w:val="32"/>
      <w:sz w:val="32"/>
    </w:rPr>
  </w:style>
  <w:style w:type="paragraph" w:customStyle="1" w:styleId="2125">
    <w:name w:val="Стиль Заголовок 2 + курсив Первая строка:  125 см"/>
    <w:basedOn w:val="21"/>
    <w:uiPriority w:val="99"/>
    <w:semiHidden/>
    <w:rsid w:val="00ED0339"/>
    <w:pPr>
      <w:widowControl w:val="0"/>
      <w:autoSpaceDE w:val="0"/>
      <w:autoSpaceDN w:val="0"/>
      <w:adjustRightInd w:val="0"/>
      <w:spacing w:before="240" w:after="60"/>
      <w:ind w:right="0" w:firstLine="708"/>
      <w:jc w:val="both"/>
    </w:pPr>
    <w:rPr>
      <w:rFonts w:ascii="Arial" w:hAnsi="Arial"/>
      <w:bCs/>
      <w:iCs/>
      <w:kern w:val="32"/>
      <w:sz w:val="32"/>
      <w:lang w:val="ru-RU"/>
    </w:rPr>
  </w:style>
  <w:style w:type="paragraph" w:customStyle="1" w:styleId="2141251">
    <w:name w:val="Стиль Заголовок 2 + 14 пт курсив Первая строка:  125 см1"/>
    <w:basedOn w:val="21"/>
    <w:uiPriority w:val="99"/>
    <w:semiHidden/>
    <w:rsid w:val="00ED0339"/>
    <w:pPr>
      <w:widowControl w:val="0"/>
      <w:autoSpaceDE w:val="0"/>
      <w:autoSpaceDN w:val="0"/>
      <w:adjustRightInd w:val="0"/>
      <w:spacing w:before="240" w:after="60"/>
      <w:ind w:right="0" w:firstLine="708"/>
      <w:jc w:val="both"/>
    </w:pPr>
    <w:rPr>
      <w:rFonts w:ascii="Arial" w:hAnsi="Arial"/>
      <w:bCs/>
      <w:iCs/>
      <w:kern w:val="32"/>
      <w:sz w:val="32"/>
      <w:lang w:val="ru-RU"/>
    </w:rPr>
  </w:style>
  <w:style w:type="paragraph" w:customStyle="1" w:styleId="27">
    <w:name w:val="Стиль Заголовок 2 + курсив"/>
    <w:basedOn w:val="21"/>
    <w:link w:val="28"/>
    <w:semiHidden/>
    <w:rsid w:val="00ED0339"/>
    <w:pPr>
      <w:widowControl w:val="0"/>
      <w:autoSpaceDE w:val="0"/>
      <w:autoSpaceDN w:val="0"/>
      <w:adjustRightInd w:val="0"/>
      <w:spacing w:before="240" w:after="60"/>
      <w:ind w:right="0" w:firstLine="567"/>
      <w:jc w:val="both"/>
    </w:pPr>
    <w:rPr>
      <w:rFonts w:ascii="Arial" w:hAnsi="Arial" w:cs="Arial"/>
      <w:bCs/>
      <w:iCs/>
      <w:kern w:val="32"/>
      <w:sz w:val="32"/>
      <w:szCs w:val="28"/>
      <w:lang w:val="ru-RU"/>
    </w:rPr>
  </w:style>
  <w:style w:type="character" w:customStyle="1" w:styleId="28">
    <w:name w:val="Стиль Заголовок 2 + курсив Знак"/>
    <w:link w:val="27"/>
    <w:rsid w:val="00ED0339"/>
    <w:rPr>
      <w:rFonts w:ascii="Arial" w:hAnsi="Arial" w:cs="Arial"/>
      <w:b/>
      <w:bCs/>
      <w:iCs/>
      <w:kern w:val="32"/>
      <w:sz w:val="32"/>
      <w:szCs w:val="28"/>
      <w:lang w:val="ru-RU" w:eastAsia="ru-RU" w:bidi="ar-SA"/>
    </w:rPr>
  </w:style>
  <w:style w:type="paragraph" w:customStyle="1" w:styleId="affff4">
    <w:name w:val="Выполн"/>
    <w:basedOn w:val="a3"/>
    <w:uiPriority w:val="99"/>
    <w:semiHidden/>
    <w:rsid w:val="00ED0339"/>
    <w:pPr>
      <w:widowControl w:val="0"/>
      <w:shd w:val="clear" w:color="auto" w:fill="FFFFFF"/>
      <w:tabs>
        <w:tab w:val="num" w:pos="1107"/>
      </w:tabs>
      <w:autoSpaceDE w:val="0"/>
      <w:autoSpaceDN w:val="0"/>
      <w:adjustRightInd w:val="0"/>
      <w:spacing w:line="360" w:lineRule="auto"/>
      <w:ind w:left="1107" w:hanging="567"/>
      <w:jc w:val="both"/>
    </w:pPr>
    <w:rPr>
      <w:sz w:val="24"/>
      <w:szCs w:val="24"/>
    </w:rPr>
  </w:style>
  <w:style w:type="paragraph" w:customStyle="1" w:styleId="116">
    <w:name w:val="Стиль Заголовок 1 + 16 пт курсив"/>
    <w:basedOn w:val="10"/>
    <w:uiPriority w:val="99"/>
    <w:semiHidden/>
    <w:rsid w:val="00ED0339"/>
    <w:pPr>
      <w:keepLines w:val="0"/>
      <w:widowControl w:val="0"/>
      <w:suppressAutoHyphens w:val="0"/>
      <w:autoSpaceDE w:val="0"/>
      <w:autoSpaceDN w:val="0"/>
      <w:adjustRightInd w:val="0"/>
      <w:spacing w:before="240" w:after="60"/>
      <w:ind w:firstLine="567"/>
      <w:jc w:val="left"/>
    </w:pPr>
    <w:rPr>
      <w:rFonts w:ascii="Arial" w:hAnsi="Arial" w:cs="Arial"/>
      <w:bCs/>
      <w:iCs/>
      <w:kern w:val="32"/>
      <w:sz w:val="32"/>
      <w:szCs w:val="32"/>
    </w:rPr>
  </w:style>
  <w:style w:type="paragraph" w:customStyle="1" w:styleId="affff5">
    <w:name w:val="Перечис"/>
    <w:basedOn w:val="a3"/>
    <w:link w:val="affff6"/>
    <w:semiHidden/>
    <w:rsid w:val="00ED0339"/>
    <w:pPr>
      <w:widowControl w:val="0"/>
      <w:shd w:val="clear" w:color="auto" w:fill="FFFFFF"/>
      <w:tabs>
        <w:tab w:val="left" w:pos="566"/>
        <w:tab w:val="num" w:pos="900"/>
      </w:tabs>
      <w:autoSpaceDE w:val="0"/>
      <w:autoSpaceDN w:val="0"/>
      <w:adjustRightInd w:val="0"/>
      <w:spacing w:line="360" w:lineRule="auto"/>
      <w:ind w:left="900" w:hanging="360"/>
    </w:pPr>
    <w:rPr>
      <w:sz w:val="24"/>
      <w:szCs w:val="26"/>
    </w:rPr>
  </w:style>
  <w:style w:type="character" w:customStyle="1" w:styleId="affff6">
    <w:name w:val="Перечис Знак"/>
    <w:link w:val="affff5"/>
    <w:rsid w:val="00ED0339"/>
    <w:rPr>
      <w:sz w:val="24"/>
      <w:szCs w:val="26"/>
      <w:lang w:val="ru-RU" w:eastAsia="ru-RU" w:bidi="ar-SA"/>
    </w:rPr>
  </w:style>
  <w:style w:type="paragraph" w:customStyle="1" w:styleId="2180">
    <w:name w:val="Стиль Заголовок 2 + 18 пт курсив Междустр.интервал:  полуторный"/>
    <w:basedOn w:val="21"/>
    <w:autoRedefine/>
    <w:uiPriority w:val="99"/>
    <w:semiHidden/>
    <w:rsid w:val="00ED0339"/>
    <w:pPr>
      <w:widowControl w:val="0"/>
      <w:autoSpaceDE w:val="0"/>
      <w:autoSpaceDN w:val="0"/>
      <w:adjustRightInd w:val="0"/>
      <w:spacing w:before="240" w:after="60" w:line="360" w:lineRule="auto"/>
      <w:ind w:right="0" w:firstLine="567"/>
      <w:jc w:val="both"/>
    </w:pPr>
    <w:rPr>
      <w:rFonts w:ascii="Arial" w:hAnsi="Arial"/>
      <w:bCs/>
      <w:iCs/>
      <w:sz w:val="36"/>
      <w:lang w:val="ru-RU"/>
    </w:rPr>
  </w:style>
  <w:style w:type="paragraph" w:customStyle="1" w:styleId="2181">
    <w:name w:val="Стиль Заголовок 2 + 18 пт курсив Междустр.интервал:  полуторный1"/>
    <w:basedOn w:val="21"/>
    <w:uiPriority w:val="99"/>
    <w:semiHidden/>
    <w:rsid w:val="00ED0339"/>
    <w:pPr>
      <w:widowControl w:val="0"/>
      <w:autoSpaceDE w:val="0"/>
      <w:autoSpaceDN w:val="0"/>
      <w:adjustRightInd w:val="0"/>
      <w:spacing w:before="240" w:after="60" w:line="360" w:lineRule="auto"/>
      <w:ind w:right="0" w:firstLine="567"/>
      <w:jc w:val="both"/>
    </w:pPr>
    <w:rPr>
      <w:rFonts w:ascii="Arial" w:hAnsi="Arial"/>
      <w:bCs/>
      <w:iCs/>
      <w:sz w:val="36"/>
      <w:lang w:val="ru-RU"/>
    </w:rPr>
  </w:style>
  <w:style w:type="paragraph" w:customStyle="1" w:styleId="affff7">
    <w:name w:val="Термин"/>
    <w:basedOn w:val="a3"/>
    <w:next w:val="a3"/>
    <w:uiPriority w:val="99"/>
    <w:semiHidden/>
    <w:rsid w:val="00ED0339"/>
    <w:rPr>
      <w:snapToGrid w:val="0"/>
      <w:sz w:val="24"/>
    </w:rPr>
  </w:style>
  <w:style w:type="paragraph" w:customStyle="1" w:styleId="affff8">
    <w:name w:val="Привет"/>
    <w:basedOn w:val="affff2"/>
    <w:uiPriority w:val="99"/>
    <w:semiHidden/>
    <w:rsid w:val="00ED0339"/>
    <w:pPr>
      <w:tabs>
        <w:tab w:val="clear" w:pos="1418"/>
      </w:tabs>
      <w:spacing w:line="240" w:lineRule="auto"/>
      <w:ind w:left="0" w:firstLine="0"/>
    </w:pPr>
    <w:rPr>
      <w:sz w:val="28"/>
      <w:szCs w:val="28"/>
    </w:rPr>
  </w:style>
  <w:style w:type="paragraph" w:customStyle="1" w:styleId="affff9">
    <w:name w:val="аналог"/>
    <w:basedOn w:val="affff2"/>
    <w:uiPriority w:val="99"/>
    <w:semiHidden/>
    <w:rsid w:val="00ED0339"/>
    <w:pPr>
      <w:tabs>
        <w:tab w:val="clear" w:pos="1418"/>
      </w:tabs>
      <w:spacing w:line="240" w:lineRule="auto"/>
      <w:ind w:left="0" w:firstLine="0"/>
    </w:pPr>
    <w:rPr>
      <w:sz w:val="28"/>
      <w:szCs w:val="28"/>
    </w:rPr>
  </w:style>
  <w:style w:type="paragraph" w:customStyle="1" w:styleId="1161TimesNewRoman">
    <w:name w:val="Стиль Заголовок 1 + 16 пт курсив Первая строка:  1 см + Times New Roman"/>
    <w:aliases w:val="14 п..."/>
    <w:basedOn w:val="a3"/>
    <w:uiPriority w:val="99"/>
    <w:semiHidden/>
    <w:rsid w:val="00ED0339"/>
    <w:pPr>
      <w:ind w:firstLine="709"/>
    </w:pPr>
    <w:rPr>
      <w:b/>
      <w:sz w:val="28"/>
      <w:szCs w:val="28"/>
    </w:rPr>
  </w:style>
  <w:style w:type="paragraph" w:customStyle="1" w:styleId="affffa">
    <w:name w:val="Основной"/>
    <w:basedOn w:val="a3"/>
    <w:uiPriority w:val="99"/>
    <w:semiHidden/>
    <w:rsid w:val="00ED0339"/>
    <w:pPr>
      <w:widowControl w:val="0"/>
      <w:autoSpaceDE w:val="0"/>
      <w:autoSpaceDN w:val="0"/>
      <w:adjustRightInd w:val="0"/>
      <w:spacing w:before="58" w:line="360" w:lineRule="auto"/>
      <w:ind w:left="708" w:right="1008"/>
      <w:jc w:val="both"/>
    </w:pPr>
    <w:rPr>
      <w:sz w:val="24"/>
      <w:szCs w:val="24"/>
    </w:rPr>
  </w:style>
  <w:style w:type="paragraph" w:customStyle="1" w:styleId="113">
    <w:name w:val="Обычный + 11 пт"/>
    <w:aliases w:val="Узор: Нет (Б Знак Знак1 Знакелый)"/>
    <w:basedOn w:val="a3"/>
    <w:uiPriority w:val="99"/>
    <w:semiHidden/>
    <w:rsid w:val="00AB1A66"/>
    <w:pPr>
      <w:shd w:val="clear" w:color="auto" w:fill="FFFFFF"/>
    </w:pPr>
    <w:rPr>
      <w:sz w:val="22"/>
      <w:szCs w:val="22"/>
    </w:rPr>
  </w:style>
  <w:style w:type="paragraph" w:customStyle="1" w:styleId="caption1line6">
    <w:name w:val="caption 1 line + Перед:  6 пт"/>
    <w:basedOn w:val="textofarticle"/>
    <w:uiPriority w:val="99"/>
    <w:semiHidden/>
    <w:rsid w:val="00B72ABE"/>
  </w:style>
  <w:style w:type="paragraph" w:customStyle="1" w:styleId="table1">
    <w:name w:val="table + По ширине"/>
    <w:basedOn w:val="textofarticle"/>
    <w:uiPriority w:val="99"/>
    <w:semiHidden/>
    <w:rsid w:val="00E4281F"/>
    <w:rPr>
      <w:lang w:val="en-US"/>
    </w:rPr>
  </w:style>
  <w:style w:type="paragraph" w:customStyle="1" w:styleId="abz">
    <w:name w:val="abz"/>
    <w:basedOn w:val="a3"/>
    <w:uiPriority w:val="99"/>
    <w:semiHidden/>
    <w:rsid w:val="00A71DC8"/>
    <w:pPr>
      <w:spacing w:before="100" w:beforeAutospacing="1" w:after="100" w:afterAutospacing="1"/>
    </w:pPr>
    <w:rPr>
      <w:sz w:val="24"/>
      <w:szCs w:val="24"/>
    </w:rPr>
  </w:style>
  <w:style w:type="character" w:styleId="HTML">
    <w:name w:val="HTML Cite"/>
    <w:semiHidden/>
    <w:rsid w:val="00A71DC8"/>
    <w:rPr>
      <w:i/>
      <w:iCs/>
    </w:rPr>
  </w:style>
  <w:style w:type="paragraph" w:customStyle="1" w:styleId="caption1line0">
    <w:name w:val="caption 1 line + После:  0 пт"/>
    <w:basedOn w:val="textofarticle"/>
    <w:uiPriority w:val="99"/>
    <w:semiHidden/>
    <w:rsid w:val="00FA229E"/>
    <w:rPr>
      <w:b/>
      <w:sz w:val="20"/>
    </w:rPr>
  </w:style>
  <w:style w:type="paragraph" w:customStyle="1" w:styleId="affffb">
    <w:name w:val="основной текст статьи"/>
    <w:basedOn w:val="a3"/>
    <w:uiPriority w:val="99"/>
    <w:semiHidden/>
    <w:qFormat/>
    <w:rsid w:val="00A52AFB"/>
    <w:pPr>
      <w:ind w:firstLine="709"/>
      <w:jc w:val="both"/>
    </w:pPr>
    <w:rPr>
      <w:rFonts w:eastAsia="Calibri"/>
      <w:sz w:val="22"/>
      <w:szCs w:val="22"/>
      <w:lang w:eastAsia="en-US"/>
    </w:rPr>
  </w:style>
  <w:style w:type="paragraph" w:styleId="affffc">
    <w:name w:val="Bibliography"/>
    <w:basedOn w:val="a3"/>
    <w:next w:val="a3"/>
    <w:uiPriority w:val="99"/>
    <w:semiHidden/>
    <w:unhideWhenUsed/>
    <w:rsid w:val="00A52AFB"/>
    <w:pPr>
      <w:spacing w:after="200" w:line="276" w:lineRule="auto"/>
    </w:pPr>
    <w:rPr>
      <w:rFonts w:ascii="Calibri" w:eastAsia="Calibri" w:hAnsi="Calibri"/>
      <w:sz w:val="22"/>
      <w:szCs w:val="22"/>
      <w:lang w:eastAsia="en-US"/>
    </w:rPr>
  </w:style>
  <w:style w:type="paragraph" w:customStyle="1" w:styleId="123">
    <w:name w:val="123"/>
    <w:basedOn w:val="affffb"/>
    <w:uiPriority w:val="99"/>
    <w:semiHidden/>
    <w:rsid w:val="00A52AFB"/>
    <w:pPr>
      <w:spacing w:after="200"/>
      <w:ind w:firstLine="0"/>
      <w:jc w:val="center"/>
    </w:pPr>
    <w:rPr>
      <w:b/>
    </w:rPr>
  </w:style>
  <w:style w:type="paragraph" w:customStyle="1" w:styleId="affffd">
    <w:name w:val="МойТекст"/>
    <w:basedOn w:val="a3"/>
    <w:uiPriority w:val="99"/>
    <w:semiHidden/>
    <w:rsid w:val="00A52AFB"/>
    <w:pPr>
      <w:ind w:firstLine="567"/>
      <w:jc w:val="both"/>
    </w:pPr>
    <w:rPr>
      <w:lang w:val="en-US"/>
    </w:rPr>
  </w:style>
  <w:style w:type="paragraph" w:customStyle="1" w:styleId="affffe">
    <w:name w:val="МойНумерованійСписок"/>
    <w:basedOn w:val="a3"/>
    <w:uiPriority w:val="99"/>
    <w:semiHidden/>
    <w:rsid w:val="00A52AFB"/>
    <w:pPr>
      <w:tabs>
        <w:tab w:val="num" w:pos="170"/>
      </w:tabs>
      <w:ind w:left="360" w:hanging="360"/>
    </w:pPr>
    <w:rPr>
      <w:lang w:val="en-US"/>
    </w:rPr>
  </w:style>
  <w:style w:type="paragraph" w:customStyle="1" w:styleId="Authors1">
    <w:name w:val="Authors"/>
    <w:basedOn w:val="a3"/>
    <w:next w:val="a3"/>
    <w:link w:val="Authors2"/>
    <w:semiHidden/>
    <w:rsid w:val="00D222C9"/>
    <w:pPr>
      <w:framePr w:w="9072" w:hSpace="187" w:vSpace="187" w:wrap="notBeside" w:vAnchor="text" w:hAnchor="page" w:xAlign="center" w:y="1"/>
      <w:autoSpaceDE w:val="0"/>
      <w:autoSpaceDN w:val="0"/>
      <w:spacing w:after="320"/>
      <w:jc w:val="center"/>
    </w:pPr>
    <w:rPr>
      <w:sz w:val="22"/>
      <w:szCs w:val="22"/>
      <w:lang w:val="en-US" w:eastAsia="en-US"/>
    </w:rPr>
  </w:style>
  <w:style w:type="character" w:customStyle="1" w:styleId="Authors2">
    <w:name w:val="Authors Знак"/>
    <w:link w:val="Authors1"/>
    <w:rsid w:val="00D222C9"/>
    <w:rPr>
      <w:sz w:val="22"/>
      <w:szCs w:val="22"/>
      <w:lang w:val="en-US" w:eastAsia="en-US" w:bidi="ar-SA"/>
    </w:rPr>
  </w:style>
  <w:style w:type="paragraph" w:customStyle="1" w:styleId="IndexTerms">
    <w:name w:val="IndexTerms"/>
    <w:basedOn w:val="a3"/>
    <w:next w:val="a3"/>
    <w:uiPriority w:val="99"/>
    <w:semiHidden/>
    <w:rsid w:val="00D222C9"/>
    <w:pPr>
      <w:autoSpaceDE w:val="0"/>
      <w:autoSpaceDN w:val="0"/>
      <w:ind w:firstLine="202"/>
      <w:jc w:val="both"/>
    </w:pPr>
    <w:rPr>
      <w:b/>
      <w:bCs/>
      <w:sz w:val="18"/>
      <w:szCs w:val="18"/>
      <w:lang w:val="en-US" w:eastAsia="en-US"/>
    </w:rPr>
  </w:style>
  <w:style w:type="paragraph" w:customStyle="1" w:styleId="ist2009">
    <w:name w:val="ist2009"/>
    <w:basedOn w:val="a3"/>
    <w:link w:val="ist20090"/>
    <w:semiHidden/>
    <w:qFormat/>
    <w:rsid w:val="00D222C9"/>
    <w:pPr>
      <w:autoSpaceDE w:val="0"/>
      <w:autoSpaceDN w:val="0"/>
      <w:spacing w:line="21" w:lineRule="atLeast"/>
      <w:ind w:firstLine="204"/>
      <w:jc w:val="both"/>
    </w:pPr>
    <w:rPr>
      <w:noProof/>
    </w:rPr>
  </w:style>
  <w:style w:type="character" w:customStyle="1" w:styleId="ist20090">
    <w:name w:val="ist2009 Знак"/>
    <w:link w:val="ist2009"/>
    <w:rsid w:val="00D222C9"/>
    <w:rPr>
      <w:noProof/>
      <w:lang w:val="ru-RU" w:eastAsia="ru-RU" w:bidi="ar-SA"/>
    </w:rPr>
  </w:style>
  <w:style w:type="paragraph" w:customStyle="1" w:styleId="afffff">
    <w:name w:val="ДОКЛАДЫ_БГУИР_ИМЕНА"/>
    <w:basedOn w:val="Authors1"/>
    <w:uiPriority w:val="99"/>
    <w:semiHidden/>
    <w:qFormat/>
    <w:rsid w:val="00D222C9"/>
    <w:pPr>
      <w:framePr w:w="0" w:hSpace="0" w:vSpace="0" w:wrap="auto" w:vAnchor="margin" w:hAnchor="text" w:xAlign="left" w:yAlign="inline" w:anchorLock="1"/>
    </w:pPr>
    <w:rPr>
      <w:lang w:val="ru-RU"/>
    </w:rPr>
  </w:style>
  <w:style w:type="paragraph" w:customStyle="1" w:styleId="afffff0">
    <w:name w:val="ДОКЛДЫ_БГУИР_АВТОРЫ"/>
    <w:basedOn w:val="a3"/>
    <w:link w:val="afffff1"/>
    <w:semiHidden/>
    <w:qFormat/>
    <w:rsid w:val="00D222C9"/>
    <w:pPr>
      <w:autoSpaceDE w:val="0"/>
      <w:autoSpaceDN w:val="0"/>
      <w:jc w:val="center"/>
    </w:pPr>
    <w:rPr>
      <w:sz w:val="22"/>
      <w:szCs w:val="22"/>
      <w:lang w:eastAsia="en-US"/>
    </w:rPr>
  </w:style>
  <w:style w:type="character" w:customStyle="1" w:styleId="afffff1">
    <w:name w:val="ДОКЛДЫ_БГУИР_АВТОРЫ Знак"/>
    <w:link w:val="afffff0"/>
    <w:rsid w:val="00D222C9"/>
    <w:rPr>
      <w:sz w:val="22"/>
      <w:szCs w:val="22"/>
      <w:lang w:val="ru-RU" w:eastAsia="en-US" w:bidi="ar-SA"/>
    </w:rPr>
  </w:style>
  <w:style w:type="paragraph" w:customStyle="1" w:styleId="afffff2">
    <w:name w:val="ДОКЛДЫ_БГУИР_АННОТАЦИЯ"/>
    <w:basedOn w:val="a3"/>
    <w:link w:val="afffff3"/>
    <w:semiHidden/>
    <w:qFormat/>
    <w:rsid w:val="00D222C9"/>
    <w:pPr>
      <w:autoSpaceDE w:val="0"/>
      <w:autoSpaceDN w:val="0"/>
      <w:ind w:left="567"/>
      <w:jc w:val="both"/>
    </w:pPr>
    <w:rPr>
      <w:lang w:eastAsia="en-US"/>
    </w:rPr>
  </w:style>
  <w:style w:type="character" w:customStyle="1" w:styleId="afffff3">
    <w:name w:val="ДОКЛДЫ_БГУИР_АННОТАЦИЯ Знак"/>
    <w:link w:val="afffff2"/>
    <w:rsid w:val="00D222C9"/>
    <w:rPr>
      <w:lang w:val="ru-RU" w:eastAsia="en-US" w:bidi="ar-SA"/>
    </w:rPr>
  </w:style>
  <w:style w:type="paragraph" w:customStyle="1" w:styleId="afffff4">
    <w:name w:val="ДОКЛДЫ_БГУИР_ПУНКТ_ЗАГ"/>
    <w:basedOn w:val="ist2009"/>
    <w:link w:val="afffff5"/>
    <w:semiHidden/>
    <w:qFormat/>
    <w:rsid w:val="00D222C9"/>
    <w:pPr>
      <w:ind w:firstLine="567"/>
    </w:pPr>
    <w:rPr>
      <w:b/>
      <w:noProof w:val="0"/>
      <w:sz w:val="22"/>
      <w:szCs w:val="22"/>
    </w:rPr>
  </w:style>
  <w:style w:type="character" w:customStyle="1" w:styleId="afffff5">
    <w:name w:val="ДОКЛДЫ_БГУИР_ПУНКТ_ЗАГ Знак"/>
    <w:link w:val="afffff4"/>
    <w:rsid w:val="00D222C9"/>
    <w:rPr>
      <w:b/>
      <w:noProof/>
      <w:sz w:val="22"/>
      <w:szCs w:val="22"/>
      <w:lang w:val="ru-RU" w:eastAsia="ru-RU" w:bidi="ar-SA"/>
    </w:rPr>
  </w:style>
  <w:style w:type="paragraph" w:customStyle="1" w:styleId="afffff6">
    <w:name w:val="ДОКЛДЫ_БГУИР_ТЕКСТ"/>
    <w:basedOn w:val="a3"/>
    <w:link w:val="afffff7"/>
    <w:semiHidden/>
    <w:qFormat/>
    <w:rsid w:val="00D222C9"/>
    <w:pPr>
      <w:shd w:val="clear" w:color="auto" w:fill="FFFFFF"/>
      <w:autoSpaceDE w:val="0"/>
      <w:autoSpaceDN w:val="0"/>
      <w:adjustRightInd w:val="0"/>
      <w:ind w:firstLine="567"/>
      <w:jc w:val="both"/>
    </w:pPr>
    <w:rPr>
      <w:sz w:val="22"/>
      <w:szCs w:val="22"/>
      <w:lang w:eastAsia="en-US"/>
    </w:rPr>
  </w:style>
  <w:style w:type="character" w:customStyle="1" w:styleId="afffff7">
    <w:name w:val="ДОКЛДЫ_БГУИР_ТЕКСТ Знак"/>
    <w:link w:val="afffff6"/>
    <w:rsid w:val="00D222C9"/>
    <w:rPr>
      <w:sz w:val="22"/>
      <w:szCs w:val="22"/>
      <w:lang w:val="ru-RU" w:eastAsia="en-US" w:bidi="ar-SA"/>
    </w:rPr>
  </w:style>
  <w:style w:type="paragraph" w:customStyle="1" w:styleId="115">
    <w:name w:val="Стиль ДОКЛАДЫ_БГУИР_ЗАГ + 11 пт"/>
    <w:basedOn w:val="a3"/>
    <w:uiPriority w:val="99"/>
    <w:semiHidden/>
    <w:rsid w:val="00D222C9"/>
    <w:pPr>
      <w:autoSpaceDE w:val="0"/>
      <w:autoSpaceDN w:val="0"/>
      <w:spacing w:line="21" w:lineRule="atLeast"/>
      <w:ind w:firstLine="567"/>
      <w:jc w:val="center"/>
    </w:pPr>
    <w:rPr>
      <w:b/>
      <w:bCs/>
      <w:sz w:val="22"/>
    </w:rPr>
  </w:style>
  <w:style w:type="paragraph" w:customStyle="1" w:styleId="afffff8">
    <w:name w:val="Статья Заголовок"/>
    <w:basedOn w:val="a3"/>
    <w:uiPriority w:val="99"/>
    <w:semiHidden/>
    <w:rsid w:val="00456CD2"/>
    <w:pPr>
      <w:jc w:val="center"/>
    </w:pPr>
    <w:rPr>
      <w:rFonts w:eastAsia="Calibri"/>
      <w:b/>
      <w:sz w:val="22"/>
      <w:szCs w:val="22"/>
    </w:rPr>
  </w:style>
  <w:style w:type="paragraph" w:customStyle="1" w:styleId="afffff9">
    <w:name w:val="Статья текст"/>
    <w:basedOn w:val="a3"/>
    <w:uiPriority w:val="99"/>
    <w:semiHidden/>
    <w:rsid w:val="00456CD2"/>
    <w:pPr>
      <w:ind w:firstLine="709"/>
      <w:jc w:val="both"/>
    </w:pPr>
    <w:rPr>
      <w:rFonts w:eastAsia="Calibri"/>
      <w:sz w:val="22"/>
      <w:szCs w:val="22"/>
    </w:rPr>
  </w:style>
  <w:style w:type="paragraph" w:styleId="afffffa">
    <w:name w:val="Normal Indent"/>
    <w:basedOn w:val="a3"/>
    <w:uiPriority w:val="99"/>
    <w:semiHidden/>
    <w:rsid w:val="00B53A67"/>
    <w:pPr>
      <w:ind w:left="720"/>
    </w:pPr>
  </w:style>
  <w:style w:type="paragraph" w:customStyle="1" w:styleId="1a">
    <w:name w:val="головок 1"/>
    <w:basedOn w:val="textofarticle"/>
    <w:uiPriority w:val="99"/>
    <w:semiHidden/>
    <w:rsid w:val="00036846"/>
    <w:pPr>
      <w:jc w:val="center"/>
    </w:pPr>
    <w:rPr>
      <w:b/>
    </w:rPr>
  </w:style>
  <w:style w:type="paragraph" w:customStyle="1" w:styleId="caption2lines1">
    <w:name w:val="caption 2 lines + По центру"/>
    <w:aliases w:val="Слева:  0 см,Справа:  0 см"/>
    <w:basedOn w:val="textofarticle"/>
    <w:uiPriority w:val="99"/>
    <w:semiHidden/>
    <w:rsid w:val="00697624"/>
  </w:style>
  <w:style w:type="paragraph" w:customStyle="1" w:styleId="caption2lines2">
    <w:name w:val="caption 2 lines + Узор: Нет (Белый)"/>
    <w:basedOn w:val="caption2lines1"/>
    <w:uiPriority w:val="99"/>
    <w:semiHidden/>
    <w:rsid w:val="00697624"/>
  </w:style>
  <w:style w:type="paragraph" w:customStyle="1" w:styleId="Figure1">
    <w:name w:val="Figure"/>
    <w:basedOn w:val="captionline"/>
    <w:link w:val="Figure2"/>
    <w:rsid w:val="00CA7DF7"/>
    <w:pPr>
      <w:spacing w:before="120"/>
    </w:pPr>
  </w:style>
  <w:style w:type="character" w:customStyle="1" w:styleId="Figure2">
    <w:name w:val="Figure Знак"/>
    <w:link w:val="Figure1"/>
    <w:rsid w:val="00CA7DF7"/>
  </w:style>
  <w:style w:type="paragraph" w:customStyle="1" w:styleId="afffffb">
    <w:name w:val="формула"/>
    <w:basedOn w:val="a3"/>
    <w:link w:val="afffffc"/>
    <w:semiHidden/>
    <w:rsid w:val="002445A9"/>
    <w:pPr>
      <w:tabs>
        <w:tab w:val="left" w:pos="7797"/>
      </w:tabs>
      <w:spacing w:before="120" w:after="120" w:line="360" w:lineRule="atLeast"/>
      <w:jc w:val="right"/>
    </w:pPr>
    <w:rPr>
      <w:sz w:val="24"/>
      <w:szCs w:val="24"/>
    </w:rPr>
  </w:style>
  <w:style w:type="character" w:customStyle="1" w:styleId="afffffc">
    <w:name w:val="формула Знак"/>
    <w:link w:val="afffffb"/>
    <w:rsid w:val="002445A9"/>
    <w:rPr>
      <w:sz w:val="24"/>
      <w:szCs w:val="24"/>
    </w:rPr>
  </w:style>
  <w:style w:type="paragraph" w:customStyle="1" w:styleId="Sectionheads">
    <w:name w:val="Section heads"/>
    <w:basedOn w:val="aff5"/>
    <w:uiPriority w:val="99"/>
    <w:semiHidden/>
    <w:rsid w:val="002445A9"/>
    <w:pPr>
      <w:spacing w:before="240" w:after="0"/>
      <w:jc w:val="both"/>
    </w:pPr>
    <w:rPr>
      <w:rFonts w:ascii="Arial" w:hAnsi="Arial" w:cs="Arial"/>
      <w:b/>
      <w:bCs/>
      <w:spacing w:val="-2"/>
      <w:sz w:val="20"/>
      <w:lang w:val="en-US" w:eastAsia="en-US"/>
    </w:rPr>
  </w:style>
  <w:style w:type="character" w:customStyle="1" w:styleId="BodyText3Char">
    <w:name w:val="Body Text 3 Char"/>
    <w:aliases w:val="Captions Char"/>
    <w:semiHidden/>
    <w:rsid w:val="002445A9"/>
    <w:rPr>
      <w:rFonts w:ascii="Helvetica" w:hAnsi="Helvetica"/>
      <w:spacing w:val="-2"/>
      <w:lang w:val="en-US" w:eastAsia="en-US" w:bidi="ar-SA"/>
    </w:rPr>
  </w:style>
  <w:style w:type="paragraph" w:styleId="1b">
    <w:name w:val="index 1"/>
    <w:basedOn w:val="a3"/>
    <w:next w:val="a3"/>
    <w:autoRedefine/>
    <w:uiPriority w:val="99"/>
    <w:semiHidden/>
    <w:rsid w:val="00420579"/>
    <w:pPr>
      <w:keepNext/>
      <w:spacing w:line="360" w:lineRule="auto"/>
      <w:ind w:left="200" w:hanging="200"/>
      <w:jc w:val="both"/>
    </w:pPr>
    <w:rPr>
      <w:snapToGrid w:val="0"/>
      <w:color w:val="000000"/>
      <w:sz w:val="28"/>
    </w:rPr>
  </w:style>
  <w:style w:type="paragraph" w:customStyle="1" w:styleId="29">
    <w:name w:val="Стиль2"/>
    <w:basedOn w:val="af7"/>
    <w:autoRedefine/>
    <w:uiPriority w:val="99"/>
    <w:semiHidden/>
    <w:rsid w:val="00420579"/>
    <w:pPr>
      <w:keepNext/>
      <w:tabs>
        <w:tab w:val="clear" w:pos="1134"/>
        <w:tab w:val="num" w:pos="816"/>
      </w:tabs>
      <w:spacing w:line="360" w:lineRule="auto"/>
      <w:ind w:left="360" w:hanging="360"/>
    </w:pPr>
    <w:rPr>
      <w:snapToGrid w:val="0"/>
      <w:color w:val="000000"/>
      <w:sz w:val="28"/>
      <w:lang w:eastAsia="ru-RU"/>
    </w:rPr>
  </w:style>
  <w:style w:type="paragraph" w:customStyle="1" w:styleId="afffffd">
    <w:name w:val="марк.список"/>
    <w:basedOn w:val="a3"/>
    <w:autoRedefine/>
    <w:uiPriority w:val="99"/>
    <w:semiHidden/>
    <w:rsid w:val="00420579"/>
    <w:pPr>
      <w:tabs>
        <w:tab w:val="num" w:pos="360"/>
      </w:tabs>
      <w:ind w:firstLine="567"/>
      <w:jc w:val="both"/>
    </w:pPr>
    <w:rPr>
      <w:sz w:val="28"/>
    </w:rPr>
  </w:style>
  <w:style w:type="character" w:customStyle="1" w:styleId="2a">
    <w:name w:val="Знак Знак2"/>
    <w:semiHidden/>
    <w:locked/>
    <w:rsid w:val="00AD4728"/>
    <w:rPr>
      <w:b/>
      <w:kern w:val="28"/>
      <w:sz w:val="22"/>
      <w:lang w:val="ru-RU" w:eastAsia="ru-RU" w:bidi="ar-SA"/>
    </w:rPr>
  </w:style>
  <w:style w:type="paragraph" w:styleId="2b">
    <w:name w:val="List 2"/>
    <w:basedOn w:val="a3"/>
    <w:uiPriority w:val="99"/>
    <w:semiHidden/>
    <w:rsid w:val="009F15E8"/>
    <w:pPr>
      <w:ind w:left="566" w:hanging="283"/>
    </w:pPr>
    <w:rPr>
      <w:sz w:val="24"/>
      <w:szCs w:val="24"/>
    </w:rPr>
  </w:style>
  <w:style w:type="paragraph" w:styleId="afffffe">
    <w:name w:val="Body Text First Indent"/>
    <w:basedOn w:val="aff5"/>
    <w:link w:val="affffff"/>
    <w:uiPriority w:val="99"/>
    <w:semiHidden/>
    <w:rsid w:val="009F15E8"/>
    <w:pPr>
      <w:ind w:firstLine="210"/>
    </w:pPr>
  </w:style>
  <w:style w:type="paragraph" w:styleId="2c">
    <w:name w:val="Body Text First Indent 2"/>
    <w:basedOn w:val="aff4"/>
    <w:link w:val="2d"/>
    <w:uiPriority w:val="99"/>
    <w:semiHidden/>
    <w:rsid w:val="009F15E8"/>
    <w:pPr>
      <w:spacing w:after="120" w:line="240" w:lineRule="auto"/>
      <w:ind w:left="283" w:firstLine="210"/>
      <w:jc w:val="left"/>
    </w:pPr>
    <w:rPr>
      <w:sz w:val="24"/>
      <w:szCs w:val="24"/>
    </w:rPr>
  </w:style>
  <w:style w:type="character" w:styleId="HTML0">
    <w:name w:val="HTML Typewriter"/>
    <w:semiHidden/>
    <w:rsid w:val="00A20E61"/>
    <w:rPr>
      <w:rFonts w:ascii="Courier New" w:eastAsia="Courier New" w:hAnsi="Courier New" w:cs="Courier New"/>
      <w:sz w:val="20"/>
      <w:szCs w:val="20"/>
    </w:rPr>
  </w:style>
  <w:style w:type="paragraph" w:styleId="affffff0">
    <w:name w:val="No Spacing"/>
    <w:link w:val="affffff1"/>
    <w:uiPriority w:val="1"/>
    <w:rsid w:val="009B52B5"/>
    <w:pPr>
      <w:jc w:val="both"/>
    </w:pPr>
    <w:rPr>
      <w:rFonts w:eastAsia="Calibri"/>
      <w:sz w:val="24"/>
      <w:szCs w:val="24"/>
      <w:lang w:val="en-GB" w:eastAsia="en-US"/>
    </w:rPr>
  </w:style>
  <w:style w:type="paragraph" w:customStyle="1" w:styleId="diss">
    <w:name w:val="diss"/>
    <w:basedOn w:val="a3"/>
    <w:uiPriority w:val="99"/>
    <w:semiHidden/>
    <w:rsid w:val="00400564"/>
    <w:pPr>
      <w:spacing w:line="480" w:lineRule="atLeast"/>
      <w:ind w:firstLine="567"/>
      <w:jc w:val="both"/>
    </w:pPr>
    <w:rPr>
      <w:rFonts w:ascii="NTTimes/Cyrillic" w:hAnsi="NTTimes/Cyrillic"/>
      <w:sz w:val="28"/>
      <w:lang w:val="en-GB"/>
    </w:rPr>
  </w:style>
  <w:style w:type="paragraph" w:customStyle="1" w:styleId="I">
    <w:name w:val="ПодзаголовокI"/>
    <w:basedOn w:val="a3"/>
    <w:next w:val="aff5"/>
    <w:uiPriority w:val="99"/>
    <w:semiHidden/>
    <w:rsid w:val="000C3A07"/>
    <w:pPr>
      <w:keepNext/>
      <w:keepLines/>
      <w:suppressAutoHyphens/>
      <w:spacing w:before="240" w:after="120"/>
      <w:ind w:firstLine="340"/>
      <w:jc w:val="both"/>
    </w:pPr>
    <w:rPr>
      <w:b/>
      <w:bCs/>
      <w:smallCaps/>
      <w:sz w:val="24"/>
      <w:szCs w:val="24"/>
    </w:rPr>
  </w:style>
  <w:style w:type="paragraph" w:customStyle="1" w:styleId="affffff2">
    <w:name w:val="Литература"/>
    <w:basedOn w:val="24"/>
    <w:uiPriority w:val="99"/>
    <w:rsid w:val="000C3A07"/>
    <w:pPr>
      <w:keepNext/>
      <w:keepLines/>
      <w:spacing w:before="200" w:line="240" w:lineRule="auto"/>
      <w:jc w:val="center"/>
    </w:pPr>
    <w:rPr>
      <w:b/>
      <w:bCs/>
      <w:noProof/>
      <w:sz w:val="18"/>
      <w:szCs w:val="18"/>
    </w:rPr>
  </w:style>
  <w:style w:type="paragraph" w:customStyle="1" w:styleId="affffff3">
    <w:name w:val="Название статьи"/>
    <w:basedOn w:val="a3"/>
    <w:next w:val="a3"/>
    <w:uiPriority w:val="99"/>
    <w:semiHidden/>
    <w:rsid w:val="000C3A07"/>
    <w:pPr>
      <w:keepNext/>
      <w:keepLines/>
      <w:suppressAutoHyphens/>
      <w:spacing w:after="120"/>
      <w:jc w:val="center"/>
      <w:outlineLvl w:val="0"/>
    </w:pPr>
    <w:rPr>
      <w:b/>
      <w:bCs/>
      <w:caps/>
      <w:sz w:val="28"/>
      <w:szCs w:val="28"/>
    </w:rPr>
  </w:style>
  <w:style w:type="paragraph" w:customStyle="1" w:styleId="affffff4">
    <w:name w:val="Авторы"/>
    <w:basedOn w:val="a3"/>
    <w:next w:val="a3"/>
    <w:uiPriority w:val="99"/>
    <w:semiHidden/>
    <w:rsid w:val="000C3A07"/>
    <w:pPr>
      <w:spacing w:after="120"/>
      <w:jc w:val="center"/>
    </w:pPr>
    <w:rPr>
      <w:b/>
      <w:bCs/>
      <w:smallCaps/>
      <w:sz w:val="28"/>
      <w:szCs w:val="28"/>
    </w:rPr>
  </w:style>
  <w:style w:type="paragraph" w:customStyle="1" w:styleId="caaieiaie3">
    <w:name w:val="caaieiaie 3"/>
    <w:basedOn w:val="a3"/>
    <w:next w:val="a3"/>
    <w:uiPriority w:val="99"/>
    <w:semiHidden/>
    <w:rsid w:val="00344E2C"/>
    <w:pPr>
      <w:keepNext/>
      <w:overflowPunct w:val="0"/>
      <w:autoSpaceDE w:val="0"/>
      <w:autoSpaceDN w:val="0"/>
      <w:adjustRightInd w:val="0"/>
      <w:spacing w:before="240" w:after="60"/>
      <w:textAlignment w:val="baseline"/>
    </w:pPr>
    <w:rPr>
      <w:rFonts w:ascii="Arial" w:hAnsi="Arial"/>
      <w:b/>
      <w:sz w:val="24"/>
    </w:rPr>
  </w:style>
  <w:style w:type="paragraph" w:customStyle="1" w:styleId="1c">
    <w:name w:val="Схема документа1"/>
    <w:basedOn w:val="a3"/>
    <w:uiPriority w:val="99"/>
    <w:semiHidden/>
    <w:rsid w:val="00344E2C"/>
    <w:pPr>
      <w:shd w:val="clear" w:color="auto" w:fill="000080"/>
      <w:overflowPunct w:val="0"/>
      <w:autoSpaceDE w:val="0"/>
      <w:autoSpaceDN w:val="0"/>
      <w:adjustRightInd w:val="0"/>
      <w:textAlignment w:val="baseline"/>
    </w:pPr>
    <w:rPr>
      <w:rFonts w:ascii="Tahoma" w:hAnsi="Tahoma"/>
    </w:rPr>
  </w:style>
  <w:style w:type="paragraph" w:customStyle="1" w:styleId="1d">
    <w:name w:val="Текст1"/>
    <w:basedOn w:val="a3"/>
    <w:uiPriority w:val="99"/>
    <w:semiHidden/>
    <w:rsid w:val="00344E2C"/>
    <w:pPr>
      <w:overflowPunct w:val="0"/>
      <w:autoSpaceDE w:val="0"/>
      <w:autoSpaceDN w:val="0"/>
      <w:adjustRightInd w:val="0"/>
      <w:textAlignment w:val="baseline"/>
    </w:pPr>
    <w:rPr>
      <w:rFonts w:ascii="Courier New" w:hAnsi="Courier New"/>
    </w:rPr>
  </w:style>
  <w:style w:type="paragraph" w:customStyle="1" w:styleId="1e">
    <w:name w:val="Цитата1"/>
    <w:basedOn w:val="a3"/>
    <w:uiPriority w:val="99"/>
    <w:semiHidden/>
    <w:rsid w:val="00344E2C"/>
    <w:pPr>
      <w:widowControl w:val="0"/>
      <w:overflowPunct w:val="0"/>
      <w:autoSpaceDE w:val="0"/>
      <w:autoSpaceDN w:val="0"/>
      <w:adjustRightInd w:val="0"/>
      <w:ind w:left="-57" w:right="-57"/>
      <w:jc w:val="both"/>
      <w:textAlignment w:val="baseline"/>
    </w:pPr>
  </w:style>
  <w:style w:type="paragraph" w:customStyle="1" w:styleId="213">
    <w:name w:val="Основной текст 21"/>
    <w:basedOn w:val="a3"/>
    <w:uiPriority w:val="99"/>
    <w:rsid w:val="00344E2C"/>
    <w:pPr>
      <w:widowControl w:val="0"/>
      <w:overflowPunct w:val="0"/>
      <w:autoSpaceDE w:val="0"/>
      <w:autoSpaceDN w:val="0"/>
      <w:adjustRightInd w:val="0"/>
      <w:spacing w:after="120"/>
      <w:ind w:left="720"/>
      <w:jc w:val="both"/>
      <w:textAlignment w:val="baseline"/>
    </w:pPr>
    <w:rPr>
      <w:b/>
      <w:i/>
      <w:sz w:val="24"/>
    </w:rPr>
  </w:style>
  <w:style w:type="paragraph" w:styleId="affffff5">
    <w:name w:val="Block Text"/>
    <w:basedOn w:val="a3"/>
    <w:uiPriority w:val="99"/>
    <w:semiHidden/>
    <w:rsid w:val="00344E2C"/>
    <w:pPr>
      <w:tabs>
        <w:tab w:val="left" w:pos="-36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overflowPunct w:val="0"/>
      <w:autoSpaceDE w:val="0"/>
      <w:autoSpaceDN w:val="0"/>
      <w:adjustRightInd w:val="0"/>
      <w:ind w:left="-57" w:right="-57"/>
      <w:jc w:val="both"/>
      <w:textAlignment w:val="baseline"/>
    </w:pPr>
    <w:rPr>
      <w:sz w:val="24"/>
      <w:szCs w:val="22"/>
      <w:lang w:val="en-US"/>
    </w:rPr>
  </w:style>
  <w:style w:type="character" w:customStyle="1" w:styleId="Abstractitalicbold">
    <w:name w:val="Abstract italic bold"/>
    <w:semiHidden/>
    <w:rsid w:val="00344E2C"/>
    <w:rPr>
      <w:i/>
    </w:rPr>
  </w:style>
  <w:style w:type="paragraph" w:customStyle="1" w:styleId="AbstractText">
    <w:name w:val="Abstract Text"/>
    <w:basedOn w:val="a3"/>
    <w:next w:val="a3"/>
    <w:uiPriority w:val="99"/>
    <w:semiHidden/>
    <w:rsid w:val="00344E2C"/>
    <w:pPr>
      <w:spacing w:line="200" w:lineRule="exact"/>
      <w:ind w:firstLine="187"/>
      <w:jc w:val="both"/>
    </w:pPr>
    <w:rPr>
      <w:b/>
      <w:kern w:val="6"/>
      <w:sz w:val="18"/>
      <w:lang w:val="en-US" w:eastAsia="en-US"/>
    </w:rPr>
  </w:style>
  <w:style w:type="paragraph" w:customStyle="1" w:styleId="affffff6">
    <w:name w:val="пособие"/>
    <w:basedOn w:val="a3"/>
    <w:uiPriority w:val="99"/>
    <w:semiHidden/>
    <w:rsid w:val="00484AFC"/>
    <w:pPr>
      <w:autoSpaceDE w:val="0"/>
      <w:autoSpaceDN w:val="0"/>
      <w:adjustRightInd w:val="0"/>
      <w:ind w:firstLine="357"/>
      <w:jc w:val="both"/>
    </w:pPr>
    <w:rPr>
      <w:rFonts w:ascii="TimesNewRoman" w:hAnsi="TimesNewRoman"/>
      <w:sz w:val="24"/>
      <w:szCs w:val="24"/>
    </w:rPr>
  </w:style>
  <w:style w:type="paragraph" w:customStyle="1" w:styleId="ZchnZchn1">
    <w:name w:val="Zchn Zchn1"/>
    <w:basedOn w:val="a3"/>
    <w:autoRedefine/>
    <w:uiPriority w:val="99"/>
    <w:semiHidden/>
    <w:rsid w:val="00484AFC"/>
    <w:pPr>
      <w:autoSpaceDE w:val="0"/>
      <w:autoSpaceDN w:val="0"/>
      <w:adjustRightInd w:val="0"/>
    </w:pPr>
    <w:rPr>
      <w:rFonts w:ascii="Arial" w:hAnsi="Arial" w:cs="Arial"/>
      <w:lang w:val="en-ZA" w:eastAsia="en-ZA"/>
    </w:rPr>
  </w:style>
  <w:style w:type="character" w:customStyle="1" w:styleId="FontStyle32">
    <w:name w:val="Font Style32"/>
    <w:semiHidden/>
    <w:rsid w:val="004D7DDD"/>
    <w:rPr>
      <w:rFonts w:ascii="Times New Roman" w:hAnsi="Times New Roman" w:cs="Times New Roman"/>
      <w:sz w:val="18"/>
      <w:szCs w:val="18"/>
    </w:rPr>
  </w:style>
  <w:style w:type="character" w:customStyle="1" w:styleId="FontStyle30">
    <w:name w:val="Font Style30"/>
    <w:semiHidden/>
    <w:rsid w:val="004D7DDD"/>
    <w:rPr>
      <w:rFonts w:ascii="Times New Roman" w:hAnsi="Times New Roman" w:cs="Times New Roman"/>
      <w:smallCaps/>
      <w:sz w:val="18"/>
      <w:szCs w:val="18"/>
    </w:rPr>
  </w:style>
  <w:style w:type="paragraph" w:customStyle="1" w:styleId="Style15">
    <w:name w:val="Style15"/>
    <w:basedOn w:val="a3"/>
    <w:uiPriority w:val="99"/>
    <w:semiHidden/>
    <w:rsid w:val="004D7DDD"/>
    <w:pPr>
      <w:widowControl w:val="0"/>
      <w:autoSpaceDE w:val="0"/>
      <w:autoSpaceDN w:val="0"/>
      <w:adjustRightInd w:val="0"/>
      <w:spacing w:line="240" w:lineRule="exact"/>
      <w:jc w:val="both"/>
    </w:pPr>
    <w:rPr>
      <w:sz w:val="24"/>
      <w:szCs w:val="24"/>
    </w:rPr>
  </w:style>
  <w:style w:type="character" w:customStyle="1" w:styleId="117">
    <w:name w:val="Знак Знак11"/>
    <w:semiHidden/>
    <w:rsid w:val="007D53E7"/>
    <w:rPr>
      <w:rFonts w:ascii="Times New Roman" w:eastAsia="Times New Roman" w:hAnsi="Times New Roman" w:cs="Times New Roman"/>
      <w:b/>
      <w:bCs/>
      <w:kern w:val="32"/>
      <w:sz w:val="28"/>
      <w:szCs w:val="32"/>
      <w:lang w:val="ru-RU"/>
    </w:rPr>
  </w:style>
  <w:style w:type="paragraph" w:styleId="2e">
    <w:name w:val="Quote"/>
    <w:basedOn w:val="a3"/>
    <w:next w:val="a3"/>
    <w:link w:val="2f"/>
    <w:uiPriority w:val="99"/>
    <w:rsid w:val="007D53E7"/>
    <w:pPr>
      <w:ind w:firstLine="709"/>
      <w:jc w:val="both"/>
    </w:pPr>
    <w:rPr>
      <w:i/>
      <w:sz w:val="22"/>
      <w:szCs w:val="24"/>
      <w:lang w:eastAsia="en-US" w:bidi="en-US"/>
    </w:rPr>
  </w:style>
  <w:style w:type="character" w:customStyle="1" w:styleId="2f">
    <w:name w:val="Цитата 2 Знак"/>
    <w:link w:val="2e"/>
    <w:uiPriority w:val="99"/>
    <w:rsid w:val="007D53E7"/>
    <w:rPr>
      <w:i/>
      <w:sz w:val="22"/>
      <w:szCs w:val="24"/>
      <w:lang w:val="ru-RU" w:eastAsia="en-US" w:bidi="en-US"/>
    </w:rPr>
  </w:style>
  <w:style w:type="paragraph" w:styleId="affffff7">
    <w:name w:val="Intense Quote"/>
    <w:basedOn w:val="a3"/>
    <w:next w:val="a3"/>
    <w:link w:val="affffff8"/>
    <w:uiPriority w:val="99"/>
    <w:rsid w:val="007D53E7"/>
    <w:pPr>
      <w:ind w:left="720" w:right="720" w:firstLine="709"/>
      <w:jc w:val="both"/>
    </w:pPr>
    <w:rPr>
      <w:b/>
      <w:i/>
      <w:sz w:val="22"/>
      <w:szCs w:val="22"/>
      <w:lang w:eastAsia="en-US" w:bidi="en-US"/>
    </w:rPr>
  </w:style>
  <w:style w:type="character" w:customStyle="1" w:styleId="affffff8">
    <w:name w:val="Выделенная цитата Знак"/>
    <w:link w:val="affffff7"/>
    <w:uiPriority w:val="99"/>
    <w:rsid w:val="007D53E7"/>
    <w:rPr>
      <w:b/>
      <w:i/>
      <w:sz w:val="22"/>
      <w:szCs w:val="22"/>
      <w:lang w:val="ru-RU" w:eastAsia="en-US" w:bidi="en-US"/>
    </w:rPr>
  </w:style>
  <w:style w:type="character" w:styleId="affffff9">
    <w:name w:val="Subtle Emphasis"/>
    <w:rsid w:val="007D53E7"/>
    <w:rPr>
      <w:i/>
      <w:color w:val="5A5A5A"/>
    </w:rPr>
  </w:style>
  <w:style w:type="character" w:styleId="affffffa">
    <w:name w:val="Intense Emphasis"/>
    <w:rsid w:val="007D53E7"/>
    <w:rPr>
      <w:b/>
      <w:i/>
      <w:sz w:val="24"/>
      <w:szCs w:val="24"/>
      <w:u w:val="single"/>
    </w:rPr>
  </w:style>
  <w:style w:type="character" w:styleId="affffffb">
    <w:name w:val="Subtle Reference"/>
    <w:rsid w:val="007D53E7"/>
    <w:rPr>
      <w:sz w:val="24"/>
      <w:szCs w:val="24"/>
      <w:u w:val="single"/>
    </w:rPr>
  </w:style>
  <w:style w:type="character" w:styleId="affffffc">
    <w:name w:val="Intense Reference"/>
    <w:rsid w:val="007D53E7"/>
    <w:rPr>
      <w:b/>
      <w:sz w:val="24"/>
      <w:u w:val="single"/>
    </w:rPr>
  </w:style>
  <w:style w:type="character" w:styleId="affffffd">
    <w:name w:val="Book Title"/>
    <w:rsid w:val="007D53E7"/>
    <w:rPr>
      <w:rFonts w:ascii="Cambria" w:eastAsia="Times New Roman" w:hAnsi="Cambria"/>
      <w:b/>
      <w:i/>
      <w:sz w:val="24"/>
      <w:szCs w:val="24"/>
    </w:rPr>
  </w:style>
  <w:style w:type="paragraph" w:styleId="affffffe">
    <w:name w:val="TOC Heading"/>
    <w:basedOn w:val="10"/>
    <w:next w:val="a3"/>
    <w:uiPriority w:val="99"/>
    <w:rsid w:val="007D53E7"/>
    <w:pPr>
      <w:keepLines w:val="0"/>
      <w:suppressAutoHyphens w:val="0"/>
      <w:spacing w:before="240" w:after="60"/>
      <w:ind w:firstLine="709"/>
      <w:jc w:val="both"/>
      <w:outlineLvl w:val="9"/>
    </w:pPr>
    <w:rPr>
      <w:bCs/>
      <w:kern w:val="32"/>
      <w:sz w:val="28"/>
      <w:szCs w:val="32"/>
      <w:lang w:eastAsia="en-US" w:bidi="en-US"/>
    </w:rPr>
  </w:style>
  <w:style w:type="paragraph" w:customStyle="1" w:styleId="afffffff">
    <w:name w:val="Формула"/>
    <w:basedOn w:val="a3"/>
    <w:link w:val="afffffff0"/>
    <w:rsid w:val="007D53E7"/>
    <w:pPr>
      <w:jc w:val="center"/>
    </w:pPr>
    <w:rPr>
      <w:sz w:val="22"/>
      <w:szCs w:val="22"/>
      <w:lang w:eastAsia="en-US" w:bidi="en-US"/>
    </w:rPr>
  </w:style>
  <w:style w:type="paragraph" w:customStyle="1" w:styleId="My">
    <w:name w:val="MyФормула"/>
    <w:basedOn w:val="afffffff"/>
    <w:link w:val="My0"/>
    <w:semiHidden/>
    <w:qFormat/>
    <w:rsid w:val="007D53E7"/>
    <w:pPr>
      <w:spacing w:before="120" w:after="120"/>
    </w:pPr>
  </w:style>
  <w:style w:type="character" w:customStyle="1" w:styleId="afffffff0">
    <w:name w:val="Формула Знак"/>
    <w:link w:val="afffffff"/>
    <w:rsid w:val="007D53E7"/>
    <w:rPr>
      <w:sz w:val="22"/>
      <w:szCs w:val="22"/>
      <w:lang w:val="ru-RU" w:eastAsia="en-US" w:bidi="en-US"/>
    </w:rPr>
  </w:style>
  <w:style w:type="character" w:customStyle="1" w:styleId="My0">
    <w:name w:val="MyФормула Знак"/>
    <w:link w:val="My"/>
    <w:rsid w:val="007D53E7"/>
    <w:rPr>
      <w:sz w:val="22"/>
      <w:szCs w:val="22"/>
      <w:lang w:val="ru-RU" w:eastAsia="en-US" w:bidi="en-US"/>
    </w:rPr>
  </w:style>
  <w:style w:type="character" w:customStyle="1" w:styleId="apple-style-span">
    <w:name w:val="apple-style-span"/>
    <w:basedOn w:val="a4"/>
    <w:semiHidden/>
    <w:rsid w:val="007D53E7"/>
  </w:style>
  <w:style w:type="character" w:customStyle="1" w:styleId="apple-converted-space">
    <w:name w:val="apple-converted-space"/>
    <w:basedOn w:val="a4"/>
    <w:rsid w:val="007D53E7"/>
  </w:style>
  <w:style w:type="character" w:customStyle="1" w:styleId="St1">
    <w:name w:val="St Заголовок 1 нумеров Знак Знак"/>
    <w:semiHidden/>
    <w:rsid w:val="00A835F5"/>
    <w:rPr>
      <w:rFonts w:ascii="Arial" w:eastAsia="MS Mincho" w:hAnsi="Arial"/>
      <w:caps/>
      <w:kern w:val="28"/>
      <w:sz w:val="32"/>
      <w:szCs w:val="32"/>
    </w:rPr>
  </w:style>
  <w:style w:type="character" w:customStyle="1" w:styleId="St2">
    <w:name w:val="St Заголовок 2 нумеров Знак Знак"/>
    <w:semiHidden/>
    <w:rsid w:val="00A835F5"/>
    <w:rPr>
      <w:rFonts w:ascii="Arial" w:eastAsia="MS Mincho" w:hAnsi="Arial" w:cs="Arial"/>
      <w:bCs/>
      <w:iCs/>
      <w:sz w:val="28"/>
      <w:szCs w:val="28"/>
    </w:rPr>
  </w:style>
  <w:style w:type="character" w:customStyle="1" w:styleId="170">
    <w:name w:val="Знак Знак17"/>
    <w:semiHidden/>
    <w:rsid w:val="00A835F5"/>
    <w:rPr>
      <w:rFonts w:ascii="Arial" w:eastAsia="MS Mincho" w:hAnsi="Arial" w:cs="Arial"/>
      <w:sz w:val="28"/>
      <w:szCs w:val="26"/>
    </w:rPr>
  </w:style>
  <w:style w:type="character" w:customStyle="1" w:styleId="160">
    <w:name w:val="Знак Знак16"/>
    <w:semiHidden/>
    <w:rsid w:val="00A835F5"/>
    <w:rPr>
      <w:rFonts w:ascii="Times New Roman" w:eastAsia="MS Mincho" w:hAnsi="Times New Roman"/>
      <w:b/>
      <w:bCs/>
      <w:sz w:val="28"/>
      <w:szCs w:val="28"/>
    </w:rPr>
  </w:style>
  <w:style w:type="character" w:customStyle="1" w:styleId="150">
    <w:name w:val="Знак Знак15"/>
    <w:semiHidden/>
    <w:rsid w:val="00A835F5"/>
    <w:rPr>
      <w:rFonts w:ascii="Times New Roman" w:eastAsia="MS Mincho" w:hAnsi="Times New Roman"/>
      <w:b/>
      <w:bCs/>
      <w:i/>
      <w:iCs/>
      <w:sz w:val="26"/>
      <w:szCs w:val="26"/>
    </w:rPr>
  </w:style>
  <w:style w:type="character" w:customStyle="1" w:styleId="60">
    <w:name w:val="Заголовок 6 Знак"/>
    <w:aliases w:val=" Знак8 Знак,Знак8 Знак"/>
    <w:link w:val="6"/>
    <w:rsid w:val="00A835F5"/>
    <w:rPr>
      <w:lang w:val="en-US"/>
    </w:rPr>
  </w:style>
  <w:style w:type="character" w:customStyle="1" w:styleId="70">
    <w:name w:val="Заголовок 7 Знак"/>
    <w:aliases w:val=" Знак7 Знак,Знак7 Знак"/>
    <w:link w:val="7"/>
    <w:uiPriority w:val="99"/>
    <w:rsid w:val="00A835F5"/>
    <w:rPr>
      <w:lang w:val="en-US"/>
    </w:rPr>
  </w:style>
  <w:style w:type="character" w:customStyle="1" w:styleId="80">
    <w:name w:val="Заголовок 8 Знак"/>
    <w:aliases w:val=" Знак6 Знак,Знак6 Знак"/>
    <w:link w:val="8"/>
    <w:uiPriority w:val="99"/>
    <w:rsid w:val="00A835F5"/>
    <w:rPr>
      <w:i/>
      <w:lang w:val="en-US"/>
    </w:rPr>
  </w:style>
  <w:style w:type="paragraph" w:customStyle="1" w:styleId="afffffff1">
    <w:name w:val="Рисун"/>
    <w:basedOn w:val="Figure1"/>
    <w:uiPriority w:val="99"/>
    <w:semiHidden/>
    <w:rsid w:val="00A835F5"/>
    <w:pPr>
      <w:keepNext/>
      <w:keepLines w:val="0"/>
      <w:spacing w:before="360" w:after="60"/>
    </w:pPr>
    <w:rPr>
      <w:rFonts w:eastAsia="MS Mincho"/>
      <w:sz w:val="28"/>
      <w:lang w:val="en-US"/>
    </w:rPr>
  </w:style>
  <w:style w:type="character" w:customStyle="1" w:styleId="afffffff2">
    <w:name w:val="Знак"/>
    <w:semiHidden/>
    <w:rsid w:val="00A835F5"/>
    <w:rPr>
      <w:noProof w:val="0"/>
      <w:sz w:val="28"/>
      <w:lang w:val="ru-RU" w:eastAsia="ru-RU" w:bidi="ar-SA"/>
    </w:rPr>
  </w:style>
  <w:style w:type="paragraph" w:customStyle="1" w:styleId="afffffff3">
    <w:name w:val="Организация"/>
    <w:basedOn w:val="a3"/>
    <w:uiPriority w:val="99"/>
    <w:semiHidden/>
    <w:rsid w:val="00A835F5"/>
    <w:pPr>
      <w:suppressAutoHyphens/>
      <w:spacing w:line="288" w:lineRule="auto"/>
      <w:jc w:val="center"/>
    </w:pPr>
    <w:rPr>
      <w:rFonts w:eastAsia="MS Mincho"/>
      <w:sz w:val="24"/>
    </w:rPr>
  </w:style>
  <w:style w:type="paragraph" w:customStyle="1" w:styleId="afffffff4">
    <w:name w:val="После формулы"/>
    <w:basedOn w:val="a3"/>
    <w:uiPriority w:val="99"/>
    <w:semiHidden/>
    <w:rsid w:val="00A835F5"/>
    <w:pPr>
      <w:spacing w:after="120"/>
      <w:jc w:val="both"/>
    </w:pPr>
    <w:rPr>
      <w:rFonts w:eastAsia="MS Mincho"/>
      <w:sz w:val="28"/>
    </w:rPr>
  </w:style>
  <w:style w:type="paragraph" w:styleId="afffffff5">
    <w:name w:val="Document Map"/>
    <w:basedOn w:val="a3"/>
    <w:uiPriority w:val="99"/>
    <w:semiHidden/>
    <w:rsid w:val="00A835F5"/>
    <w:pPr>
      <w:shd w:val="clear" w:color="auto" w:fill="000080"/>
      <w:spacing w:line="288" w:lineRule="auto"/>
      <w:ind w:firstLine="720"/>
      <w:jc w:val="both"/>
    </w:pPr>
    <w:rPr>
      <w:rFonts w:ascii="Tahoma" w:eastAsia="MS Mincho" w:hAnsi="Tahoma" w:cs="Tahoma"/>
    </w:rPr>
  </w:style>
  <w:style w:type="paragraph" w:customStyle="1" w:styleId="afffffff6">
    <w:name w:val="Рис подпись"/>
    <w:basedOn w:val="afffffff1"/>
    <w:uiPriority w:val="99"/>
    <w:semiHidden/>
    <w:rsid w:val="00A835F5"/>
  </w:style>
  <w:style w:type="paragraph" w:customStyle="1" w:styleId="afffffff7">
    <w:name w:val="Рис подп"/>
    <w:basedOn w:val="afffffff1"/>
    <w:uiPriority w:val="99"/>
    <w:semiHidden/>
    <w:rsid w:val="00A835F5"/>
  </w:style>
  <w:style w:type="paragraph" w:customStyle="1" w:styleId="afffffff8">
    <w:name w:val="РисунПодпись"/>
    <w:basedOn w:val="afffffff1"/>
    <w:uiPriority w:val="99"/>
    <w:semiHidden/>
    <w:rsid w:val="00A835F5"/>
    <w:pPr>
      <w:keepNext w:val="0"/>
      <w:spacing w:after="300"/>
    </w:pPr>
    <w:rPr>
      <w:lang w:val="ru-RU"/>
    </w:rPr>
  </w:style>
  <w:style w:type="paragraph" w:customStyle="1" w:styleId="St3">
    <w:name w:val="St Заголовок 3"/>
    <w:basedOn w:val="31"/>
    <w:uiPriority w:val="99"/>
    <w:semiHidden/>
    <w:rsid w:val="00A835F5"/>
    <w:pPr>
      <w:keepLines w:val="0"/>
      <w:numPr>
        <w:ilvl w:val="0"/>
        <w:numId w:val="0"/>
      </w:numPr>
      <w:tabs>
        <w:tab w:val="num" w:pos="380"/>
      </w:tabs>
      <w:suppressAutoHyphens w:val="0"/>
      <w:spacing w:before="120" w:after="240" w:line="264" w:lineRule="auto"/>
      <w:ind w:right="0" w:firstLine="567"/>
      <w:jc w:val="both"/>
    </w:pPr>
    <w:rPr>
      <w:rFonts w:eastAsia="MS Mincho" w:cs="Arial"/>
      <w:sz w:val="28"/>
      <w:szCs w:val="26"/>
      <w:lang w:val="ru-RU"/>
    </w:rPr>
  </w:style>
  <w:style w:type="numbering" w:customStyle="1" w:styleId="a0">
    <w:name w:val="Стиль нумерованный"/>
    <w:basedOn w:val="a6"/>
    <w:rsid w:val="00A835F5"/>
    <w:pPr>
      <w:numPr>
        <w:numId w:val="11"/>
      </w:numPr>
    </w:pPr>
  </w:style>
  <w:style w:type="paragraph" w:customStyle="1" w:styleId="St0">
    <w:name w:val="St Рисунок название"/>
    <w:basedOn w:val="af0"/>
    <w:link w:val="St4"/>
    <w:semiHidden/>
    <w:rsid w:val="00A835F5"/>
    <w:pPr>
      <w:spacing w:after="360" w:line="264" w:lineRule="auto"/>
      <w:jc w:val="center"/>
    </w:pPr>
    <w:rPr>
      <w:rFonts w:eastAsia="MS Mincho"/>
      <w:b w:val="0"/>
      <w:bCs w:val="0"/>
      <w:sz w:val="28"/>
    </w:rPr>
  </w:style>
  <w:style w:type="paragraph" w:customStyle="1" w:styleId="1">
    <w:name w:val="Стиль Черный Первая строка:  1 см Междустр.интервал:  одинарный"/>
    <w:basedOn w:val="a3"/>
    <w:uiPriority w:val="99"/>
    <w:semiHidden/>
    <w:rsid w:val="00A835F5"/>
    <w:pPr>
      <w:numPr>
        <w:numId w:val="12"/>
      </w:numPr>
      <w:jc w:val="both"/>
    </w:pPr>
    <w:rPr>
      <w:rFonts w:eastAsia="MS Mincho"/>
      <w:color w:val="000000"/>
      <w:sz w:val="28"/>
    </w:rPr>
  </w:style>
  <w:style w:type="paragraph" w:customStyle="1" w:styleId="a2">
    <w:name w:val="Перечисл"/>
    <w:basedOn w:val="a3"/>
    <w:uiPriority w:val="99"/>
    <w:semiHidden/>
    <w:rsid w:val="00A835F5"/>
    <w:pPr>
      <w:numPr>
        <w:numId w:val="13"/>
      </w:numPr>
      <w:tabs>
        <w:tab w:val="left" w:pos="284"/>
      </w:tabs>
      <w:jc w:val="both"/>
    </w:pPr>
    <w:rPr>
      <w:rFonts w:eastAsia="MS Mincho"/>
      <w:color w:val="000000"/>
      <w:sz w:val="28"/>
    </w:rPr>
  </w:style>
  <w:style w:type="paragraph" w:customStyle="1" w:styleId="1f">
    <w:name w:val="Заголовок 1 без номера"/>
    <w:basedOn w:val="10"/>
    <w:uiPriority w:val="99"/>
    <w:semiHidden/>
    <w:rsid w:val="00A835F5"/>
    <w:pPr>
      <w:keepLines w:val="0"/>
      <w:pageBreakBefore/>
      <w:tabs>
        <w:tab w:val="num" w:pos="397"/>
      </w:tabs>
      <w:suppressAutoHyphens w:val="0"/>
      <w:spacing w:before="0" w:after="360"/>
      <w:ind w:left="794"/>
      <w:jc w:val="left"/>
    </w:pPr>
    <w:rPr>
      <w:rFonts w:ascii="Arial" w:eastAsia="MS Mincho" w:hAnsi="Arial"/>
      <w:b w:val="0"/>
      <w:caps/>
      <w:sz w:val="32"/>
    </w:rPr>
  </w:style>
  <w:style w:type="paragraph" w:customStyle="1" w:styleId="1f0">
    <w:name w:val="Заголовок 1 без номера_"/>
    <w:basedOn w:val="10"/>
    <w:uiPriority w:val="99"/>
    <w:semiHidden/>
    <w:rsid w:val="00A835F5"/>
    <w:pPr>
      <w:keepLines w:val="0"/>
      <w:pageBreakBefore/>
      <w:tabs>
        <w:tab w:val="num" w:pos="397"/>
      </w:tabs>
      <w:suppressAutoHyphens w:val="0"/>
      <w:spacing w:before="0" w:after="360"/>
      <w:ind w:left="431" w:firstLine="164"/>
      <w:jc w:val="left"/>
    </w:pPr>
    <w:rPr>
      <w:rFonts w:ascii="Arial" w:eastAsia="MS Mincho" w:hAnsi="Arial"/>
      <w:b w:val="0"/>
      <w:caps/>
      <w:sz w:val="32"/>
    </w:rPr>
  </w:style>
  <w:style w:type="paragraph" w:customStyle="1" w:styleId="St10">
    <w:name w:val="St Заголовок 1 без номера"/>
    <w:basedOn w:val="10"/>
    <w:uiPriority w:val="99"/>
    <w:semiHidden/>
    <w:rsid w:val="00A835F5"/>
    <w:pPr>
      <w:keepLines w:val="0"/>
      <w:pageBreakBefore/>
      <w:suppressAutoHyphens w:val="0"/>
      <w:spacing w:before="0" w:after="240"/>
      <w:ind w:firstLine="567"/>
      <w:jc w:val="left"/>
    </w:pPr>
    <w:rPr>
      <w:rFonts w:ascii="Arial" w:eastAsia="MS Mincho" w:hAnsi="Arial"/>
      <w:b w:val="0"/>
      <w:caps/>
      <w:sz w:val="32"/>
      <w:szCs w:val="32"/>
    </w:rPr>
  </w:style>
  <w:style w:type="paragraph" w:customStyle="1" w:styleId="St5">
    <w:name w:val="St Обычный текст"/>
    <w:basedOn w:val="a3"/>
    <w:link w:val="St6"/>
    <w:semiHidden/>
    <w:rsid w:val="00A835F5"/>
    <w:pPr>
      <w:widowControl w:val="0"/>
      <w:spacing w:line="264" w:lineRule="auto"/>
      <w:ind w:firstLine="567"/>
      <w:jc w:val="both"/>
    </w:pPr>
    <w:rPr>
      <w:rFonts w:eastAsia="MS Mincho"/>
      <w:sz w:val="28"/>
    </w:rPr>
  </w:style>
  <w:style w:type="paragraph" w:customStyle="1" w:styleId="St">
    <w:name w:val="St Перечисление тире"/>
    <w:basedOn w:val="a3"/>
    <w:uiPriority w:val="99"/>
    <w:semiHidden/>
    <w:rsid w:val="00A835F5"/>
    <w:pPr>
      <w:numPr>
        <w:numId w:val="14"/>
      </w:numPr>
      <w:spacing w:line="264" w:lineRule="auto"/>
      <w:jc w:val="both"/>
    </w:pPr>
    <w:rPr>
      <w:rFonts w:eastAsia="MS Mincho"/>
      <w:color w:val="000000"/>
      <w:sz w:val="28"/>
    </w:rPr>
  </w:style>
  <w:style w:type="paragraph" w:customStyle="1" w:styleId="St7">
    <w:name w:val="St Рисунок название курсив"/>
    <w:basedOn w:val="St0"/>
    <w:link w:val="St8"/>
    <w:semiHidden/>
    <w:rsid w:val="00A835F5"/>
    <w:rPr>
      <w:i/>
      <w:iCs/>
    </w:rPr>
  </w:style>
  <w:style w:type="character" w:customStyle="1" w:styleId="St4">
    <w:name w:val="St Рисунок название Знак Знак"/>
    <w:link w:val="St0"/>
    <w:rsid w:val="00A835F5"/>
    <w:rPr>
      <w:rFonts w:eastAsia="MS Mincho"/>
      <w:sz w:val="28"/>
      <w:lang w:val="ru-RU" w:eastAsia="ru-RU" w:bidi="ar-SA"/>
    </w:rPr>
  </w:style>
  <w:style w:type="character" w:customStyle="1" w:styleId="St8">
    <w:name w:val="St Рисунок название курсив Знак Знак"/>
    <w:link w:val="St7"/>
    <w:rsid w:val="00A835F5"/>
    <w:rPr>
      <w:rFonts w:eastAsia="MS Mincho"/>
      <w:i/>
      <w:iCs/>
      <w:sz w:val="28"/>
      <w:lang w:val="ru-RU" w:eastAsia="ru-RU" w:bidi="ar-SA"/>
    </w:rPr>
  </w:style>
  <w:style w:type="character" w:customStyle="1" w:styleId="St6">
    <w:name w:val="St Обычный текст Знак"/>
    <w:link w:val="St5"/>
    <w:rsid w:val="00A835F5"/>
    <w:rPr>
      <w:rFonts w:eastAsia="MS Mincho"/>
      <w:sz w:val="28"/>
      <w:lang w:val="ru-RU" w:eastAsia="ru-RU" w:bidi="ar-SA"/>
    </w:rPr>
  </w:style>
  <w:style w:type="paragraph" w:customStyle="1" w:styleId="St9">
    <w:name w:val="St Оглавление"/>
    <w:basedOn w:val="13"/>
    <w:uiPriority w:val="99"/>
    <w:semiHidden/>
    <w:rsid w:val="00A835F5"/>
    <w:pPr>
      <w:keepNext w:val="0"/>
      <w:tabs>
        <w:tab w:val="clear" w:pos="9072"/>
        <w:tab w:val="right" w:leader="dot" w:pos="9639"/>
      </w:tabs>
      <w:spacing w:before="40" w:after="40" w:line="240" w:lineRule="auto"/>
      <w:jc w:val="center"/>
    </w:pPr>
    <w:rPr>
      <w:rFonts w:ascii="Arial" w:eastAsia="MS Mincho" w:hAnsi="Arial"/>
      <w:i w:val="0"/>
      <w:caps/>
      <w:smallCaps w:val="0"/>
      <w:spacing w:val="0"/>
      <w:sz w:val="28"/>
    </w:rPr>
  </w:style>
  <w:style w:type="paragraph" w:customStyle="1" w:styleId="Sta">
    <w:name w:val="St Формула номер"/>
    <w:basedOn w:val="St5"/>
    <w:uiPriority w:val="99"/>
    <w:semiHidden/>
    <w:rsid w:val="00A835F5"/>
    <w:pPr>
      <w:jc w:val="right"/>
    </w:pPr>
  </w:style>
  <w:style w:type="paragraph" w:customStyle="1" w:styleId="St11">
    <w:name w:val="St Формула расшифровка 1"/>
    <w:basedOn w:val="St5"/>
    <w:uiPriority w:val="99"/>
    <w:semiHidden/>
    <w:rsid w:val="00A835F5"/>
    <w:pPr>
      <w:ind w:left="567" w:hanging="567"/>
    </w:pPr>
  </w:style>
  <w:style w:type="paragraph" w:customStyle="1" w:styleId="Stb">
    <w:name w:val="St Рисунок пояснение"/>
    <w:basedOn w:val="St0"/>
    <w:uiPriority w:val="99"/>
    <w:semiHidden/>
    <w:rsid w:val="00A835F5"/>
    <w:pPr>
      <w:spacing w:before="80" w:after="80"/>
      <w:ind w:firstLine="567"/>
      <w:jc w:val="both"/>
    </w:pPr>
    <w:rPr>
      <w:sz w:val="24"/>
    </w:rPr>
  </w:style>
  <w:style w:type="paragraph" w:customStyle="1" w:styleId="Stc">
    <w:name w:val="St Рисунок подпись"/>
    <w:basedOn w:val="St0"/>
    <w:uiPriority w:val="99"/>
    <w:semiHidden/>
    <w:rsid w:val="00A835F5"/>
    <w:pPr>
      <w:spacing w:before="0" w:after="0"/>
      <w:jc w:val="left"/>
    </w:pPr>
  </w:style>
  <w:style w:type="paragraph" w:customStyle="1" w:styleId="St12">
    <w:name w:val="Стиль St Заголовок 1 без номера + полужирный По центру Первая стр..."/>
    <w:basedOn w:val="St10"/>
    <w:uiPriority w:val="99"/>
    <w:semiHidden/>
    <w:rsid w:val="00A835F5"/>
    <w:pPr>
      <w:spacing w:after="0"/>
      <w:ind w:firstLine="0"/>
      <w:jc w:val="center"/>
    </w:pPr>
    <w:rPr>
      <w:b/>
      <w:bCs/>
      <w:szCs w:val="20"/>
    </w:rPr>
  </w:style>
  <w:style w:type="paragraph" w:customStyle="1" w:styleId="Std">
    <w:name w:val="St Таблица"/>
    <w:basedOn w:val="af0"/>
    <w:uiPriority w:val="99"/>
    <w:semiHidden/>
    <w:rsid w:val="00A835F5"/>
    <w:pPr>
      <w:spacing w:before="0" w:after="0" w:line="288" w:lineRule="auto"/>
      <w:ind w:hanging="119"/>
      <w:jc w:val="both"/>
    </w:pPr>
    <w:rPr>
      <w:rFonts w:eastAsia="MS Mincho"/>
      <w:b w:val="0"/>
      <w:bCs w:val="0"/>
      <w:sz w:val="28"/>
    </w:rPr>
  </w:style>
  <w:style w:type="paragraph" w:customStyle="1" w:styleId="Ste">
    <w:name w:val="Стиль St Обычный текст + полужирный По центру"/>
    <w:basedOn w:val="St5"/>
    <w:uiPriority w:val="99"/>
    <w:semiHidden/>
    <w:rsid w:val="00A835F5"/>
    <w:pPr>
      <w:ind w:firstLine="0"/>
      <w:jc w:val="center"/>
    </w:pPr>
    <w:rPr>
      <w:b/>
      <w:bCs/>
    </w:rPr>
  </w:style>
  <w:style w:type="paragraph" w:customStyle="1" w:styleId="St120">
    <w:name w:val="Стиль St Обычный текст + 12 пт полужирный"/>
    <w:basedOn w:val="St5"/>
    <w:link w:val="St121"/>
    <w:semiHidden/>
    <w:rsid w:val="00A835F5"/>
    <w:rPr>
      <w:b/>
      <w:bCs/>
    </w:rPr>
  </w:style>
  <w:style w:type="character" w:customStyle="1" w:styleId="St121">
    <w:name w:val="Стиль St Обычный текст + 12 пт полужирный Знак"/>
    <w:link w:val="St120"/>
    <w:rsid w:val="00A835F5"/>
    <w:rPr>
      <w:rFonts w:eastAsia="MS Mincho"/>
      <w:b/>
      <w:bCs/>
      <w:sz w:val="28"/>
      <w:lang w:val="ru-RU" w:eastAsia="ru-RU" w:bidi="ar-SA"/>
    </w:rPr>
  </w:style>
  <w:style w:type="paragraph" w:customStyle="1" w:styleId="NormalCentered">
    <w:name w:val="Normal Centered"/>
    <w:basedOn w:val="a3"/>
    <w:link w:val="NormalCenteredChar"/>
    <w:semiHidden/>
    <w:rsid w:val="00A835F5"/>
    <w:pPr>
      <w:spacing w:line="360" w:lineRule="auto"/>
      <w:jc w:val="center"/>
    </w:pPr>
    <w:rPr>
      <w:rFonts w:eastAsia="MS Mincho"/>
      <w:sz w:val="24"/>
    </w:rPr>
  </w:style>
  <w:style w:type="character" w:customStyle="1" w:styleId="NormalCenteredChar">
    <w:name w:val="Normal Centered Char"/>
    <w:link w:val="NormalCentered"/>
    <w:rsid w:val="00A835F5"/>
    <w:rPr>
      <w:rFonts w:eastAsia="MS Mincho"/>
      <w:sz w:val="24"/>
      <w:lang w:val="ru-RU" w:eastAsia="ru-RU" w:bidi="ar-SA"/>
    </w:rPr>
  </w:style>
  <w:style w:type="character" w:customStyle="1" w:styleId="translation">
    <w:name w:val="translation"/>
    <w:basedOn w:val="a4"/>
    <w:semiHidden/>
    <w:rsid w:val="00A835F5"/>
  </w:style>
  <w:style w:type="character" w:customStyle="1" w:styleId="bold">
    <w:name w:val="bold"/>
    <w:basedOn w:val="a4"/>
    <w:semiHidden/>
    <w:rsid w:val="00A835F5"/>
  </w:style>
  <w:style w:type="character" w:customStyle="1" w:styleId="keywords0">
    <w:name w:val="keywords Знак"/>
    <w:link w:val="keywords"/>
    <w:rsid w:val="002F6B43"/>
    <w:rPr>
      <w:lang w:val="ru-RU" w:eastAsia="ru-RU" w:bidi="ar-SA"/>
    </w:rPr>
  </w:style>
  <w:style w:type="character" w:customStyle="1" w:styleId="longtext0">
    <w:name w:val="longtext"/>
    <w:basedOn w:val="a4"/>
    <w:semiHidden/>
    <w:rsid w:val="00956C25"/>
  </w:style>
  <w:style w:type="numbering" w:styleId="111111">
    <w:name w:val="Outline List 2"/>
    <w:basedOn w:val="a6"/>
    <w:semiHidden/>
    <w:rsid w:val="00E161FB"/>
    <w:pPr>
      <w:numPr>
        <w:numId w:val="15"/>
      </w:numPr>
    </w:pPr>
  </w:style>
  <w:style w:type="numbering" w:styleId="1ai">
    <w:name w:val="Outline List 1"/>
    <w:basedOn w:val="a6"/>
    <w:semiHidden/>
    <w:rsid w:val="00E161FB"/>
    <w:pPr>
      <w:numPr>
        <w:numId w:val="16"/>
      </w:numPr>
    </w:pPr>
  </w:style>
  <w:style w:type="paragraph" w:styleId="HTML1">
    <w:name w:val="HTML Address"/>
    <w:basedOn w:val="a3"/>
    <w:link w:val="HTML2"/>
    <w:semiHidden/>
    <w:rsid w:val="00E161FB"/>
    <w:rPr>
      <w:i/>
      <w:iCs/>
    </w:rPr>
  </w:style>
  <w:style w:type="paragraph" w:styleId="afffffff9">
    <w:name w:val="envelope address"/>
    <w:basedOn w:val="a3"/>
    <w:uiPriority w:val="99"/>
    <w:semiHidden/>
    <w:rsid w:val="00E161FB"/>
    <w:pPr>
      <w:framePr w:w="7920" w:h="1980" w:hRule="exact" w:hSpace="180" w:wrap="auto" w:hAnchor="page" w:xAlign="center" w:yAlign="bottom"/>
      <w:ind w:left="2880"/>
    </w:pPr>
    <w:rPr>
      <w:rFonts w:ascii="Arial" w:hAnsi="Arial" w:cs="Arial"/>
      <w:sz w:val="24"/>
      <w:szCs w:val="24"/>
    </w:rPr>
  </w:style>
  <w:style w:type="character" w:styleId="HTML3">
    <w:name w:val="HTML Acronym"/>
    <w:basedOn w:val="a4"/>
    <w:semiHidden/>
    <w:rsid w:val="00E161FB"/>
  </w:style>
  <w:style w:type="table" w:styleId="-1">
    <w:name w:val="Table Web 1"/>
    <w:basedOn w:val="a5"/>
    <w:semiHidden/>
    <w:rsid w:val="00E161FB"/>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
    <w:name w:val="Table Web 2"/>
    <w:basedOn w:val="a5"/>
    <w:semiHidden/>
    <w:rsid w:val="00E161FB"/>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
    <w:name w:val="Table Web 3"/>
    <w:basedOn w:val="a5"/>
    <w:semiHidden/>
    <w:rsid w:val="00E161FB"/>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ffa">
    <w:name w:val="Note Heading"/>
    <w:basedOn w:val="a3"/>
    <w:next w:val="a3"/>
    <w:link w:val="afffffffb"/>
    <w:uiPriority w:val="99"/>
    <w:semiHidden/>
    <w:rsid w:val="00E161FB"/>
  </w:style>
  <w:style w:type="table" w:styleId="afffffffc">
    <w:name w:val="Table Elegant"/>
    <w:basedOn w:val="a5"/>
    <w:semiHidden/>
    <w:rsid w:val="00E161FB"/>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f1">
    <w:name w:val="Table Subtle 1"/>
    <w:basedOn w:val="a5"/>
    <w:semiHidden/>
    <w:rsid w:val="00E161F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Subtle 2"/>
    <w:basedOn w:val="a5"/>
    <w:semiHidden/>
    <w:rsid w:val="00E161F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4">
    <w:name w:val="HTML Keyboard"/>
    <w:semiHidden/>
    <w:rsid w:val="00E161FB"/>
    <w:rPr>
      <w:rFonts w:ascii="Courier New" w:hAnsi="Courier New" w:cs="Courier New"/>
      <w:sz w:val="20"/>
      <w:szCs w:val="20"/>
    </w:rPr>
  </w:style>
  <w:style w:type="table" w:styleId="1f2">
    <w:name w:val="Table Classic 1"/>
    <w:basedOn w:val="a5"/>
    <w:semiHidden/>
    <w:rsid w:val="00E161FB"/>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Classic 2"/>
    <w:basedOn w:val="a5"/>
    <w:semiHidden/>
    <w:rsid w:val="00E161FB"/>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9">
    <w:name w:val="Table Classic 3"/>
    <w:basedOn w:val="a5"/>
    <w:semiHidden/>
    <w:rsid w:val="00E161F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3">
    <w:name w:val="Table Classic 4"/>
    <w:basedOn w:val="a5"/>
    <w:semiHidden/>
    <w:rsid w:val="00E161FB"/>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5">
    <w:name w:val="HTML Code"/>
    <w:uiPriority w:val="99"/>
    <w:semiHidden/>
    <w:rsid w:val="00E161FB"/>
    <w:rPr>
      <w:rFonts w:ascii="Courier New" w:hAnsi="Courier New" w:cs="Courier New"/>
      <w:sz w:val="20"/>
      <w:szCs w:val="20"/>
    </w:rPr>
  </w:style>
  <w:style w:type="paragraph" w:styleId="20">
    <w:name w:val="List Bullet 2"/>
    <w:basedOn w:val="a3"/>
    <w:uiPriority w:val="99"/>
    <w:semiHidden/>
    <w:rsid w:val="00E161FB"/>
    <w:pPr>
      <w:numPr>
        <w:numId w:val="2"/>
      </w:numPr>
    </w:pPr>
  </w:style>
  <w:style w:type="paragraph" w:styleId="30">
    <w:name w:val="List Bullet 3"/>
    <w:basedOn w:val="a3"/>
    <w:uiPriority w:val="99"/>
    <w:semiHidden/>
    <w:rsid w:val="00E161FB"/>
    <w:pPr>
      <w:numPr>
        <w:numId w:val="3"/>
      </w:numPr>
    </w:pPr>
  </w:style>
  <w:style w:type="paragraph" w:styleId="40">
    <w:name w:val="List Bullet 4"/>
    <w:basedOn w:val="a3"/>
    <w:uiPriority w:val="99"/>
    <w:semiHidden/>
    <w:rsid w:val="00E161FB"/>
    <w:pPr>
      <w:numPr>
        <w:numId w:val="4"/>
      </w:numPr>
    </w:pPr>
  </w:style>
  <w:style w:type="paragraph" w:styleId="50">
    <w:name w:val="List Bullet 5"/>
    <w:basedOn w:val="a3"/>
    <w:uiPriority w:val="99"/>
    <w:semiHidden/>
    <w:rsid w:val="00E161FB"/>
    <w:pPr>
      <w:numPr>
        <w:numId w:val="5"/>
      </w:numPr>
    </w:pPr>
  </w:style>
  <w:style w:type="character" w:styleId="afffffffd">
    <w:name w:val="line number"/>
    <w:basedOn w:val="a4"/>
    <w:semiHidden/>
    <w:rsid w:val="00E161FB"/>
  </w:style>
  <w:style w:type="paragraph" w:styleId="a">
    <w:name w:val="List Number"/>
    <w:basedOn w:val="a3"/>
    <w:uiPriority w:val="99"/>
    <w:semiHidden/>
    <w:rsid w:val="00E161FB"/>
    <w:pPr>
      <w:numPr>
        <w:numId w:val="6"/>
      </w:numPr>
    </w:pPr>
  </w:style>
  <w:style w:type="paragraph" w:styleId="2">
    <w:name w:val="List Number 2"/>
    <w:basedOn w:val="a3"/>
    <w:uiPriority w:val="99"/>
    <w:semiHidden/>
    <w:rsid w:val="00E161FB"/>
    <w:pPr>
      <w:numPr>
        <w:numId w:val="7"/>
      </w:numPr>
    </w:pPr>
  </w:style>
  <w:style w:type="paragraph" w:styleId="3">
    <w:name w:val="List Number 3"/>
    <w:basedOn w:val="a3"/>
    <w:uiPriority w:val="99"/>
    <w:semiHidden/>
    <w:rsid w:val="00E161FB"/>
    <w:pPr>
      <w:numPr>
        <w:numId w:val="8"/>
      </w:numPr>
      <w:tabs>
        <w:tab w:val="clear" w:pos="926"/>
        <w:tab w:val="num" w:pos="643"/>
        <w:tab w:val="num" w:pos="720"/>
      </w:tabs>
      <w:ind w:left="720"/>
    </w:pPr>
  </w:style>
  <w:style w:type="paragraph" w:styleId="4">
    <w:name w:val="List Number 4"/>
    <w:basedOn w:val="a3"/>
    <w:uiPriority w:val="99"/>
    <w:semiHidden/>
    <w:rsid w:val="00E161FB"/>
    <w:pPr>
      <w:numPr>
        <w:numId w:val="9"/>
      </w:numPr>
    </w:pPr>
  </w:style>
  <w:style w:type="paragraph" w:styleId="5">
    <w:name w:val="List Number 5"/>
    <w:basedOn w:val="a3"/>
    <w:uiPriority w:val="99"/>
    <w:semiHidden/>
    <w:rsid w:val="00E161FB"/>
    <w:pPr>
      <w:numPr>
        <w:numId w:val="10"/>
      </w:numPr>
    </w:pPr>
  </w:style>
  <w:style w:type="character" w:styleId="HTML6">
    <w:name w:val="HTML Sample"/>
    <w:semiHidden/>
    <w:rsid w:val="00E161FB"/>
    <w:rPr>
      <w:rFonts w:ascii="Courier New" w:hAnsi="Courier New" w:cs="Courier New"/>
    </w:rPr>
  </w:style>
  <w:style w:type="paragraph" w:styleId="2f2">
    <w:name w:val="envelope return"/>
    <w:basedOn w:val="a3"/>
    <w:uiPriority w:val="99"/>
    <w:semiHidden/>
    <w:rsid w:val="00E161FB"/>
    <w:rPr>
      <w:rFonts w:ascii="Arial" w:hAnsi="Arial" w:cs="Arial"/>
    </w:rPr>
  </w:style>
  <w:style w:type="table" w:styleId="1f3">
    <w:name w:val="Table 3D effects 1"/>
    <w:basedOn w:val="a5"/>
    <w:semiHidden/>
    <w:rsid w:val="00E161FB"/>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3">
    <w:name w:val="Table 3D effects 2"/>
    <w:basedOn w:val="a5"/>
    <w:semiHidden/>
    <w:rsid w:val="00E161FB"/>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3D effects 3"/>
    <w:basedOn w:val="a5"/>
    <w:semiHidden/>
    <w:rsid w:val="00E161FB"/>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7">
    <w:name w:val="HTML Definition"/>
    <w:semiHidden/>
    <w:rsid w:val="00E161FB"/>
    <w:rPr>
      <w:i/>
      <w:iCs/>
    </w:rPr>
  </w:style>
  <w:style w:type="character" w:styleId="HTML8">
    <w:name w:val="HTML Variable"/>
    <w:semiHidden/>
    <w:rsid w:val="00E161FB"/>
    <w:rPr>
      <w:i/>
      <w:iCs/>
    </w:rPr>
  </w:style>
  <w:style w:type="paragraph" w:styleId="afffffffe">
    <w:name w:val="Signature"/>
    <w:basedOn w:val="a3"/>
    <w:link w:val="affffffff"/>
    <w:uiPriority w:val="99"/>
    <w:semiHidden/>
    <w:rsid w:val="00E161FB"/>
    <w:pPr>
      <w:ind w:left="4252"/>
    </w:pPr>
  </w:style>
  <w:style w:type="paragraph" w:styleId="affffffff0">
    <w:name w:val="Salutation"/>
    <w:basedOn w:val="a3"/>
    <w:next w:val="a3"/>
    <w:link w:val="affffffff1"/>
    <w:uiPriority w:val="99"/>
    <w:semiHidden/>
    <w:rsid w:val="00E161FB"/>
  </w:style>
  <w:style w:type="paragraph" w:styleId="affffffff2">
    <w:name w:val="List Continue"/>
    <w:basedOn w:val="a3"/>
    <w:uiPriority w:val="99"/>
    <w:semiHidden/>
    <w:rsid w:val="00E161FB"/>
    <w:pPr>
      <w:spacing w:after="120"/>
      <w:ind w:left="283"/>
    </w:pPr>
  </w:style>
  <w:style w:type="paragraph" w:styleId="2f4">
    <w:name w:val="List Continue 2"/>
    <w:basedOn w:val="a3"/>
    <w:uiPriority w:val="99"/>
    <w:semiHidden/>
    <w:rsid w:val="00E161FB"/>
    <w:pPr>
      <w:spacing w:after="120"/>
      <w:ind w:left="566"/>
    </w:pPr>
  </w:style>
  <w:style w:type="paragraph" w:styleId="3b">
    <w:name w:val="List Continue 3"/>
    <w:basedOn w:val="a3"/>
    <w:uiPriority w:val="99"/>
    <w:semiHidden/>
    <w:rsid w:val="00E161FB"/>
    <w:pPr>
      <w:spacing w:after="120"/>
      <w:ind w:left="849"/>
    </w:pPr>
  </w:style>
  <w:style w:type="paragraph" w:styleId="44">
    <w:name w:val="List Continue 4"/>
    <w:basedOn w:val="a3"/>
    <w:uiPriority w:val="99"/>
    <w:semiHidden/>
    <w:rsid w:val="00E161FB"/>
    <w:pPr>
      <w:spacing w:after="120"/>
      <w:ind w:left="1132"/>
    </w:pPr>
  </w:style>
  <w:style w:type="paragraph" w:styleId="54">
    <w:name w:val="List Continue 5"/>
    <w:basedOn w:val="a3"/>
    <w:uiPriority w:val="99"/>
    <w:semiHidden/>
    <w:rsid w:val="00E161FB"/>
    <w:pPr>
      <w:spacing w:after="120"/>
      <w:ind w:left="1415"/>
    </w:pPr>
  </w:style>
  <w:style w:type="table" w:styleId="1f4">
    <w:name w:val="Table Simple 1"/>
    <w:basedOn w:val="a5"/>
    <w:semiHidden/>
    <w:rsid w:val="00E161FB"/>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5">
    <w:name w:val="Table Simple 2"/>
    <w:basedOn w:val="a5"/>
    <w:semiHidden/>
    <w:rsid w:val="00E161F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c">
    <w:name w:val="Table Simple 3"/>
    <w:basedOn w:val="a5"/>
    <w:semiHidden/>
    <w:rsid w:val="00E161FB"/>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fffff3">
    <w:name w:val="Closing"/>
    <w:basedOn w:val="a3"/>
    <w:link w:val="affffffff4"/>
    <w:uiPriority w:val="99"/>
    <w:semiHidden/>
    <w:rsid w:val="00E161FB"/>
    <w:pPr>
      <w:ind w:left="4252"/>
    </w:pPr>
  </w:style>
  <w:style w:type="table" w:styleId="1f5">
    <w:name w:val="Table Grid 1"/>
    <w:basedOn w:val="a5"/>
    <w:semiHidden/>
    <w:rsid w:val="00E161F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6">
    <w:name w:val="Table Grid 2"/>
    <w:basedOn w:val="a5"/>
    <w:semiHidden/>
    <w:rsid w:val="00E161FB"/>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d">
    <w:name w:val="Table Grid 3"/>
    <w:basedOn w:val="a5"/>
    <w:semiHidden/>
    <w:rsid w:val="00E161FB"/>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5">
    <w:name w:val="Table Grid 4"/>
    <w:basedOn w:val="a5"/>
    <w:semiHidden/>
    <w:rsid w:val="00E161FB"/>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5">
    <w:name w:val="Table Grid 5"/>
    <w:basedOn w:val="a5"/>
    <w:semiHidden/>
    <w:rsid w:val="00E161FB"/>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5"/>
    <w:semiHidden/>
    <w:rsid w:val="00E161FB"/>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5"/>
    <w:semiHidden/>
    <w:rsid w:val="00E161FB"/>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5"/>
    <w:semiHidden/>
    <w:rsid w:val="00E161FB"/>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fff5">
    <w:name w:val="Table Contemporary"/>
    <w:basedOn w:val="a5"/>
    <w:semiHidden/>
    <w:rsid w:val="00E161F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ffffff6">
    <w:name w:val="List"/>
    <w:basedOn w:val="a3"/>
    <w:uiPriority w:val="99"/>
    <w:rsid w:val="00E161FB"/>
    <w:pPr>
      <w:ind w:left="283" w:hanging="283"/>
    </w:pPr>
  </w:style>
  <w:style w:type="paragraph" w:styleId="3e">
    <w:name w:val="List 3"/>
    <w:basedOn w:val="a3"/>
    <w:uiPriority w:val="99"/>
    <w:semiHidden/>
    <w:rsid w:val="00E161FB"/>
    <w:pPr>
      <w:ind w:left="849" w:hanging="283"/>
    </w:pPr>
  </w:style>
  <w:style w:type="paragraph" w:styleId="46">
    <w:name w:val="List 4"/>
    <w:basedOn w:val="a3"/>
    <w:uiPriority w:val="99"/>
    <w:semiHidden/>
    <w:rsid w:val="00E161FB"/>
    <w:pPr>
      <w:ind w:left="1132" w:hanging="283"/>
    </w:pPr>
  </w:style>
  <w:style w:type="paragraph" w:styleId="56">
    <w:name w:val="List 5"/>
    <w:basedOn w:val="a3"/>
    <w:uiPriority w:val="99"/>
    <w:semiHidden/>
    <w:rsid w:val="00E161FB"/>
    <w:pPr>
      <w:ind w:left="1415" w:hanging="283"/>
    </w:pPr>
  </w:style>
  <w:style w:type="table" w:styleId="affffffff7">
    <w:name w:val="Table Professional"/>
    <w:basedOn w:val="a5"/>
    <w:semiHidden/>
    <w:rsid w:val="00E161F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HTML9">
    <w:name w:val="HTML Preformatted"/>
    <w:basedOn w:val="a3"/>
    <w:link w:val="HTMLa"/>
    <w:uiPriority w:val="99"/>
    <w:semiHidden/>
    <w:rsid w:val="00E161FB"/>
    <w:rPr>
      <w:rFonts w:ascii="Courier New" w:hAnsi="Courier New" w:cs="Courier New"/>
    </w:rPr>
  </w:style>
  <w:style w:type="numbering" w:styleId="a1">
    <w:name w:val="Outline List 3"/>
    <w:basedOn w:val="a6"/>
    <w:semiHidden/>
    <w:rsid w:val="00E161FB"/>
    <w:pPr>
      <w:numPr>
        <w:numId w:val="17"/>
      </w:numPr>
    </w:pPr>
  </w:style>
  <w:style w:type="table" w:styleId="1f6">
    <w:name w:val="Table Columns 1"/>
    <w:basedOn w:val="a5"/>
    <w:semiHidden/>
    <w:rsid w:val="00E161FB"/>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7">
    <w:name w:val="Table Columns 2"/>
    <w:basedOn w:val="a5"/>
    <w:semiHidden/>
    <w:rsid w:val="00E161FB"/>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Columns 3"/>
    <w:basedOn w:val="a5"/>
    <w:semiHidden/>
    <w:rsid w:val="00E161FB"/>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5"/>
    <w:semiHidden/>
    <w:rsid w:val="00E161FB"/>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5"/>
    <w:semiHidden/>
    <w:rsid w:val="00E161FB"/>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0">
    <w:name w:val="Table List 1"/>
    <w:basedOn w:val="a5"/>
    <w:semiHidden/>
    <w:rsid w:val="00E161F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0">
    <w:name w:val="Table List 2"/>
    <w:basedOn w:val="a5"/>
    <w:semiHidden/>
    <w:rsid w:val="00E161F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0">
    <w:name w:val="Table List 3"/>
    <w:basedOn w:val="a5"/>
    <w:semiHidden/>
    <w:rsid w:val="00E161FB"/>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
    <w:name w:val="Table List 4"/>
    <w:basedOn w:val="a5"/>
    <w:semiHidden/>
    <w:rsid w:val="00E161FB"/>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5"/>
    <w:semiHidden/>
    <w:rsid w:val="00E161FB"/>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
    <w:name w:val="Table List 6"/>
    <w:basedOn w:val="a5"/>
    <w:semiHidden/>
    <w:rsid w:val="00E161FB"/>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5"/>
    <w:semiHidden/>
    <w:rsid w:val="00E161F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5"/>
    <w:semiHidden/>
    <w:rsid w:val="00E161F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affffffff8">
    <w:name w:val="Table Theme"/>
    <w:basedOn w:val="a5"/>
    <w:semiHidden/>
    <w:rsid w:val="00E161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7">
    <w:name w:val="Table Colorful 1"/>
    <w:basedOn w:val="a5"/>
    <w:semiHidden/>
    <w:rsid w:val="00E161F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8">
    <w:name w:val="Table Colorful 2"/>
    <w:basedOn w:val="a5"/>
    <w:semiHidden/>
    <w:rsid w:val="00E161FB"/>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0">
    <w:name w:val="Table Colorful 3"/>
    <w:basedOn w:val="a5"/>
    <w:semiHidden/>
    <w:rsid w:val="00E161FB"/>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ffffff9">
    <w:name w:val="Message Header"/>
    <w:basedOn w:val="a3"/>
    <w:link w:val="affffffffa"/>
    <w:uiPriority w:val="99"/>
    <w:semiHidden/>
    <w:rsid w:val="00E161FB"/>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affffffffb">
    <w:name w:val="E-mail Signature"/>
    <w:basedOn w:val="a3"/>
    <w:link w:val="affffffffc"/>
    <w:uiPriority w:val="99"/>
    <w:semiHidden/>
    <w:rsid w:val="00E161FB"/>
  </w:style>
  <w:style w:type="paragraph" w:customStyle="1" w:styleId="1f8">
    <w:name w:val="Знак1 Знак Знак Знак Знак Знак Знак Знак Знак Знак Знак Знак Знак"/>
    <w:basedOn w:val="a3"/>
    <w:uiPriority w:val="99"/>
    <w:semiHidden/>
    <w:rsid w:val="00E161FB"/>
    <w:pPr>
      <w:spacing w:after="120"/>
      <w:jc w:val="center"/>
    </w:pPr>
    <w:rPr>
      <w:b/>
    </w:rPr>
  </w:style>
  <w:style w:type="character" w:customStyle="1" w:styleId="authors0">
    <w:name w:val="authors Знак"/>
    <w:link w:val="authors"/>
    <w:uiPriority w:val="99"/>
    <w:rsid w:val="00E64CC3"/>
    <w:rPr>
      <w:caps/>
      <w:sz w:val="22"/>
      <w:lang w:val="ru-RU" w:eastAsia="ru-RU" w:bidi="ar-SA"/>
    </w:rPr>
  </w:style>
  <w:style w:type="paragraph" w:customStyle="1" w:styleId="affffffffd">
    <w:name w:val="Диссертация"/>
    <w:basedOn w:val="aff4"/>
    <w:uiPriority w:val="99"/>
    <w:semiHidden/>
    <w:rsid w:val="00F55C3D"/>
    <w:pPr>
      <w:spacing w:line="305" w:lineRule="auto"/>
    </w:pPr>
    <w:rPr>
      <w:sz w:val="26"/>
      <w:szCs w:val="26"/>
    </w:rPr>
  </w:style>
  <w:style w:type="paragraph" w:customStyle="1" w:styleId="Default">
    <w:name w:val="Default"/>
    <w:uiPriority w:val="99"/>
    <w:rsid w:val="00FB509B"/>
    <w:pPr>
      <w:autoSpaceDE w:val="0"/>
      <w:autoSpaceDN w:val="0"/>
      <w:adjustRightInd w:val="0"/>
    </w:pPr>
    <w:rPr>
      <w:color w:val="000000"/>
      <w:sz w:val="24"/>
      <w:szCs w:val="24"/>
      <w:lang w:val="en-US" w:eastAsia="en-US"/>
    </w:rPr>
  </w:style>
  <w:style w:type="character" w:customStyle="1" w:styleId="hps">
    <w:name w:val="hps"/>
    <w:basedOn w:val="a4"/>
    <w:rsid w:val="00FB509B"/>
  </w:style>
  <w:style w:type="character" w:customStyle="1" w:styleId="hpsatn">
    <w:name w:val="hps atn"/>
    <w:basedOn w:val="a4"/>
    <w:semiHidden/>
    <w:rsid w:val="00FB509B"/>
  </w:style>
  <w:style w:type="numbering" w:customStyle="1" w:styleId="ListChapters">
    <w:name w:val="List_Chapters"/>
    <w:basedOn w:val="a6"/>
    <w:rsid w:val="00367403"/>
    <w:pPr>
      <w:numPr>
        <w:numId w:val="19"/>
      </w:numPr>
    </w:pPr>
  </w:style>
  <w:style w:type="paragraph" w:customStyle="1" w:styleId="ReferencesSEV">
    <w:name w:val="References_SEV"/>
    <w:basedOn w:val="PlaintextSEV"/>
    <w:uiPriority w:val="99"/>
    <w:semiHidden/>
    <w:rsid w:val="00367403"/>
    <w:pPr>
      <w:ind w:firstLine="0"/>
    </w:pPr>
    <w:rPr>
      <w:sz w:val="20"/>
    </w:rPr>
  </w:style>
  <w:style w:type="paragraph" w:customStyle="1" w:styleId="affffffffe">
    <w:name w:val="_осн_без_отсупа"/>
    <w:basedOn w:val="a3"/>
    <w:uiPriority w:val="99"/>
    <w:semiHidden/>
    <w:rsid w:val="00367403"/>
    <w:pPr>
      <w:jc w:val="both"/>
    </w:pPr>
    <w:rPr>
      <w:sz w:val="22"/>
    </w:rPr>
  </w:style>
  <w:style w:type="paragraph" w:customStyle="1" w:styleId="EquationSEV">
    <w:name w:val="Equation_SEV"/>
    <w:basedOn w:val="PlaintextSEV"/>
    <w:next w:val="Formuladescription"/>
    <w:uiPriority w:val="99"/>
    <w:semiHidden/>
    <w:rsid w:val="00367403"/>
    <w:pPr>
      <w:tabs>
        <w:tab w:val="center" w:pos="4253"/>
        <w:tab w:val="right" w:pos="9072"/>
      </w:tabs>
      <w:spacing w:before="60" w:after="60"/>
      <w:ind w:firstLine="0"/>
    </w:pPr>
  </w:style>
  <w:style w:type="paragraph" w:customStyle="1" w:styleId="FigCaptionSEV">
    <w:name w:val="Fig_Caption_SEV"/>
    <w:basedOn w:val="PlaintextSEV"/>
    <w:next w:val="PlaintextSEV"/>
    <w:uiPriority w:val="99"/>
    <w:semiHidden/>
    <w:rsid w:val="00367403"/>
    <w:pPr>
      <w:spacing w:before="120" w:after="240"/>
      <w:ind w:firstLine="0"/>
      <w:jc w:val="center"/>
    </w:pPr>
  </w:style>
  <w:style w:type="paragraph" w:customStyle="1" w:styleId="PlaintextSEV">
    <w:name w:val="Plain_text_SEV"/>
    <w:basedOn w:val="a3"/>
    <w:uiPriority w:val="99"/>
    <w:semiHidden/>
    <w:rsid w:val="00367403"/>
    <w:pPr>
      <w:overflowPunct w:val="0"/>
      <w:autoSpaceDE w:val="0"/>
      <w:autoSpaceDN w:val="0"/>
      <w:adjustRightInd w:val="0"/>
      <w:ind w:firstLine="709"/>
      <w:jc w:val="both"/>
      <w:textAlignment w:val="baseline"/>
    </w:pPr>
    <w:rPr>
      <w:sz w:val="22"/>
    </w:rPr>
  </w:style>
  <w:style w:type="paragraph" w:customStyle="1" w:styleId="Formuladescription">
    <w:name w:val="Formula_description"/>
    <w:basedOn w:val="PlaintextSEV"/>
    <w:uiPriority w:val="99"/>
    <w:semiHidden/>
    <w:rsid w:val="00367403"/>
    <w:pPr>
      <w:tabs>
        <w:tab w:val="left" w:pos="454"/>
      </w:tabs>
      <w:ind w:firstLine="0"/>
    </w:pPr>
  </w:style>
  <w:style w:type="numbering" w:customStyle="1" w:styleId="List1">
    <w:name w:val="List_1"/>
    <w:basedOn w:val="a6"/>
    <w:rsid w:val="00367403"/>
    <w:pPr>
      <w:numPr>
        <w:numId w:val="18"/>
      </w:numPr>
    </w:pPr>
  </w:style>
  <w:style w:type="paragraph" w:customStyle="1" w:styleId="PlainnoidentSEV">
    <w:name w:val="Plain_no_ident_SEV"/>
    <w:basedOn w:val="PlaintextSEV"/>
    <w:uiPriority w:val="99"/>
    <w:semiHidden/>
    <w:rsid w:val="00367403"/>
    <w:pPr>
      <w:ind w:firstLine="0"/>
    </w:pPr>
  </w:style>
  <w:style w:type="paragraph" w:customStyle="1" w:styleId="TableCaptionSEV">
    <w:name w:val="Table Caption _SEV"/>
    <w:basedOn w:val="a3"/>
    <w:uiPriority w:val="99"/>
    <w:semiHidden/>
    <w:rsid w:val="00367403"/>
    <w:pPr>
      <w:keepNext/>
      <w:overflowPunct w:val="0"/>
      <w:autoSpaceDE w:val="0"/>
      <w:autoSpaceDN w:val="0"/>
      <w:adjustRightInd w:val="0"/>
      <w:spacing w:before="240" w:after="120"/>
      <w:textAlignment w:val="baseline"/>
    </w:pPr>
    <w:rPr>
      <w:sz w:val="24"/>
      <w:lang w:val="en-US"/>
    </w:rPr>
  </w:style>
  <w:style w:type="paragraph" w:customStyle="1" w:styleId="FigureSEV">
    <w:name w:val="Figure_SEV"/>
    <w:basedOn w:val="PlaintextSEV"/>
    <w:next w:val="a3"/>
    <w:link w:val="FigureSEV0"/>
    <w:semiHidden/>
    <w:rsid w:val="00367403"/>
    <w:pPr>
      <w:keepNext/>
      <w:spacing w:before="240"/>
      <w:ind w:firstLine="0"/>
      <w:jc w:val="center"/>
    </w:pPr>
  </w:style>
  <w:style w:type="paragraph" w:customStyle="1" w:styleId="afffffffff">
    <w:name w:val="Абзац с формулой"/>
    <w:basedOn w:val="affffffffe"/>
    <w:uiPriority w:val="99"/>
    <w:semiHidden/>
    <w:rsid w:val="00367403"/>
    <w:pPr>
      <w:tabs>
        <w:tab w:val="center" w:pos="4253"/>
        <w:tab w:val="right" w:pos="9072"/>
      </w:tabs>
    </w:pPr>
    <w:rPr>
      <w:lang w:val="en-US"/>
    </w:rPr>
  </w:style>
  <w:style w:type="character" w:customStyle="1" w:styleId="headnavbluexlarge2">
    <w:name w:val="headnavbluexlarge2"/>
    <w:basedOn w:val="a4"/>
    <w:semiHidden/>
    <w:rsid w:val="00367403"/>
  </w:style>
  <w:style w:type="character" w:customStyle="1" w:styleId="FigureSEV0">
    <w:name w:val="Figure_SEV Знак"/>
    <w:link w:val="FigureSEV"/>
    <w:rsid w:val="00367403"/>
    <w:rPr>
      <w:sz w:val="22"/>
      <w:lang w:val="ru-RU" w:eastAsia="ru-RU" w:bidi="ar-SA"/>
    </w:rPr>
  </w:style>
  <w:style w:type="paragraph" w:customStyle="1" w:styleId="1f9">
    <w:name w:val="Основной текст с отступом1"/>
    <w:uiPriority w:val="99"/>
    <w:semiHidden/>
    <w:rsid w:val="00367403"/>
    <w:pPr>
      <w:ind w:firstLine="397"/>
      <w:jc w:val="both"/>
    </w:pPr>
    <w:rPr>
      <w:b/>
    </w:rPr>
  </w:style>
  <w:style w:type="paragraph" w:customStyle="1" w:styleId="1fa">
    <w:name w:val="Обычный (веб)1"/>
    <w:uiPriority w:val="99"/>
    <w:semiHidden/>
    <w:rsid w:val="00367403"/>
    <w:pPr>
      <w:spacing w:before="100" w:after="100"/>
    </w:pPr>
    <w:rPr>
      <w:rFonts w:ascii="Arial Unicode MS" w:hAnsi="Arial Unicode MS"/>
      <w:sz w:val="24"/>
      <w:lang w:val="en-US"/>
    </w:rPr>
  </w:style>
  <w:style w:type="paragraph" w:customStyle="1" w:styleId="Nagl">
    <w:name w:val="Nagl"/>
    <w:uiPriority w:val="99"/>
    <w:semiHidden/>
    <w:rsid w:val="00367403"/>
    <w:pPr>
      <w:keepNext/>
      <w:tabs>
        <w:tab w:val="left" w:pos="720"/>
        <w:tab w:val="left" w:pos="1440"/>
        <w:tab w:val="left" w:pos="2160"/>
        <w:tab w:val="left" w:pos="2880"/>
        <w:tab w:val="left" w:pos="3600"/>
        <w:tab w:val="left" w:pos="4320"/>
        <w:tab w:val="left" w:pos="5040"/>
        <w:tab w:val="right" w:pos="9356"/>
      </w:tabs>
      <w:spacing w:before="160" w:after="80"/>
      <w:jc w:val="center"/>
      <w:outlineLvl w:val="0"/>
    </w:pPr>
    <w:rPr>
      <w:caps/>
      <w:sz w:val="24"/>
      <w:lang w:val="en-US"/>
    </w:rPr>
  </w:style>
  <w:style w:type="paragraph" w:customStyle="1" w:styleId="Nagl8">
    <w:name w:val="Nagl8"/>
    <w:uiPriority w:val="99"/>
    <w:semiHidden/>
    <w:rsid w:val="00367403"/>
    <w:pPr>
      <w:keepNext/>
      <w:tabs>
        <w:tab w:val="left" w:pos="720"/>
        <w:tab w:val="left" w:pos="1440"/>
        <w:tab w:val="left" w:pos="2160"/>
        <w:tab w:val="left" w:pos="2880"/>
        <w:tab w:val="left" w:pos="3600"/>
        <w:tab w:val="left" w:pos="4320"/>
        <w:tab w:val="left" w:pos="5040"/>
        <w:tab w:val="right" w:pos="9356"/>
      </w:tabs>
      <w:spacing w:before="120" w:after="80"/>
      <w:jc w:val="right"/>
      <w:outlineLvl w:val="1"/>
    </w:pPr>
    <w:rPr>
      <w:b/>
      <w:sz w:val="24"/>
      <w:lang w:val="en-US"/>
    </w:rPr>
  </w:style>
  <w:style w:type="paragraph" w:customStyle="1" w:styleId="Nagl7">
    <w:name w:val="Nagl7"/>
    <w:uiPriority w:val="99"/>
    <w:semiHidden/>
    <w:rsid w:val="00367403"/>
    <w:pPr>
      <w:tabs>
        <w:tab w:val="left" w:pos="720"/>
        <w:tab w:val="left" w:pos="1440"/>
        <w:tab w:val="left" w:pos="2160"/>
        <w:tab w:val="left" w:pos="2880"/>
        <w:tab w:val="left" w:pos="3600"/>
        <w:tab w:val="left" w:pos="4320"/>
        <w:tab w:val="left" w:pos="5040"/>
        <w:tab w:val="right" w:pos="9356"/>
      </w:tabs>
      <w:spacing w:before="120"/>
      <w:jc w:val="right"/>
      <w:outlineLvl w:val="2"/>
    </w:pPr>
    <w:rPr>
      <w:sz w:val="22"/>
      <w:lang w:val="en-US"/>
    </w:rPr>
  </w:style>
  <w:style w:type="paragraph" w:customStyle="1" w:styleId="Nagl6">
    <w:name w:val="Nagl6"/>
    <w:uiPriority w:val="99"/>
    <w:semiHidden/>
    <w:rsid w:val="00367403"/>
    <w:pPr>
      <w:tabs>
        <w:tab w:val="left" w:pos="720"/>
        <w:tab w:val="left" w:pos="1440"/>
        <w:tab w:val="left" w:pos="2160"/>
        <w:tab w:val="left" w:pos="2880"/>
        <w:tab w:val="left" w:pos="3600"/>
        <w:tab w:val="left" w:pos="4320"/>
        <w:tab w:val="left" w:pos="5040"/>
        <w:tab w:val="right" w:pos="9356"/>
      </w:tabs>
      <w:spacing w:before="120"/>
      <w:jc w:val="right"/>
      <w:outlineLvl w:val="3"/>
    </w:pPr>
    <w:rPr>
      <w:sz w:val="24"/>
      <w:lang w:val="en-US"/>
    </w:rPr>
  </w:style>
  <w:style w:type="paragraph" w:customStyle="1" w:styleId="Nagl5">
    <w:name w:val="Nagl5"/>
    <w:uiPriority w:val="99"/>
    <w:semiHidden/>
    <w:rsid w:val="00367403"/>
    <w:pPr>
      <w:tabs>
        <w:tab w:val="left" w:pos="720"/>
        <w:tab w:val="left" w:pos="1440"/>
        <w:tab w:val="left" w:pos="2160"/>
        <w:tab w:val="left" w:pos="2880"/>
        <w:tab w:val="left" w:pos="3600"/>
        <w:tab w:val="left" w:pos="4320"/>
        <w:tab w:val="left" w:pos="5040"/>
        <w:tab w:val="right" w:pos="9356"/>
      </w:tabs>
      <w:spacing w:before="120"/>
      <w:jc w:val="right"/>
      <w:outlineLvl w:val="4"/>
    </w:pPr>
    <w:rPr>
      <w:sz w:val="24"/>
      <w:lang w:val="en-US"/>
    </w:rPr>
  </w:style>
  <w:style w:type="paragraph" w:customStyle="1" w:styleId="Nagl4">
    <w:name w:val="Nagl4"/>
    <w:uiPriority w:val="99"/>
    <w:semiHidden/>
    <w:rsid w:val="00367403"/>
    <w:pPr>
      <w:tabs>
        <w:tab w:val="left" w:pos="720"/>
        <w:tab w:val="left" w:pos="1440"/>
        <w:tab w:val="left" w:pos="2160"/>
        <w:tab w:val="left" w:pos="2880"/>
        <w:tab w:val="left" w:pos="3600"/>
        <w:tab w:val="left" w:pos="4320"/>
        <w:tab w:val="left" w:pos="5040"/>
        <w:tab w:val="right" w:pos="9356"/>
      </w:tabs>
      <w:spacing w:before="120"/>
      <w:jc w:val="right"/>
      <w:outlineLvl w:val="5"/>
    </w:pPr>
    <w:rPr>
      <w:sz w:val="24"/>
      <w:lang w:val="en-US"/>
    </w:rPr>
  </w:style>
  <w:style w:type="paragraph" w:customStyle="1" w:styleId="Nagl3">
    <w:name w:val="Nagl3"/>
    <w:uiPriority w:val="99"/>
    <w:semiHidden/>
    <w:rsid w:val="00367403"/>
    <w:pPr>
      <w:tabs>
        <w:tab w:val="left" w:pos="720"/>
        <w:tab w:val="left" w:pos="1440"/>
        <w:tab w:val="left" w:pos="2160"/>
        <w:tab w:val="left" w:pos="2880"/>
        <w:tab w:val="left" w:pos="3600"/>
        <w:tab w:val="left" w:pos="4320"/>
        <w:tab w:val="left" w:pos="5040"/>
        <w:tab w:val="right" w:pos="9356"/>
      </w:tabs>
      <w:spacing w:before="120"/>
      <w:jc w:val="right"/>
      <w:outlineLvl w:val="6"/>
    </w:pPr>
    <w:rPr>
      <w:i/>
      <w:sz w:val="24"/>
      <w:lang w:val="en-US"/>
    </w:rPr>
  </w:style>
  <w:style w:type="paragraph" w:customStyle="1" w:styleId="Nagl2">
    <w:name w:val="Nagl2"/>
    <w:uiPriority w:val="99"/>
    <w:semiHidden/>
    <w:rsid w:val="00367403"/>
    <w:pPr>
      <w:tabs>
        <w:tab w:val="left" w:pos="720"/>
        <w:tab w:val="left" w:pos="1440"/>
        <w:tab w:val="left" w:pos="2160"/>
        <w:tab w:val="left" w:pos="2880"/>
        <w:tab w:val="left" w:pos="3600"/>
        <w:tab w:val="left" w:pos="4320"/>
        <w:tab w:val="left" w:pos="5040"/>
        <w:tab w:val="right" w:pos="9356"/>
      </w:tabs>
      <w:spacing w:before="120"/>
      <w:jc w:val="right"/>
      <w:outlineLvl w:val="7"/>
    </w:pPr>
    <w:rPr>
      <w:i/>
      <w:sz w:val="24"/>
      <w:lang w:val="en-US"/>
    </w:rPr>
  </w:style>
  <w:style w:type="paragraph" w:customStyle="1" w:styleId="Nagl1">
    <w:name w:val="Nagl1"/>
    <w:uiPriority w:val="99"/>
    <w:semiHidden/>
    <w:rsid w:val="00367403"/>
    <w:pPr>
      <w:tabs>
        <w:tab w:val="left" w:pos="720"/>
        <w:tab w:val="left" w:pos="1440"/>
        <w:tab w:val="left" w:pos="2160"/>
        <w:tab w:val="left" w:pos="2880"/>
        <w:tab w:val="left" w:pos="3600"/>
        <w:tab w:val="left" w:pos="4320"/>
        <w:tab w:val="left" w:pos="5040"/>
        <w:tab w:val="right" w:pos="9356"/>
      </w:tabs>
      <w:spacing w:before="120"/>
      <w:jc w:val="right"/>
      <w:outlineLvl w:val="8"/>
    </w:pPr>
    <w:rPr>
      <w:i/>
      <w:sz w:val="24"/>
      <w:lang w:val="en-US"/>
    </w:rPr>
  </w:style>
  <w:style w:type="paragraph" w:customStyle="1" w:styleId="BodyText21">
    <w:name w:val="Body Text 21"/>
    <w:basedOn w:val="a3"/>
    <w:uiPriority w:val="99"/>
    <w:semiHidden/>
    <w:rsid w:val="00367403"/>
    <w:pPr>
      <w:spacing w:before="240" w:after="120"/>
    </w:pPr>
    <w:rPr>
      <w:sz w:val="28"/>
      <w:lang w:val="en-US"/>
    </w:rPr>
  </w:style>
  <w:style w:type="character" w:customStyle="1" w:styleId="headnavbluexlarge21">
    <w:name w:val="headnavbluexlarge21"/>
    <w:semiHidden/>
    <w:rsid w:val="00367403"/>
    <w:rPr>
      <w:rFonts w:ascii="Arial" w:hAnsi="Arial"/>
      <w:b/>
      <w:color w:val="auto"/>
      <w:sz w:val="32"/>
      <w:u w:val="none"/>
      <w:effect w:val="none"/>
    </w:rPr>
  </w:style>
  <w:style w:type="character" w:customStyle="1" w:styleId="bodycopyblacklargespaced">
    <w:name w:val="bodycopyblacklargespaced"/>
    <w:semiHidden/>
    <w:rsid w:val="00367403"/>
  </w:style>
  <w:style w:type="character" w:customStyle="1" w:styleId="bodycopyblacklargespaced1">
    <w:name w:val="bodycopyblacklargespaced1"/>
    <w:semiHidden/>
    <w:rsid w:val="00367403"/>
    <w:rPr>
      <w:rFonts w:ascii="Arial" w:hAnsi="Arial"/>
      <w:color w:val="000000"/>
      <w:sz w:val="21"/>
    </w:rPr>
  </w:style>
  <w:style w:type="paragraph" w:customStyle="1" w:styleId="110076">
    <w:name w:val="Стиль Заголовок 1 + 10 пт Первая строка:  0.7 см Перед:  6 пт"/>
    <w:basedOn w:val="10"/>
    <w:uiPriority w:val="99"/>
    <w:semiHidden/>
    <w:rsid w:val="00367403"/>
    <w:pPr>
      <w:keepLines w:val="0"/>
      <w:suppressAutoHyphens w:val="0"/>
      <w:spacing w:before="120" w:after="240"/>
    </w:pPr>
    <w:rPr>
      <w:bCs/>
      <w:caps/>
      <w:kern w:val="0"/>
      <w:sz w:val="20"/>
      <w:lang w:val="en-US"/>
    </w:rPr>
  </w:style>
  <w:style w:type="paragraph" w:customStyle="1" w:styleId="EquationSEVSymbol">
    <w:name w:val="Equation_SEV_Symbol"/>
    <w:basedOn w:val="EquationSEV"/>
    <w:uiPriority w:val="99"/>
    <w:semiHidden/>
    <w:rsid w:val="00367403"/>
    <w:pPr>
      <w:tabs>
        <w:tab w:val="clear" w:pos="4253"/>
        <w:tab w:val="clear" w:pos="9072"/>
        <w:tab w:val="left" w:pos="397"/>
        <w:tab w:val="right" w:pos="4593"/>
      </w:tabs>
      <w:overflowPunct/>
      <w:autoSpaceDE/>
      <w:autoSpaceDN/>
      <w:adjustRightInd/>
      <w:spacing w:before="0" w:after="0"/>
      <w:textAlignment w:val="auto"/>
    </w:pPr>
    <w:rPr>
      <w:rFonts w:ascii="Symbol" w:hAnsi="Symbol"/>
      <w:sz w:val="20"/>
    </w:rPr>
  </w:style>
  <w:style w:type="paragraph" w:customStyle="1" w:styleId="1fb">
    <w:name w:val="Абзац списка1"/>
    <w:basedOn w:val="a3"/>
    <w:uiPriority w:val="99"/>
    <w:semiHidden/>
    <w:qFormat/>
    <w:rsid w:val="00B41B96"/>
    <w:pPr>
      <w:ind w:left="720"/>
      <w:contextualSpacing/>
    </w:pPr>
    <w:rPr>
      <w:sz w:val="24"/>
      <w:szCs w:val="24"/>
      <w:lang w:val="en-US" w:eastAsia="en-US"/>
    </w:rPr>
  </w:style>
  <w:style w:type="paragraph" w:customStyle="1" w:styleId="afffffffff0">
    <w:name w:val="Обычный (реферат)"/>
    <w:basedOn w:val="aff8"/>
    <w:uiPriority w:val="99"/>
    <w:semiHidden/>
    <w:rsid w:val="00C07824"/>
    <w:pPr>
      <w:shd w:val="clear" w:color="auto" w:fill="F8FCFF"/>
      <w:spacing w:before="0" w:beforeAutospacing="0" w:after="0" w:afterAutospacing="0"/>
      <w:ind w:firstLine="567"/>
    </w:pPr>
    <w:rPr>
      <w:i/>
      <w:iCs/>
      <w:color w:val="auto"/>
      <w:sz w:val="28"/>
      <w:szCs w:val="28"/>
      <w:lang w:val="en-GB"/>
    </w:rPr>
  </w:style>
  <w:style w:type="paragraph" w:customStyle="1" w:styleId="ArticleHeader2">
    <w:name w:val="Article Header 2"/>
    <w:basedOn w:val="a3"/>
    <w:next w:val="a3"/>
    <w:uiPriority w:val="99"/>
    <w:semiHidden/>
    <w:qFormat/>
    <w:rsid w:val="00C07824"/>
    <w:pPr>
      <w:tabs>
        <w:tab w:val="center" w:pos="4677"/>
        <w:tab w:val="right" w:pos="9355"/>
      </w:tabs>
      <w:ind w:firstLine="567"/>
      <w:jc w:val="center"/>
    </w:pPr>
    <w:rPr>
      <w:b/>
      <w:sz w:val="32"/>
      <w:szCs w:val="28"/>
      <w:lang w:val="en-GB"/>
    </w:rPr>
  </w:style>
  <w:style w:type="paragraph" w:customStyle="1" w:styleId="ArticleHeading1Numbered0">
    <w:name w:val="Article Heading 1 (Numbered)"/>
    <w:basedOn w:val="10"/>
    <w:next w:val="aff5"/>
    <w:uiPriority w:val="99"/>
    <w:semiHidden/>
    <w:qFormat/>
    <w:rsid w:val="00C07824"/>
    <w:pPr>
      <w:tabs>
        <w:tab w:val="left" w:pos="851"/>
      </w:tabs>
      <w:suppressAutoHyphens w:val="0"/>
      <w:spacing w:before="240" w:after="60"/>
    </w:pPr>
    <w:rPr>
      <w:b w:val="0"/>
      <w:kern w:val="32"/>
      <w:sz w:val="28"/>
      <w:szCs w:val="32"/>
      <w:lang w:val="en-GB"/>
    </w:rPr>
  </w:style>
  <w:style w:type="paragraph" w:customStyle="1" w:styleId="ArticleHeading2Numbered0">
    <w:name w:val="Article Heading 2 (Numbered)"/>
    <w:basedOn w:val="a3"/>
    <w:next w:val="aff5"/>
    <w:uiPriority w:val="99"/>
    <w:semiHidden/>
    <w:qFormat/>
    <w:rsid w:val="00C07824"/>
    <w:pPr>
      <w:keepNext/>
      <w:tabs>
        <w:tab w:val="left" w:pos="1134"/>
      </w:tabs>
      <w:spacing w:before="120" w:after="120"/>
      <w:ind w:left="792" w:hanging="432"/>
    </w:pPr>
    <w:rPr>
      <w:b/>
      <w:bCs/>
      <w:iCs/>
      <w:sz w:val="28"/>
      <w:szCs w:val="28"/>
      <w:lang w:val="en-GB"/>
    </w:rPr>
  </w:style>
  <w:style w:type="paragraph" w:customStyle="1" w:styleId="ArticleHeading1">
    <w:name w:val="Article Heading 1"/>
    <w:basedOn w:val="10"/>
    <w:next w:val="a3"/>
    <w:uiPriority w:val="99"/>
    <w:semiHidden/>
    <w:rsid w:val="00C07824"/>
    <w:pPr>
      <w:suppressAutoHyphens w:val="0"/>
      <w:spacing w:before="240"/>
      <w:ind w:firstLine="567"/>
    </w:pPr>
    <w:rPr>
      <w:bCs/>
      <w:kern w:val="0"/>
      <w:sz w:val="28"/>
      <w:lang w:val="en-GB" w:eastAsia="en-US"/>
    </w:rPr>
  </w:style>
  <w:style w:type="paragraph" w:customStyle="1" w:styleId="ArticleHeader1">
    <w:name w:val="Article Header 1"/>
    <w:basedOn w:val="a7"/>
    <w:next w:val="a3"/>
    <w:uiPriority w:val="99"/>
    <w:semiHidden/>
    <w:qFormat/>
    <w:rsid w:val="00C07824"/>
    <w:pPr>
      <w:pBdr>
        <w:bottom w:val="none" w:sz="0" w:space="0" w:color="auto"/>
      </w:pBdr>
      <w:tabs>
        <w:tab w:val="clear" w:pos="3969"/>
        <w:tab w:val="clear" w:pos="7513"/>
        <w:tab w:val="center" w:pos="4677"/>
        <w:tab w:val="right" w:pos="9355"/>
      </w:tabs>
      <w:spacing w:before="240" w:after="120"/>
      <w:ind w:firstLine="567"/>
    </w:pPr>
    <w:rPr>
      <w:b/>
      <w:i w:val="0"/>
      <w:smallCaps w:val="0"/>
      <w:spacing w:val="0"/>
      <w:sz w:val="32"/>
      <w:szCs w:val="28"/>
      <w:lang w:val="en-GB"/>
    </w:rPr>
  </w:style>
  <w:style w:type="paragraph" w:customStyle="1" w:styleId="ArticleHeading1numbered">
    <w:name w:val="Article Heading 1 (numbered)"/>
    <w:basedOn w:val="ArticleHeading1"/>
    <w:next w:val="a3"/>
    <w:uiPriority w:val="99"/>
    <w:semiHidden/>
    <w:rsid w:val="00C07824"/>
    <w:pPr>
      <w:numPr>
        <w:numId w:val="20"/>
      </w:numPr>
    </w:pPr>
    <w:rPr>
      <w:lang w:val="ru-RU"/>
    </w:rPr>
  </w:style>
  <w:style w:type="paragraph" w:customStyle="1" w:styleId="ArticleHeading2">
    <w:name w:val="Article Heading 2"/>
    <w:basedOn w:val="21"/>
    <w:next w:val="a3"/>
    <w:uiPriority w:val="99"/>
    <w:semiHidden/>
    <w:rsid w:val="00C07824"/>
    <w:pPr>
      <w:keepLines/>
      <w:ind w:right="0" w:firstLine="567"/>
      <w:jc w:val="left"/>
    </w:pPr>
    <w:rPr>
      <w:bCs/>
      <w:sz w:val="26"/>
      <w:szCs w:val="26"/>
      <w:lang w:val="en-GB" w:eastAsia="en-US"/>
    </w:rPr>
  </w:style>
  <w:style w:type="paragraph" w:customStyle="1" w:styleId="ArticleHeading2numbered">
    <w:name w:val="Article Heading 2 (numbered)"/>
    <w:basedOn w:val="ArticleHeading2"/>
    <w:next w:val="a3"/>
    <w:uiPriority w:val="99"/>
    <w:semiHidden/>
    <w:rsid w:val="00C07824"/>
    <w:pPr>
      <w:numPr>
        <w:ilvl w:val="1"/>
        <w:numId w:val="21"/>
      </w:numPr>
      <w:tabs>
        <w:tab w:val="left" w:pos="1134"/>
      </w:tabs>
    </w:pPr>
  </w:style>
  <w:style w:type="paragraph" w:customStyle="1" w:styleId="2f9">
    <w:name w:val="МойЗаголовок2"/>
    <w:basedOn w:val="51"/>
    <w:uiPriority w:val="99"/>
    <w:semiHidden/>
    <w:rsid w:val="00C07824"/>
    <w:pPr>
      <w:keepNext/>
      <w:numPr>
        <w:ilvl w:val="0"/>
        <w:numId w:val="0"/>
      </w:numPr>
      <w:spacing w:before="160" w:after="0"/>
    </w:pPr>
    <w:rPr>
      <w:b/>
      <w:sz w:val="24"/>
    </w:rPr>
  </w:style>
  <w:style w:type="paragraph" w:customStyle="1" w:styleId="1fc">
    <w:name w:val="МойЗаголовок1"/>
    <w:basedOn w:val="24"/>
    <w:uiPriority w:val="99"/>
    <w:semiHidden/>
    <w:rsid w:val="00C07824"/>
    <w:pPr>
      <w:spacing w:after="200" w:line="240" w:lineRule="auto"/>
      <w:jc w:val="center"/>
    </w:pPr>
    <w:rPr>
      <w:b/>
      <w:caps/>
      <w:sz w:val="28"/>
      <w:lang w:val="en-US"/>
    </w:rPr>
  </w:style>
  <w:style w:type="paragraph" w:customStyle="1" w:styleId="afffffffff1">
    <w:name w:val="МойАвтор"/>
    <w:basedOn w:val="a3"/>
    <w:uiPriority w:val="99"/>
    <w:semiHidden/>
    <w:rsid w:val="00C07824"/>
    <w:pPr>
      <w:spacing w:after="120"/>
      <w:ind w:firstLine="567"/>
      <w:jc w:val="center"/>
    </w:pPr>
    <w:rPr>
      <w:i/>
      <w:sz w:val="24"/>
      <w:lang w:val="en-US"/>
    </w:rPr>
  </w:style>
  <w:style w:type="paragraph" w:customStyle="1" w:styleId="afffffffff2">
    <w:name w:val="МойАбстракт"/>
    <w:basedOn w:val="a3"/>
    <w:uiPriority w:val="99"/>
    <w:semiHidden/>
    <w:rsid w:val="00C07824"/>
    <w:pPr>
      <w:ind w:firstLine="567"/>
      <w:jc w:val="both"/>
    </w:pPr>
    <w:rPr>
      <w:i/>
      <w:sz w:val="18"/>
      <w:lang w:val="en-US"/>
    </w:rPr>
  </w:style>
  <w:style w:type="paragraph" w:customStyle="1" w:styleId="afffffffff3">
    <w:name w:val="МойАдрес"/>
    <w:basedOn w:val="a3"/>
    <w:uiPriority w:val="99"/>
    <w:semiHidden/>
    <w:rsid w:val="00C07824"/>
    <w:pPr>
      <w:ind w:firstLine="567"/>
      <w:jc w:val="center"/>
    </w:pPr>
    <w:rPr>
      <w:lang w:val="en-US"/>
    </w:rPr>
  </w:style>
  <w:style w:type="paragraph" w:customStyle="1" w:styleId="311">
    <w:name w:val="Основной текст с отступом 31"/>
    <w:basedOn w:val="a3"/>
    <w:uiPriority w:val="99"/>
    <w:semiHidden/>
    <w:rsid w:val="00995169"/>
    <w:pPr>
      <w:overflowPunct w:val="0"/>
      <w:autoSpaceDE w:val="0"/>
      <w:autoSpaceDN w:val="0"/>
      <w:adjustRightInd w:val="0"/>
      <w:spacing w:line="360" w:lineRule="auto"/>
      <w:ind w:firstLine="620"/>
      <w:jc w:val="both"/>
      <w:textAlignment w:val="baseline"/>
    </w:pPr>
    <w:rPr>
      <w:sz w:val="28"/>
    </w:rPr>
  </w:style>
  <w:style w:type="character" w:customStyle="1" w:styleId="100">
    <w:name w:val="Знак10 Знак Знак"/>
    <w:semiHidden/>
    <w:rsid w:val="00995169"/>
    <w:rPr>
      <w:rFonts w:eastAsia="Calibri"/>
      <w:b/>
      <w:i/>
      <w:sz w:val="22"/>
      <w:szCs w:val="22"/>
      <w:lang w:val="x-none" w:eastAsia="en-US"/>
    </w:rPr>
  </w:style>
  <w:style w:type="character" w:customStyle="1" w:styleId="92">
    <w:name w:val="Знак9 Знак Знак"/>
    <w:semiHidden/>
    <w:rsid w:val="00995169"/>
    <w:rPr>
      <w:rFonts w:eastAsia="Calibri"/>
      <w:b/>
      <w:bCs/>
      <w:i/>
      <w:iCs/>
      <w:sz w:val="26"/>
      <w:szCs w:val="26"/>
      <w:lang w:val="x-none" w:eastAsia="en-US"/>
    </w:rPr>
  </w:style>
  <w:style w:type="character" w:customStyle="1" w:styleId="83">
    <w:name w:val="Знак8 Знак Знак"/>
    <w:semiHidden/>
    <w:rsid w:val="00995169"/>
    <w:rPr>
      <w:rFonts w:eastAsia="Calibri"/>
      <w:b/>
      <w:bCs/>
      <w:sz w:val="22"/>
      <w:szCs w:val="22"/>
      <w:lang w:val="x-none" w:eastAsia="en-US"/>
    </w:rPr>
  </w:style>
  <w:style w:type="character" w:customStyle="1" w:styleId="73">
    <w:name w:val="Знак7 Знак Знак"/>
    <w:semiHidden/>
    <w:rsid w:val="00995169"/>
    <w:rPr>
      <w:rFonts w:eastAsia="Calibri"/>
      <w:sz w:val="22"/>
      <w:szCs w:val="22"/>
      <w:lang w:val="x-none" w:eastAsia="en-US"/>
    </w:rPr>
  </w:style>
  <w:style w:type="character" w:customStyle="1" w:styleId="64">
    <w:name w:val="Знак6 Знак Знак"/>
    <w:semiHidden/>
    <w:rsid w:val="00995169"/>
    <w:rPr>
      <w:rFonts w:eastAsia="Calibri"/>
      <w:i/>
      <w:iCs/>
      <w:sz w:val="22"/>
      <w:szCs w:val="22"/>
      <w:lang w:val="x-none" w:eastAsia="en-US"/>
    </w:rPr>
  </w:style>
  <w:style w:type="character" w:customStyle="1" w:styleId="90">
    <w:name w:val="Заголовок 9 Знак"/>
    <w:aliases w:val=" Знак5 Знак,Знак5 Знак"/>
    <w:link w:val="9"/>
    <w:uiPriority w:val="99"/>
    <w:rsid w:val="00995169"/>
    <w:rPr>
      <w:rFonts w:ascii="Arial" w:hAnsi="Arial"/>
      <w:b/>
      <w:i/>
      <w:sz w:val="18"/>
      <w:lang w:val="en-US"/>
    </w:rPr>
  </w:style>
  <w:style w:type="character" w:customStyle="1" w:styleId="118">
    <w:name w:val="Знак11 Знак Знак"/>
    <w:semiHidden/>
    <w:rsid w:val="00995169"/>
    <w:rPr>
      <w:rFonts w:cs="Arial"/>
      <w:b/>
      <w:bCs/>
      <w:sz w:val="28"/>
      <w:szCs w:val="28"/>
    </w:rPr>
  </w:style>
  <w:style w:type="character" w:customStyle="1" w:styleId="1fd">
    <w:name w:val="Знак1 Знак"/>
    <w:aliases w:val=" Знак Знак Знак Знак,Знак Знак Знак Знак"/>
    <w:semiHidden/>
    <w:rsid w:val="00995169"/>
    <w:rPr>
      <w:rFonts w:ascii="Cambria" w:eastAsia="Calibri" w:hAnsi="Cambria"/>
      <w:b/>
      <w:bCs/>
      <w:kern w:val="28"/>
      <w:sz w:val="32"/>
      <w:szCs w:val="32"/>
      <w:lang w:val="x-none" w:eastAsia="en-US"/>
    </w:rPr>
  </w:style>
  <w:style w:type="paragraph" w:customStyle="1" w:styleId="1fe">
    <w:name w:val="Подпись формулы 1"/>
    <w:uiPriority w:val="99"/>
    <w:semiHidden/>
    <w:qFormat/>
    <w:rsid w:val="00995169"/>
    <w:pPr>
      <w:tabs>
        <w:tab w:val="left" w:pos="425"/>
        <w:tab w:val="left" w:pos="992"/>
        <w:tab w:val="left" w:pos="1134"/>
      </w:tabs>
      <w:spacing w:after="120"/>
      <w:contextualSpacing/>
      <w:jc w:val="both"/>
    </w:pPr>
    <w:rPr>
      <w:rFonts w:eastAsia="Calibri"/>
      <w:sz w:val="22"/>
      <w:szCs w:val="22"/>
      <w:lang w:eastAsia="en-US"/>
    </w:rPr>
  </w:style>
  <w:style w:type="paragraph" w:customStyle="1" w:styleId="afffffffff4">
    <w:name w:val="Подпись таблицы"/>
    <w:basedOn w:val="a3"/>
    <w:next w:val="a3"/>
    <w:uiPriority w:val="99"/>
    <w:semiHidden/>
    <w:qFormat/>
    <w:rsid w:val="00995169"/>
    <w:pPr>
      <w:keepNext/>
      <w:suppressAutoHyphens/>
      <w:spacing w:before="160" w:after="120"/>
    </w:pPr>
    <w:rPr>
      <w:rFonts w:eastAsia="Calibri"/>
      <w:sz w:val="22"/>
      <w:szCs w:val="22"/>
      <w:lang w:eastAsia="en-US"/>
    </w:rPr>
  </w:style>
  <w:style w:type="paragraph" w:customStyle="1" w:styleId="afffffffff5">
    <w:name w:val="Табличный"/>
    <w:basedOn w:val="a3"/>
    <w:uiPriority w:val="99"/>
    <w:semiHidden/>
    <w:qFormat/>
    <w:rsid w:val="00995169"/>
    <w:pPr>
      <w:jc w:val="center"/>
    </w:pPr>
    <w:rPr>
      <w:rFonts w:eastAsia="Calibri"/>
      <w:lang w:eastAsia="en-US"/>
    </w:rPr>
  </w:style>
  <w:style w:type="paragraph" w:customStyle="1" w:styleId="afffffffff6">
    <w:name w:val="Подпись рисунка"/>
    <w:basedOn w:val="a3"/>
    <w:uiPriority w:val="99"/>
    <w:semiHidden/>
    <w:qFormat/>
    <w:rsid w:val="00995169"/>
    <w:pPr>
      <w:suppressAutoHyphens/>
      <w:jc w:val="center"/>
    </w:pPr>
    <w:rPr>
      <w:rFonts w:eastAsia="Calibri"/>
      <w:b/>
      <w:lang w:eastAsia="en-US"/>
    </w:rPr>
  </w:style>
  <w:style w:type="paragraph" w:customStyle="1" w:styleId="Iauiue">
    <w:name w:val="Iau.iue"/>
    <w:basedOn w:val="a3"/>
    <w:next w:val="a3"/>
    <w:uiPriority w:val="99"/>
    <w:semiHidden/>
    <w:rsid w:val="00995169"/>
    <w:pPr>
      <w:autoSpaceDE w:val="0"/>
      <w:autoSpaceDN w:val="0"/>
      <w:adjustRightInd w:val="0"/>
    </w:pPr>
    <w:rPr>
      <w:rFonts w:ascii="Arial" w:hAnsi="Arial"/>
      <w:sz w:val="24"/>
      <w:szCs w:val="24"/>
    </w:rPr>
  </w:style>
  <w:style w:type="paragraph" w:customStyle="1" w:styleId="FR4">
    <w:name w:val="FR4"/>
    <w:uiPriority w:val="99"/>
    <w:semiHidden/>
    <w:rsid w:val="00995169"/>
    <w:pPr>
      <w:widowControl w:val="0"/>
      <w:autoSpaceDE w:val="0"/>
      <w:autoSpaceDN w:val="0"/>
      <w:adjustRightInd w:val="0"/>
      <w:spacing w:line="360" w:lineRule="auto"/>
      <w:ind w:firstLine="240"/>
    </w:pPr>
    <w:rPr>
      <w:rFonts w:ascii="Courier New" w:hAnsi="Courier New" w:cs="Courier New"/>
      <w:sz w:val="16"/>
      <w:szCs w:val="16"/>
    </w:rPr>
  </w:style>
  <w:style w:type="paragraph" w:customStyle="1" w:styleId="p">
    <w:name w:val="p"/>
    <w:basedOn w:val="a3"/>
    <w:uiPriority w:val="99"/>
    <w:semiHidden/>
    <w:rsid w:val="00995169"/>
    <w:pPr>
      <w:spacing w:before="48" w:after="48"/>
      <w:ind w:firstLine="480"/>
      <w:jc w:val="both"/>
    </w:pPr>
    <w:rPr>
      <w:sz w:val="24"/>
      <w:szCs w:val="24"/>
    </w:rPr>
  </w:style>
  <w:style w:type="paragraph" w:customStyle="1" w:styleId="pravo">
    <w:name w:val="pravo"/>
    <w:basedOn w:val="a3"/>
    <w:uiPriority w:val="99"/>
    <w:semiHidden/>
    <w:rsid w:val="00995169"/>
    <w:pPr>
      <w:spacing w:before="48" w:after="48"/>
      <w:jc w:val="right"/>
    </w:pPr>
    <w:rPr>
      <w:sz w:val="24"/>
      <w:szCs w:val="24"/>
    </w:rPr>
  </w:style>
  <w:style w:type="paragraph" w:customStyle="1" w:styleId="zag3">
    <w:name w:val="zag3"/>
    <w:basedOn w:val="a3"/>
    <w:uiPriority w:val="99"/>
    <w:semiHidden/>
    <w:rsid w:val="00995169"/>
    <w:pPr>
      <w:spacing w:before="240" w:after="240"/>
      <w:jc w:val="center"/>
    </w:pPr>
    <w:rPr>
      <w:sz w:val="24"/>
      <w:szCs w:val="24"/>
    </w:rPr>
  </w:style>
  <w:style w:type="paragraph" w:customStyle="1" w:styleId="3f1">
    <w:name w:val="заголовок 3"/>
    <w:basedOn w:val="a3"/>
    <w:next w:val="a3"/>
    <w:uiPriority w:val="99"/>
    <w:semiHidden/>
    <w:rsid w:val="00995169"/>
    <w:pPr>
      <w:keepNext/>
      <w:tabs>
        <w:tab w:val="num" w:pos="360"/>
      </w:tabs>
      <w:autoSpaceDE w:val="0"/>
      <w:autoSpaceDN w:val="0"/>
      <w:ind w:left="360" w:hanging="360"/>
      <w:jc w:val="center"/>
      <w:outlineLvl w:val="2"/>
    </w:pPr>
    <w:rPr>
      <w:b/>
      <w:bCs/>
      <w:sz w:val="24"/>
      <w:szCs w:val="24"/>
    </w:rPr>
  </w:style>
  <w:style w:type="character" w:customStyle="1" w:styleId="1ff">
    <w:name w:val="Знак Знак Знак1"/>
    <w:semiHidden/>
    <w:rsid w:val="00995169"/>
    <w:rPr>
      <w:sz w:val="24"/>
      <w:szCs w:val="24"/>
    </w:rPr>
  </w:style>
  <w:style w:type="character" w:customStyle="1" w:styleId="afffffffff7">
    <w:name w:val="Основной шрифт"/>
    <w:semiHidden/>
    <w:rsid w:val="00995169"/>
  </w:style>
  <w:style w:type="paragraph" w:customStyle="1" w:styleId="pe">
    <w:name w:val="pe"/>
    <w:basedOn w:val="a3"/>
    <w:uiPriority w:val="99"/>
    <w:semiHidden/>
    <w:rsid w:val="00995169"/>
    <w:pPr>
      <w:spacing w:before="100" w:beforeAutospacing="1" w:after="100" w:afterAutospacing="1"/>
    </w:pPr>
    <w:rPr>
      <w:sz w:val="24"/>
      <w:szCs w:val="24"/>
    </w:rPr>
  </w:style>
  <w:style w:type="character" w:customStyle="1" w:styleId="google-src-text">
    <w:name w:val="google-src-text"/>
    <w:basedOn w:val="a4"/>
    <w:semiHidden/>
    <w:rsid w:val="00995169"/>
  </w:style>
  <w:style w:type="character" w:customStyle="1" w:styleId="1ff0">
    <w:name w:val="Выделение1"/>
    <w:basedOn w:val="a4"/>
    <w:semiHidden/>
    <w:rsid w:val="00995169"/>
  </w:style>
  <w:style w:type="character" w:customStyle="1" w:styleId="contentsubsub">
    <w:name w:val="contentsubsub"/>
    <w:basedOn w:val="a4"/>
    <w:semiHidden/>
    <w:rsid w:val="00995169"/>
  </w:style>
  <w:style w:type="paragraph" w:customStyle="1" w:styleId="2fa">
    <w:name w:val="Подпись формулы 2"/>
    <w:basedOn w:val="1fe"/>
    <w:next w:val="a3"/>
    <w:uiPriority w:val="99"/>
    <w:semiHidden/>
    <w:qFormat/>
    <w:rsid w:val="00995169"/>
    <w:pPr>
      <w:ind w:left="993" w:hanging="596"/>
    </w:pPr>
  </w:style>
  <w:style w:type="paragraph" w:customStyle="1" w:styleId="nienieeeoaaoou">
    <w:name w:val="nienie eeoa.aoo.u"/>
    <w:basedOn w:val="Default"/>
    <w:next w:val="Default"/>
    <w:uiPriority w:val="99"/>
    <w:semiHidden/>
    <w:rsid w:val="00995169"/>
    <w:rPr>
      <w:color w:val="auto"/>
      <w:lang w:val="ru-RU" w:eastAsia="ru-RU"/>
    </w:rPr>
  </w:style>
  <w:style w:type="character" w:customStyle="1" w:styleId="2fb">
    <w:name w:val="Заголовок 2 Знак"/>
    <w:aliases w:val="St Заголовок 2 нумеров Знак1"/>
    <w:basedOn w:val="a4"/>
    <w:uiPriority w:val="9"/>
    <w:semiHidden/>
    <w:rsid w:val="007D3F63"/>
  </w:style>
  <w:style w:type="character" w:customStyle="1" w:styleId="1ff1">
    <w:name w:val="Заголовок 1 Знак"/>
    <w:aliases w:val="Раздел Знак1,St Заголовок 1 нумеровticle Знак1"/>
    <w:basedOn w:val="a4"/>
    <w:uiPriority w:val="9"/>
    <w:rsid w:val="007D3F63"/>
  </w:style>
  <w:style w:type="character" w:customStyle="1" w:styleId="3f2">
    <w:name w:val="Заголовок 3 Знак"/>
    <w:aliases w:val="подЗаголовок Знак1,Знак11 Знак1"/>
    <w:basedOn w:val="a4"/>
    <w:rsid w:val="007D3F63"/>
  </w:style>
  <w:style w:type="character" w:customStyle="1" w:styleId="48">
    <w:name w:val="Заголовок 4 Знак"/>
    <w:aliases w:val="Знак10 Знак1"/>
    <w:basedOn w:val="a4"/>
    <w:uiPriority w:val="9"/>
    <w:semiHidden/>
    <w:rsid w:val="007D3F63"/>
  </w:style>
  <w:style w:type="character" w:customStyle="1" w:styleId="FontStyle25">
    <w:name w:val="Font Style25"/>
    <w:basedOn w:val="a4"/>
    <w:semiHidden/>
    <w:rsid w:val="007D3F63"/>
  </w:style>
  <w:style w:type="character" w:customStyle="1" w:styleId="afffffffff8">
    <w:name w:val="Текст выноски Знак"/>
    <w:basedOn w:val="a4"/>
    <w:uiPriority w:val="99"/>
    <w:semiHidden/>
    <w:rsid w:val="007D3F63"/>
  </w:style>
  <w:style w:type="character" w:customStyle="1" w:styleId="2fc">
    <w:name w:val="Основной текст с отступом 2 Знак"/>
    <w:basedOn w:val="a4"/>
    <w:uiPriority w:val="99"/>
    <w:rsid w:val="007D3F63"/>
  </w:style>
  <w:style w:type="character" w:customStyle="1" w:styleId="afffffffff9">
    <w:name w:val="Верхний колонтитул Знак"/>
    <w:basedOn w:val="a4"/>
    <w:uiPriority w:val="99"/>
    <w:semiHidden/>
    <w:rsid w:val="007D3F63"/>
  </w:style>
  <w:style w:type="character" w:customStyle="1" w:styleId="afffffffffa">
    <w:name w:val="Нижний колонтитул Знак"/>
    <w:basedOn w:val="a4"/>
    <w:uiPriority w:val="99"/>
    <w:semiHidden/>
    <w:rsid w:val="007D3F63"/>
  </w:style>
  <w:style w:type="character" w:customStyle="1" w:styleId="afffffffffb">
    <w:name w:val="Основной текст с отступом Знак"/>
    <w:basedOn w:val="a4"/>
    <w:rsid w:val="007D3F63"/>
  </w:style>
  <w:style w:type="character" w:customStyle="1" w:styleId="afffffffffc">
    <w:name w:val="Схема документа Знак"/>
    <w:basedOn w:val="a4"/>
    <w:uiPriority w:val="99"/>
    <w:semiHidden/>
    <w:rsid w:val="007D3F63"/>
  </w:style>
  <w:style w:type="character" w:customStyle="1" w:styleId="1ff2">
    <w:name w:val="Стиль1 Знак"/>
    <w:basedOn w:val="a4"/>
    <w:semiHidden/>
    <w:rsid w:val="007D3F63"/>
  </w:style>
  <w:style w:type="character" w:styleId="afffffffffd">
    <w:name w:val="Placeholder Text"/>
    <w:basedOn w:val="a4"/>
    <w:uiPriority w:val="99"/>
    <w:semiHidden/>
    <w:rsid w:val="007D3F63"/>
  </w:style>
  <w:style w:type="character" w:customStyle="1" w:styleId="afffffffffe">
    <w:name w:val="Основной текст раздела Знак"/>
    <w:basedOn w:val="a4"/>
    <w:semiHidden/>
    <w:rsid w:val="007D3F63"/>
  </w:style>
  <w:style w:type="character" w:customStyle="1" w:styleId="ListLabel1">
    <w:name w:val="ListLabel 1"/>
    <w:semiHidden/>
    <w:rsid w:val="007D3F63"/>
    <w:rPr>
      <w:rFonts w:cs="Courier New"/>
    </w:rPr>
  </w:style>
  <w:style w:type="character" w:customStyle="1" w:styleId="ListLabel2">
    <w:name w:val="ListLabel 2"/>
    <w:semiHidden/>
    <w:rsid w:val="007D3F63"/>
    <w:rPr>
      <w:rFonts w:cs="Times New Roman"/>
    </w:rPr>
  </w:style>
  <w:style w:type="character" w:customStyle="1" w:styleId="ListLabel3">
    <w:name w:val="ListLabel 3"/>
    <w:semiHidden/>
    <w:rsid w:val="007D3F63"/>
    <w:rPr>
      <w:b/>
      <w:i/>
      <w:sz w:val="24"/>
    </w:rPr>
  </w:style>
  <w:style w:type="paragraph" w:customStyle="1" w:styleId="Heading">
    <w:name w:val="Heading"/>
    <w:basedOn w:val="a3"/>
    <w:next w:val="Textbody"/>
    <w:uiPriority w:val="99"/>
    <w:semiHidden/>
    <w:rsid w:val="007D3F63"/>
    <w:pPr>
      <w:keepNext/>
      <w:tabs>
        <w:tab w:val="left" w:pos="709"/>
      </w:tabs>
      <w:suppressAutoHyphens/>
      <w:spacing w:before="240" w:after="120" w:line="276" w:lineRule="atLeast"/>
      <w:ind w:firstLine="709"/>
      <w:jc w:val="both"/>
    </w:pPr>
    <w:rPr>
      <w:rFonts w:ascii="Liberation Sans" w:eastAsia="DejaVu Sans" w:hAnsi="Liberation Sans" w:cs="Lohit Hindi"/>
      <w:sz w:val="28"/>
      <w:szCs w:val="28"/>
      <w:lang w:eastAsia="en-US"/>
    </w:rPr>
  </w:style>
  <w:style w:type="paragraph" w:customStyle="1" w:styleId="Textbody">
    <w:name w:val="Text body"/>
    <w:basedOn w:val="a3"/>
    <w:uiPriority w:val="99"/>
    <w:semiHidden/>
    <w:rsid w:val="007D3F63"/>
    <w:pPr>
      <w:tabs>
        <w:tab w:val="left" w:pos="709"/>
      </w:tabs>
      <w:suppressAutoHyphens/>
      <w:spacing w:after="120" w:line="276" w:lineRule="atLeast"/>
      <w:ind w:firstLine="709"/>
      <w:jc w:val="both"/>
    </w:pPr>
    <w:rPr>
      <w:rFonts w:eastAsia="DejaVu Sans"/>
      <w:sz w:val="28"/>
      <w:szCs w:val="22"/>
      <w:lang w:eastAsia="en-US"/>
    </w:rPr>
  </w:style>
  <w:style w:type="paragraph" w:customStyle="1" w:styleId="Index">
    <w:name w:val="Index"/>
    <w:basedOn w:val="a3"/>
    <w:uiPriority w:val="99"/>
    <w:semiHidden/>
    <w:rsid w:val="007D3F63"/>
    <w:pPr>
      <w:suppressLineNumbers/>
      <w:tabs>
        <w:tab w:val="left" w:pos="709"/>
      </w:tabs>
      <w:suppressAutoHyphens/>
      <w:spacing w:line="276" w:lineRule="atLeast"/>
      <w:ind w:firstLine="709"/>
      <w:jc w:val="both"/>
    </w:pPr>
    <w:rPr>
      <w:rFonts w:eastAsia="DejaVu Sans" w:cs="Lohit Hindi"/>
      <w:sz w:val="28"/>
      <w:szCs w:val="22"/>
      <w:lang w:eastAsia="en-US"/>
    </w:rPr>
  </w:style>
  <w:style w:type="paragraph" w:customStyle="1" w:styleId="Style3">
    <w:name w:val="Style3"/>
    <w:basedOn w:val="a3"/>
    <w:uiPriority w:val="99"/>
    <w:semiHidden/>
    <w:rsid w:val="007D3F63"/>
    <w:pPr>
      <w:tabs>
        <w:tab w:val="left" w:pos="709"/>
      </w:tabs>
      <w:suppressAutoHyphens/>
      <w:spacing w:line="276" w:lineRule="atLeast"/>
      <w:ind w:firstLine="709"/>
      <w:jc w:val="both"/>
    </w:pPr>
    <w:rPr>
      <w:rFonts w:eastAsia="DejaVu Sans"/>
      <w:sz w:val="28"/>
      <w:szCs w:val="22"/>
      <w:lang w:eastAsia="en-US"/>
    </w:rPr>
  </w:style>
  <w:style w:type="paragraph" w:customStyle="1" w:styleId="affffffffff">
    <w:name w:val="таблица"/>
    <w:basedOn w:val="a3"/>
    <w:uiPriority w:val="99"/>
    <w:semiHidden/>
    <w:rsid w:val="007D3F63"/>
    <w:pPr>
      <w:tabs>
        <w:tab w:val="left" w:pos="709"/>
      </w:tabs>
      <w:suppressAutoHyphens/>
      <w:spacing w:line="276" w:lineRule="atLeast"/>
      <w:ind w:firstLine="709"/>
      <w:jc w:val="both"/>
    </w:pPr>
    <w:rPr>
      <w:rFonts w:eastAsia="DejaVu Sans"/>
      <w:sz w:val="28"/>
      <w:szCs w:val="22"/>
      <w:lang w:eastAsia="en-US"/>
    </w:rPr>
  </w:style>
  <w:style w:type="paragraph" w:customStyle="1" w:styleId="affffffffff0">
    <w:name w:val="Форм_отст"/>
    <w:basedOn w:val="a3"/>
    <w:uiPriority w:val="99"/>
    <w:semiHidden/>
    <w:rsid w:val="007D3F63"/>
    <w:pPr>
      <w:tabs>
        <w:tab w:val="left" w:pos="709"/>
      </w:tabs>
      <w:suppressAutoHyphens/>
      <w:spacing w:line="276" w:lineRule="atLeast"/>
      <w:ind w:firstLine="709"/>
      <w:jc w:val="both"/>
    </w:pPr>
    <w:rPr>
      <w:rFonts w:eastAsia="DejaVu Sans"/>
      <w:sz w:val="28"/>
      <w:szCs w:val="22"/>
      <w:lang w:eastAsia="en-US"/>
    </w:rPr>
  </w:style>
  <w:style w:type="paragraph" w:customStyle="1" w:styleId="Textbodyindent">
    <w:name w:val="Text body indent"/>
    <w:basedOn w:val="a3"/>
    <w:uiPriority w:val="99"/>
    <w:semiHidden/>
    <w:rsid w:val="007D3F63"/>
    <w:pPr>
      <w:tabs>
        <w:tab w:val="left" w:pos="709"/>
      </w:tabs>
      <w:suppressAutoHyphens/>
      <w:spacing w:line="360" w:lineRule="atLeast"/>
      <w:ind w:left="283" w:right="-1" w:firstLine="708"/>
    </w:pPr>
    <w:rPr>
      <w:sz w:val="28"/>
    </w:rPr>
  </w:style>
  <w:style w:type="paragraph" w:customStyle="1" w:styleId="affffffffff1">
    <w:name w:val="Краткий обратный адрес"/>
    <w:basedOn w:val="a3"/>
    <w:uiPriority w:val="99"/>
    <w:semiHidden/>
    <w:rsid w:val="007D3F63"/>
    <w:pPr>
      <w:tabs>
        <w:tab w:val="left" w:pos="709"/>
      </w:tabs>
      <w:suppressAutoHyphens/>
      <w:spacing w:line="276" w:lineRule="atLeast"/>
      <w:ind w:firstLine="709"/>
      <w:jc w:val="both"/>
    </w:pPr>
    <w:rPr>
      <w:rFonts w:eastAsia="DejaVu Sans"/>
      <w:sz w:val="28"/>
      <w:szCs w:val="22"/>
      <w:lang w:eastAsia="en-US"/>
    </w:rPr>
  </w:style>
  <w:style w:type="paragraph" w:customStyle="1" w:styleId="affffffffff2">
    <w:name w:val="Маркированный"/>
    <w:basedOn w:val="a3"/>
    <w:uiPriority w:val="99"/>
    <w:semiHidden/>
    <w:rsid w:val="007D3F63"/>
    <w:pPr>
      <w:tabs>
        <w:tab w:val="left" w:pos="709"/>
      </w:tabs>
      <w:suppressAutoHyphens/>
      <w:spacing w:line="276" w:lineRule="atLeast"/>
      <w:ind w:firstLine="709"/>
      <w:jc w:val="both"/>
    </w:pPr>
    <w:rPr>
      <w:rFonts w:eastAsia="DejaVu Sans"/>
      <w:sz w:val="28"/>
      <w:szCs w:val="22"/>
      <w:lang w:eastAsia="en-US"/>
    </w:rPr>
  </w:style>
  <w:style w:type="paragraph" w:customStyle="1" w:styleId="1ff3">
    <w:name w:val="Маркированный список 1"/>
    <w:basedOn w:val="a3"/>
    <w:uiPriority w:val="99"/>
    <w:semiHidden/>
    <w:rsid w:val="007D3F63"/>
    <w:pPr>
      <w:tabs>
        <w:tab w:val="left" w:pos="709"/>
      </w:tabs>
      <w:suppressAutoHyphens/>
      <w:spacing w:line="276" w:lineRule="atLeast"/>
      <w:ind w:firstLine="709"/>
      <w:jc w:val="both"/>
    </w:pPr>
    <w:rPr>
      <w:rFonts w:eastAsia="DejaVu Sans"/>
      <w:sz w:val="28"/>
      <w:szCs w:val="22"/>
      <w:lang w:eastAsia="en-US"/>
    </w:rPr>
  </w:style>
  <w:style w:type="paragraph" w:customStyle="1" w:styleId="affffffffff3">
    <w:name w:val="Основной текст раздела"/>
    <w:basedOn w:val="a3"/>
    <w:uiPriority w:val="99"/>
    <w:semiHidden/>
    <w:rsid w:val="007D3F63"/>
    <w:pPr>
      <w:tabs>
        <w:tab w:val="left" w:pos="709"/>
      </w:tabs>
      <w:suppressAutoHyphens/>
      <w:spacing w:line="276" w:lineRule="atLeast"/>
      <w:ind w:firstLine="709"/>
      <w:jc w:val="both"/>
    </w:pPr>
    <w:rPr>
      <w:rFonts w:eastAsia="DejaVu Sans"/>
      <w:sz w:val="28"/>
      <w:szCs w:val="22"/>
      <w:lang w:eastAsia="en-US"/>
    </w:rPr>
  </w:style>
  <w:style w:type="paragraph" w:customStyle="1" w:styleId="affffffffff4">
    <w:name w:val="ЗЗСписок маркированный"/>
    <w:basedOn w:val="affffffff6"/>
    <w:uiPriority w:val="99"/>
    <w:semiHidden/>
    <w:rsid w:val="007D3F63"/>
    <w:pPr>
      <w:tabs>
        <w:tab w:val="left" w:pos="709"/>
      </w:tabs>
      <w:suppressAutoHyphens/>
      <w:spacing w:line="276" w:lineRule="atLeast"/>
      <w:jc w:val="both"/>
    </w:pPr>
    <w:rPr>
      <w:rFonts w:eastAsia="DejaVu Sans" w:cs="Lohit Hindi"/>
      <w:sz w:val="28"/>
      <w:szCs w:val="22"/>
      <w:lang w:eastAsia="en-US"/>
    </w:rPr>
  </w:style>
  <w:style w:type="character" w:customStyle="1" w:styleId="1ff4">
    <w:name w:val="Основной текст Знак1"/>
    <w:semiHidden/>
    <w:rsid w:val="007D3F63"/>
    <w:rPr>
      <w:rFonts w:ascii="Times New Roman" w:eastAsia="DejaVu Sans" w:hAnsi="Times New Roman"/>
      <w:sz w:val="28"/>
      <w:lang w:eastAsia="en-US"/>
    </w:rPr>
  </w:style>
  <w:style w:type="character" w:customStyle="1" w:styleId="1ff5">
    <w:name w:val="Замещающий текст1"/>
    <w:semiHidden/>
    <w:rsid w:val="00BD1D58"/>
    <w:rPr>
      <w:rFonts w:cs="Times New Roman"/>
      <w:color w:val="808080"/>
    </w:rPr>
  </w:style>
  <w:style w:type="character" w:customStyle="1" w:styleId="16">
    <w:name w:val="Текст выноски Знак1"/>
    <w:link w:val="aff0"/>
    <w:uiPriority w:val="99"/>
    <w:semiHidden/>
    <w:locked/>
    <w:rsid w:val="00BD1D58"/>
    <w:rPr>
      <w:rFonts w:ascii="Tahoma" w:hAnsi="Tahoma" w:cs="Tahoma"/>
      <w:sz w:val="16"/>
      <w:szCs w:val="16"/>
      <w:lang w:val="ru-RU" w:eastAsia="ru-RU" w:bidi="ar-SA"/>
    </w:rPr>
  </w:style>
  <w:style w:type="character" w:customStyle="1" w:styleId="MathematicaFormatStandardForm">
    <w:name w:val="MathematicaFormatStandardForm"/>
    <w:semiHidden/>
    <w:rsid w:val="00BD1D58"/>
    <w:rPr>
      <w:rFonts w:ascii="Courier" w:hAnsi="Courier"/>
    </w:rPr>
  </w:style>
  <w:style w:type="character" w:customStyle="1" w:styleId="18">
    <w:name w:val="Основной текст с отступом Знак1"/>
    <w:link w:val="aff4"/>
    <w:uiPriority w:val="99"/>
    <w:locked/>
    <w:rsid w:val="00BD1D58"/>
    <w:rPr>
      <w:sz w:val="22"/>
      <w:lang w:val="ru-RU" w:eastAsia="ru-RU" w:bidi="ar-SA"/>
    </w:rPr>
  </w:style>
  <w:style w:type="paragraph" w:customStyle="1" w:styleId="140">
    <w:name w:val="Мой 14 основной"/>
    <w:basedOn w:val="1ff6"/>
    <w:link w:val="141"/>
    <w:rsid w:val="00BD1D58"/>
    <w:pPr>
      <w:ind w:firstLine="709"/>
      <w:jc w:val="both"/>
    </w:pPr>
    <w:rPr>
      <w:rFonts w:eastAsia="Times New Roman"/>
      <w:sz w:val="28"/>
      <w:szCs w:val="28"/>
      <w:lang w:eastAsia="en-US"/>
    </w:rPr>
  </w:style>
  <w:style w:type="character" w:customStyle="1" w:styleId="141">
    <w:name w:val="Мой 14 основной Знак"/>
    <w:link w:val="140"/>
    <w:locked/>
    <w:rsid w:val="00BD1D58"/>
    <w:rPr>
      <w:sz w:val="28"/>
      <w:szCs w:val="28"/>
      <w:lang w:val="ru-RU" w:eastAsia="en-US" w:bidi="ar-SA"/>
    </w:rPr>
  </w:style>
  <w:style w:type="paragraph" w:customStyle="1" w:styleId="1ff6">
    <w:name w:val="Без интервала1"/>
    <w:uiPriority w:val="99"/>
    <w:semiHidden/>
    <w:rsid w:val="00BD1D58"/>
    <w:rPr>
      <w:rFonts w:eastAsia="Calibri"/>
      <w:sz w:val="24"/>
      <w:szCs w:val="24"/>
    </w:rPr>
  </w:style>
  <w:style w:type="character" w:customStyle="1" w:styleId="Title">
    <w:name w:val="Title Знак"/>
    <w:link w:val="15"/>
    <w:rsid w:val="0047667E"/>
    <w:rPr>
      <w:b/>
      <w:caps/>
      <w:kern w:val="28"/>
      <w:sz w:val="24"/>
      <w:lang w:val="en-US" w:eastAsia="ru-RU" w:bidi="ar-SA"/>
    </w:rPr>
  </w:style>
  <w:style w:type="paragraph" w:customStyle="1" w:styleId="caption1or2lines">
    <w:name w:val="caption 1 or 2 lines"/>
    <w:basedOn w:val="a3"/>
    <w:next w:val="a3"/>
    <w:uiPriority w:val="99"/>
    <w:rsid w:val="00216CAB"/>
    <w:pPr>
      <w:keepLines/>
      <w:spacing w:after="120"/>
      <w:jc w:val="center"/>
    </w:pPr>
  </w:style>
  <w:style w:type="paragraph" w:customStyle="1" w:styleId="Prrafodelista">
    <w:name w:val="Párrafo de lista"/>
    <w:basedOn w:val="a3"/>
    <w:uiPriority w:val="99"/>
    <w:rsid w:val="00EA5A27"/>
    <w:pPr>
      <w:spacing w:after="200" w:line="276" w:lineRule="auto"/>
      <w:ind w:left="720"/>
      <w:contextualSpacing/>
    </w:pPr>
    <w:rPr>
      <w:rFonts w:ascii="Calibri" w:eastAsia="Calibri" w:hAnsi="Calibri"/>
      <w:sz w:val="22"/>
      <w:szCs w:val="22"/>
      <w:lang w:eastAsia="en-US"/>
    </w:rPr>
  </w:style>
  <w:style w:type="paragraph" w:customStyle="1" w:styleId="101">
    <w:name w:val="Знак Знак10 Знак Знак"/>
    <w:basedOn w:val="a3"/>
    <w:autoRedefine/>
    <w:uiPriority w:val="99"/>
    <w:rsid w:val="00DD2DFE"/>
    <w:pPr>
      <w:autoSpaceDE w:val="0"/>
      <w:autoSpaceDN w:val="0"/>
      <w:adjustRightInd w:val="0"/>
    </w:pPr>
    <w:rPr>
      <w:rFonts w:ascii="Arial" w:hAnsi="Arial" w:cs="Arial"/>
      <w:lang w:val="en-ZA" w:eastAsia="en-ZA"/>
    </w:rPr>
  </w:style>
  <w:style w:type="character" w:customStyle="1" w:styleId="longtextshorttext">
    <w:name w:val="long_text short_text"/>
    <w:basedOn w:val="a4"/>
    <w:rsid w:val="00BC5F0E"/>
  </w:style>
  <w:style w:type="character" w:customStyle="1" w:styleId="Quotation">
    <w:name w:val="Quotation"/>
    <w:rsid w:val="008F1F33"/>
    <w:rPr>
      <w:i/>
      <w:iCs/>
    </w:rPr>
  </w:style>
  <w:style w:type="paragraph" w:customStyle="1" w:styleId="msolistparagraph0">
    <w:name w:val="msolistparagraph"/>
    <w:basedOn w:val="a3"/>
    <w:uiPriority w:val="99"/>
    <w:rsid w:val="00A32FBE"/>
    <w:pPr>
      <w:spacing w:before="100" w:beforeAutospacing="1" w:after="100" w:afterAutospacing="1"/>
    </w:pPr>
    <w:rPr>
      <w:sz w:val="24"/>
      <w:szCs w:val="24"/>
    </w:rPr>
  </w:style>
  <w:style w:type="character" w:customStyle="1" w:styleId="textofar1">
    <w:name w:val="text of arЗаголовок 1 Знак"/>
    <w:aliases w:val="Наименование Знак,St Заголовок 1 нумеровticle Знак Знак"/>
    <w:rsid w:val="005E6C87"/>
    <w:rPr>
      <w:rFonts w:eastAsia="Times New Roman" w:cs="Arial"/>
      <w:b/>
      <w:bCs/>
      <w:kern w:val="32"/>
      <w:sz w:val="28"/>
      <w:szCs w:val="32"/>
      <w:lang w:eastAsia="ru-RU"/>
    </w:rPr>
  </w:style>
  <w:style w:type="character" w:customStyle="1" w:styleId="1ff7">
    <w:name w:val="Знак1 Знак Знак"/>
    <w:rsid w:val="005E6C87"/>
    <w:rPr>
      <w:rFonts w:eastAsia="Times New Roman" w:cs="Times New Roman"/>
      <w:b/>
      <w:caps/>
      <w:kern w:val="28"/>
      <w:sz w:val="24"/>
    </w:rPr>
  </w:style>
  <w:style w:type="character" w:customStyle="1" w:styleId="MTConvertedEquation">
    <w:name w:val="MTConvertedEquation"/>
    <w:rsid w:val="00210FE7"/>
    <w:rPr>
      <w:sz w:val="28"/>
      <w:szCs w:val="28"/>
    </w:rPr>
  </w:style>
  <w:style w:type="character" w:customStyle="1" w:styleId="Heading1Char">
    <w:name w:val="Heading 1 Char"/>
    <w:aliases w:val="text of arЗаголовок 1 Char,Наименование Char,St Заголовок 1 нумеровticle Char"/>
    <w:locked/>
    <w:rsid w:val="003434C9"/>
    <w:rPr>
      <w:rFonts w:ascii="Times New Roman" w:hAnsi="Times New Roman" w:cs="Times New Roman"/>
      <w:b/>
      <w:bCs/>
      <w:kern w:val="28"/>
      <w:sz w:val="22"/>
      <w:szCs w:val="22"/>
      <w:lang w:val="x-none" w:eastAsia="ru-RU"/>
    </w:rPr>
  </w:style>
  <w:style w:type="paragraph" w:customStyle="1" w:styleId="affffffffff5">
    <w:name w:val="ТекстВнутриТаблиц"/>
    <w:basedOn w:val="a3"/>
    <w:uiPriority w:val="99"/>
    <w:rsid w:val="003434C9"/>
    <w:pPr>
      <w:jc w:val="both"/>
    </w:pPr>
    <w:rPr>
      <w:rFonts w:eastAsia="SimSun"/>
      <w:sz w:val="28"/>
      <w:szCs w:val="28"/>
      <w:lang w:eastAsia="en-US"/>
    </w:rPr>
  </w:style>
  <w:style w:type="character" w:customStyle="1" w:styleId="BodyText2Char">
    <w:name w:val="Body Text 2 Char"/>
    <w:semiHidden/>
    <w:locked/>
    <w:rsid w:val="003434C9"/>
    <w:rPr>
      <w:rFonts w:ascii="Times New Roman" w:hAnsi="Times New Roman" w:cs="Times New Roman"/>
      <w:lang w:val="x-none" w:eastAsia="en-US"/>
    </w:rPr>
  </w:style>
  <w:style w:type="character" w:customStyle="1" w:styleId="TitleChar">
    <w:name w:val="Title Char"/>
    <w:aliases w:val="Знак1 Char"/>
    <w:locked/>
    <w:rsid w:val="003434C9"/>
    <w:rPr>
      <w:rFonts w:ascii="Times New Roman" w:hAnsi="Times New Roman" w:cs="Times New Roman"/>
      <w:b/>
      <w:bCs/>
      <w:caps/>
      <w:kern w:val="28"/>
      <w:sz w:val="24"/>
      <w:szCs w:val="24"/>
      <w:lang w:val="x-none" w:eastAsia="ru-RU"/>
    </w:rPr>
  </w:style>
  <w:style w:type="paragraph" w:customStyle="1" w:styleId="newncpi">
    <w:name w:val="newncpi"/>
    <w:basedOn w:val="a3"/>
    <w:uiPriority w:val="99"/>
    <w:rsid w:val="004F047F"/>
    <w:pPr>
      <w:ind w:firstLine="567"/>
      <w:jc w:val="both"/>
    </w:pPr>
    <w:rPr>
      <w:sz w:val="24"/>
      <w:szCs w:val="24"/>
    </w:rPr>
  </w:style>
  <w:style w:type="character" w:customStyle="1" w:styleId="st13">
    <w:name w:val="st1"/>
    <w:basedOn w:val="a4"/>
    <w:rsid w:val="005368D9"/>
  </w:style>
  <w:style w:type="character" w:customStyle="1" w:styleId="1ff8">
    <w:name w:val="Название книги1"/>
    <w:rsid w:val="00896315"/>
    <w:rPr>
      <w:b/>
      <w:bCs/>
      <w:smallCaps/>
      <w:spacing w:val="5"/>
    </w:rPr>
  </w:style>
  <w:style w:type="character" w:customStyle="1" w:styleId="1ff9">
    <w:name w:val="Сильное выделение1"/>
    <w:rsid w:val="00896315"/>
    <w:rPr>
      <w:b/>
      <w:bCs/>
      <w:i/>
      <w:iCs/>
      <w:color w:val="auto"/>
    </w:rPr>
  </w:style>
  <w:style w:type="character" w:customStyle="1" w:styleId="MTDisplayEquation0">
    <w:name w:val="MTDisplayEquation Знак"/>
    <w:link w:val="MTDisplayEquation"/>
    <w:rsid w:val="00892E91"/>
    <w:rPr>
      <w:sz w:val="16"/>
      <w:szCs w:val="24"/>
      <w:lang w:val="en-US" w:eastAsia="ru-RU" w:bidi="ar-SA"/>
    </w:rPr>
  </w:style>
  <w:style w:type="paragraph" w:customStyle="1" w:styleId="affffffffff6">
    <w:name w:val="Диссер основной"/>
    <w:basedOn w:val="a3"/>
    <w:link w:val="affffffffff7"/>
    <w:rsid w:val="00C755B0"/>
    <w:pPr>
      <w:spacing w:line="360" w:lineRule="atLeast"/>
      <w:ind w:firstLine="709"/>
      <w:jc w:val="both"/>
    </w:pPr>
    <w:rPr>
      <w:rFonts w:cs="Verdana"/>
      <w:bCs/>
      <w:sz w:val="28"/>
      <w:szCs w:val="28"/>
    </w:rPr>
  </w:style>
  <w:style w:type="character" w:customStyle="1" w:styleId="affffffffff7">
    <w:name w:val="Диссер основной Знак Знак"/>
    <w:link w:val="affffffffff6"/>
    <w:locked/>
    <w:rsid w:val="00C755B0"/>
    <w:rPr>
      <w:rFonts w:cs="Verdana"/>
      <w:bCs/>
      <w:sz w:val="28"/>
      <w:szCs w:val="28"/>
      <w:lang w:val="ru-RU" w:eastAsia="ru-RU" w:bidi="ar-SA"/>
    </w:rPr>
  </w:style>
  <w:style w:type="character" w:customStyle="1" w:styleId="affa">
    <w:name w:val="Дата Знак"/>
    <w:link w:val="aff9"/>
    <w:uiPriority w:val="99"/>
    <w:semiHidden/>
    <w:rsid w:val="00ED61B2"/>
    <w:rPr>
      <w:sz w:val="24"/>
      <w:szCs w:val="24"/>
    </w:rPr>
  </w:style>
  <w:style w:type="paragraph" w:customStyle="1" w:styleId="CarCar">
    <w:name w:val="Car Car"/>
    <w:basedOn w:val="a3"/>
    <w:autoRedefine/>
    <w:uiPriority w:val="99"/>
    <w:rsid w:val="00377839"/>
    <w:pPr>
      <w:autoSpaceDE w:val="0"/>
      <w:autoSpaceDN w:val="0"/>
      <w:adjustRightInd w:val="0"/>
    </w:pPr>
    <w:rPr>
      <w:rFonts w:ascii="Arial" w:hAnsi="Arial" w:cs="Arial"/>
      <w:lang w:val="en-ZA" w:eastAsia="en-ZA"/>
    </w:rPr>
  </w:style>
  <w:style w:type="character" w:customStyle="1" w:styleId="37">
    <w:name w:val="Основной текст 3 Знак"/>
    <w:link w:val="36"/>
    <w:uiPriority w:val="99"/>
    <w:semiHidden/>
    <w:rsid w:val="00DC16F9"/>
    <w:rPr>
      <w:sz w:val="16"/>
      <w:szCs w:val="16"/>
      <w:lang w:eastAsia="ru-RU"/>
    </w:rPr>
  </w:style>
  <w:style w:type="paragraph" w:customStyle="1" w:styleId="eq">
    <w:name w:val="eq"/>
    <w:basedOn w:val="textofarticle"/>
    <w:uiPriority w:val="99"/>
    <w:rsid w:val="004A13F5"/>
  </w:style>
  <w:style w:type="character" w:customStyle="1" w:styleId="MTDisplayEquationChar">
    <w:name w:val="MTDisplayEquation Char"/>
    <w:rsid w:val="00CD0DC1"/>
    <w:rPr>
      <w:rFonts w:ascii="Times New Roman" w:hAnsi="Times New Roman"/>
      <w:lang w:val="ru-RU"/>
    </w:rPr>
  </w:style>
  <w:style w:type="paragraph" w:customStyle="1" w:styleId="affffffffff8">
    <w:name w:val="текст"/>
    <w:basedOn w:val="a3"/>
    <w:link w:val="affffffffff9"/>
    <w:rsid w:val="0012347A"/>
    <w:pPr>
      <w:spacing w:line="276" w:lineRule="auto"/>
      <w:ind w:firstLine="708"/>
      <w:jc w:val="both"/>
    </w:pPr>
    <w:rPr>
      <w:sz w:val="28"/>
      <w:szCs w:val="28"/>
    </w:rPr>
  </w:style>
  <w:style w:type="character" w:customStyle="1" w:styleId="affffffffff9">
    <w:name w:val="текст Знак"/>
    <w:link w:val="affffffffff8"/>
    <w:rsid w:val="0012347A"/>
    <w:rPr>
      <w:sz w:val="28"/>
      <w:szCs w:val="28"/>
    </w:rPr>
  </w:style>
  <w:style w:type="character" w:customStyle="1" w:styleId="affffff1">
    <w:name w:val="Без интервала Знак"/>
    <w:link w:val="affffff0"/>
    <w:uiPriority w:val="1"/>
    <w:rsid w:val="00973005"/>
    <w:rPr>
      <w:rFonts w:eastAsia="Calibri"/>
      <w:sz w:val="24"/>
      <w:szCs w:val="24"/>
      <w:lang w:val="en-GB" w:eastAsia="en-US"/>
    </w:rPr>
  </w:style>
  <w:style w:type="character" w:customStyle="1" w:styleId="googqs-tidbit">
    <w:name w:val="goog_qs-tidbit"/>
    <w:rsid w:val="005A70CC"/>
  </w:style>
  <w:style w:type="paragraph" w:customStyle="1" w:styleId="te">
    <w:name w:val="te"/>
    <w:basedOn w:val="a3"/>
    <w:uiPriority w:val="99"/>
    <w:rsid w:val="00E6794F"/>
    <w:pPr>
      <w:ind w:firstLine="540"/>
      <w:jc w:val="both"/>
    </w:pPr>
    <w:rPr>
      <w:sz w:val="22"/>
      <w:szCs w:val="22"/>
    </w:rPr>
  </w:style>
  <w:style w:type="paragraph" w:customStyle="1" w:styleId="1ffa">
    <w:name w:val="Текст диссертации Знак1"/>
    <w:basedOn w:val="a3"/>
    <w:uiPriority w:val="99"/>
    <w:rsid w:val="00411466"/>
    <w:pPr>
      <w:spacing w:line="276" w:lineRule="auto"/>
      <w:ind w:firstLine="624"/>
      <w:jc w:val="both"/>
    </w:pPr>
    <w:rPr>
      <w:sz w:val="26"/>
    </w:rPr>
  </w:style>
  <w:style w:type="paragraph" w:customStyle="1" w:styleId="affffffffffa">
    <w:name w:val="Текст диссертации"/>
    <w:basedOn w:val="a3"/>
    <w:link w:val="affffffffffb"/>
    <w:rsid w:val="00411466"/>
    <w:pPr>
      <w:spacing w:line="288" w:lineRule="auto"/>
      <w:ind w:firstLine="720"/>
      <w:jc w:val="both"/>
    </w:pPr>
    <w:rPr>
      <w:sz w:val="26"/>
    </w:rPr>
  </w:style>
  <w:style w:type="character" w:customStyle="1" w:styleId="HTMLa">
    <w:name w:val="Стандартный HTML Знак"/>
    <w:link w:val="HTML9"/>
    <w:uiPriority w:val="99"/>
    <w:semiHidden/>
    <w:rsid w:val="002E4409"/>
    <w:rPr>
      <w:rFonts w:ascii="Courier New" w:hAnsi="Courier New" w:cs="Courier New"/>
    </w:rPr>
  </w:style>
  <w:style w:type="paragraph" w:customStyle="1" w:styleId="1ffb">
    <w:name w:val="Дата1"/>
    <w:basedOn w:val="a3"/>
    <w:next w:val="a3"/>
    <w:uiPriority w:val="99"/>
    <w:rsid w:val="00F65CFE"/>
    <w:pPr>
      <w:suppressAutoHyphens/>
    </w:pPr>
    <w:rPr>
      <w:sz w:val="24"/>
      <w:szCs w:val="24"/>
      <w:lang w:eastAsia="zh-CN"/>
    </w:rPr>
  </w:style>
  <w:style w:type="paragraph" w:customStyle="1" w:styleId="102">
    <w:name w:val="Знак Знак10 Знак Знак2"/>
    <w:basedOn w:val="a3"/>
    <w:autoRedefine/>
    <w:uiPriority w:val="99"/>
    <w:rsid w:val="00072F61"/>
    <w:pPr>
      <w:autoSpaceDE w:val="0"/>
      <w:autoSpaceDN w:val="0"/>
      <w:adjustRightInd w:val="0"/>
    </w:pPr>
    <w:rPr>
      <w:rFonts w:ascii="Arial" w:hAnsi="Arial" w:cs="Arial"/>
      <w:lang w:val="en-ZA" w:eastAsia="en-ZA"/>
    </w:rPr>
  </w:style>
  <w:style w:type="paragraph" w:customStyle="1" w:styleId="affffffffffc">
    <w:name w:val="список литературы"/>
    <w:basedOn w:val="a3"/>
    <w:link w:val="affffffffffd"/>
    <w:rsid w:val="00271DFB"/>
    <w:pPr>
      <w:jc w:val="both"/>
    </w:pPr>
  </w:style>
  <w:style w:type="character" w:customStyle="1" w:styleId="affffffffffd">
    <w:name w:val="список литературы Знак"/>
    <w:basedOn w:val="a4"/>
    <w:link w:val="affffffffffc"/>
    <w:rsid w:val="00271DFB"/>
  </w:style>
  <w:style w:type="character" w:customStyle="1" w:styleId="1ffc">
    <w:name w:val="Слабое выделение1"/>
    <w:uiPriority w:val="19"/>
    <w:rsid w:val="00D37716"/>
    <w:rPr>
      <w:rFonts w:ascii="Times New Roman" w:hAnsi="Times New Roman"/>
      <w:i w:val="0"/>
      <w:iCs/>
      <w:color w:val="000000"/>
      <w:sz w:val="24"/>
    </w:rPr>
  </w:style>
  <w:style w:type="paragraph" w:customStyle="1" w:styleId="1010">
    <w:name w:val="Знак Знак10 Знак Знак1"/>
    <w:basedOn w:val="a3"/>
    <w:autoRedefine/>
    <w:uiPriority w:val="99"/>
    <w:rsid w:val="003638BC"/>
    <w:pPr>
      <w:autoSpaceDE w:val="0"/>
      <w:autoSpaceDN w:val="0"/>
      <w:adjustRightInd w:val="0"/>
    </w:pPr>
    <w:rPr>
      <w:rFonts w:ascii="Arial" w:hAnsi="Arial" w:cs="Arial"/>
      <w:lang w:val="en-ZA" w:eastAsia="en-ZA"/>
    </w:rPr>
  </w:style>
  <w:style w:type="character" w:customStyle="1" w:styleId="35">
    <w:name w:val="Основной текст с отступом 3 Знак"/>
    <w:link w:val="34"/>
    <w:uiPriority w:val="99"/>
    <w:rsid w:val="001238F6"/>
    <w:rPr>
      <w:sz w:val="16"/>
      <w:szCs w:val="16"/>
    </w:rPr>
  </w:style>
  <w:style w:type="paragraph" w:customStyle="1" w:styleId="Standard">
    <w:name w:val="Standard"/>
    <w:link w:val="Standard1"/>
    <w:rsid w:val="00691E80"/>
    <w:pPr>
      <w:keepNext/>
      <w:suppressAutoHyphens/>
      <w:autoSpaceDN w:val="0"/>
      <w:spacing w:line="276" w:lineRule="auto"/>
      <w:textAlignment w:val="baseline"/>
    </w:pPr>
    <w:rPr>
      <w:color w:val="000000"/>
      <w:kern w:val="3"/>
      <w:sz w:val="28"/>
      <w:lang w:eastAsia="zh-CN" w:bidi="hi-IN"/>
    </w:rPr>
  </w:style>
  <w:style w:type="character" w:customStyle="1" w:styleId="Standard1">
    <w:name w:val="Standard Знак1"/>
    <w:link w:val="Standard"/>
    <w:rsid w:val="00691E80"/>
    <w:rPr>
      <w:color w:val="000000"/>
      <w:kern w:val="3"/>
      <w:sz w:val="28"/>
      <w:lang w:eastAsia="zh-CN" w:bidi="hi-IN"/>
    </w:rPr>
  </w:style>
  <w:style w:type="character" w:customStyle="1" w:styleId="BSUIRChar">
    <w:name w:val="BSUIR Char"/>
    <w:link w:val="BSUIR"/>
    <w:locked/>
    <w:rsid w:val="00E14D8D"/>
    <w:rPr>
      <w:sz w:val="22"/>
      <w:lang w:eastAsia="x-none"/>
    </w:rPr>
  </w:style>
  <w:style w:type="paragraph" w:customStyle="1" w:styleId="BSUIR">
    <w:name w:val="BSUIR"/>
    <w:basedOn w:val="a3"/>
    <w:link w:val="BSUIRChar"/>
    <w:rsid w:val="00E14D8D"/>
    <w:pPr>
      <w:ind w:firstLine="567"/>
      <w:jc w:val="both"/>
    </w:pPr>
    <w:rPr>
      <w:sz w:val="22"/>
      <w:lang w:eastAsia="x-none"/>
    </w:rPr>
  </w:style>
  <w:style w:type="paragraph" w:customStyle="1" w:styleId="Formula">
    <w:name w:val="Formula"/>
    <w:basedOn w:val="BSUIR"/>
    <w:next w:val="BSUIR"/>
    <w:uiPriority w:val="99"/>
    <w:rsid w:val="00E14D8D"/>
    <w:pPr>
      <w:tabs>
        <w:tab w:val="center" w:pos="4536"/>
        <w:tab w:val="right" w:pos="9072"/>
      </w:tabs>
      <w:jc w:val="left"/>
    </w:pPr>
    <w:rPr>
      <w:position w:val="-4"/>
    </w:rPr>
  </w:style>
  <w:style w:type="character" w:customStyle="1" w:styleId="journaltitle">
    <w:name w:val="journaltitle"/>
    <w:rsid w:val="004D2CC3"/>
  </w:style>
  <w:style w:type="character" w:customStyle="1" w:styleId="articlecitationyear">
    <w:name w:val="articlecitation_year"/>
    <w:rsid w:val="004D2CC3"/>
  </w:style>
  <w:style w:type="character" w:customStyle="1" w:styleId="articlecitationvolume">
    <w:name w:val="articlecitation_volume"/>
    <w:rsid w:val="004D2CC3"/>
  </w:style>
  <w:style w:type="character" w:customStyle="1" w:styleId="articlecitationpages">
    <w:name w:val="articlecitation_pages"/>
    <w:rsid w:val="004D2CC3"/>
  </w:style>
  <w:style w:type="character" w:customStyle="1" w:styleId="highlight">
    <w:name w:val="highlight"/>
    <w:basedOn w:val="a4"/>
    <w:rsid w:val="00087054"/>
  </w:style>
  <w:style w:type="paragraph" w:customStyle="1" w:styleId="affffffffffe">
    <w:name w:val="Обычный + По ширине"/>
    <w:aliases w:val="Первая строка:  1.25 см,Междустр.интервал:  полуторный"/>
    <w:basedOn w:val="a3"/>
    <w:uiPriority w:val="99"/>
    <w:rsid w:val="007E2285"/>
    <w:pPr>
      <w:spacing w:line="360" w:lineRule="auto"/>
      <w:ind w:firstLine="709"/>
      <w:jc w:val="both"/>
      <w:outlineLvl w:val="1"/>
    </w:pPr>
    <w:rPr>
      <w:sz w:val="28"/>
      <w:szCs w:val="28"/>
    </w:rPr>
  </w:style>
  <w:style w:type="character" w:customStyle="1" w:styleId="affffffffffb">
    <w:name w:val="Текст диссертации Знак"/>
    <w:link w:val="affffffffffa"/>
    <w:rsid w:val="00240B5A"/>
    <w:rPr>
      <w:sz w:val="26"/>
    </w:rPr>
  </w:style>
  <w:style w:type="paragraph" w:customStyle="1" w:styleId="220">
    <w:name w:val="Основной текст 22"/>
    <w:basedOn w:val="a3"/>
    <w:uiPriority w:val="99"/>
    <w:rsid w:val="00E933ED"/>
    <w:pPr>
      <w:tabs>
        <w:tab w:val="left" w:pos="709"/>
      </w:tabs>
      <w:ind w:firstLine="709"/>
      <w:jc w:val="both"/>
    </w:pPr>
    <w:rPr>
      <w:sz w:val="28"/>
    </w:rPr>
  </w:style>
  <w:style w:type="paragraph" w:customStyle="1" w:styleId="Inf">
    <w:name w:val="Inf_Текст журнала"/>
    <w:uiPriority w:val="99"/>
    <w:rsid w:val="009F1555"/>
    <w:pPr>
      <w:ind w:firstLine="567"/>
      <w:jc w:val="both"/>
    </w:pPr>
    <w:rPr>
      <w:sz w:val="22"/>
      <w:lang w:eastAsia="en-US"/>
    </w:rPr>
  </w:style>
  <w:style w:type="character" w:customStyle="1" w:styleId="atn">
    <w:name w:val="atn"/>
    <w:rsid w:val="00793DA6"/>
  </w:style>
  <w:style w:type="character" w:customStyle="1" w:styleId="alt-edited">
    <w:name w:val="alt-edited"/>
    <w:rsid w:val="00793DA6"/>
  </w:style>
  <w:style w:type="character" w:customStyle="1" w:styleId="version-date">
    <w:name w:val="version-date"/>
    <w:rsid w:val="00D3137D"/>
  </w:style>
  <w:style w:type="character" w:customStyle="1" w:styleId="num">
    <w:name w:val="num"/>
    <w:basedOn w:val="a4"/>
    <w:rsid w:val="00C50467"/>
  </w:style>
  <w:style w:type="paragraph" w:customStyle="1" w:styleId="00">
    <w:name w:val="0заголовок"/>
    <w:basedOn w:val="21"/>
    <w:link w:val="01"/>
    <w:rsid w:val="00CD19BB"/>
    <w:pPr>
      <w:tabs>
        <w:tab w:val="num" w:pos="0"/>
        <w:tab w:val="left" w:pos="9880"/>
      </w:tabs>
      <w:spacing w:before="0" w:after="0"/>
      <w:ind w:right="-43"/>
    </w:pPr>
    <w:rPr>
      <w:rFonts w:ascii="Arial" w:hAnsi="Arial"/>
      <w:bCs/>
      <w:color w:val="000000"/>
      <w:sz w:val="28"/>
      <w:szCs w:val="28"/>
      <w:lang w:val="ru-RU" w:eastAsia="ar-SA"/>
    </w:rPr>
  </w:style>
  <w:style w:type="character" w:customStyle="1" w:styleId="01">
    <w:name w:val="0заголовок Знак"/>
    <w:link w:val="00"/>
    <w:rsid w:val="00CD19BB"/>
    <w:rPr>
      <w:rFonts w:ascii="Arial" w:hAnsi="Arial"/>
      <w:b/>
      <w:bCs/>
      <w:color w:val="000000"/>
      <w:sz w:val="28"/>
      <w:szCs w:val="28"/>
      <w:lang w:eastAsia="ar-SA"/>
    </w:rPr>
  </w:style>
  <w:style w:type="paragraph" w:customStyle="1" w:styleId="02">
    <w:name w:val="0текст"/>
    <w:basedOn w:val="a3"/>
    <w:link w:val="04"/>
    <w:rsid w:val="00D96161"/>
    <w:pPr>
      <w:widowControl w:val="0"/>
      <w:autoSpaceDE w:val="0"/>
      <w:autoSpaceDN w:val="0"/>
      <w:adjustRightInd w:val="0"/>
      <w:ind w:firstLine="567"/>
      <w:jc w:val="both"/>
    </w:pPr>
    <w:rPr>
      <w:rFonts w:ascii="Arial" w:eastAsia="Calibri" w:hAnsi="Arial"/>
      <w:color w:val="000000"/>
      <w:spacing w:val="-1"/>
      <w:sz w:val="18"/>
      <w:szCs w:val="18"/>
      <w:lang w:eastAsia="en-US"/>
    </w:rPr>
  </w:style>
  <w:style w:type="character" w:customStyle="1" w:styleId="04">
    <w:name w:val="0текст Знак"/>
    <w:link w:val="02"/>
    <w:rsid w:val="00D96161"/>
    <w:rPr>
      <w:rFonts w:ascii="Arial" w:eastAsia="Calibri" w:hAnsi="Arial"/>
      <w:color w:val="000000"/>
      <w:spacing w:val="-1"/>
      <w:sz w:val="18"/>
      <w:szCs w:val="18"/>
      <w:lang w:eastAsia="en-US"/>
    </w:rPr>
  </w:style>
  <w:style w:type="paragraph" w:customStyle="1" w:styleId="020">
    <w:name w:val="0литнратура2"/>
    <w:basedOn w:val="a3"/>
    <w:link w:val="021"/>
    <w:rsid w:val="00D96161"/>
    <w:pPr>
      <w:widowControl w:val="0"/>
      <w:autoSpaceDE w:val="0"/>
      <w:autoSpaceDN w:val="0"/>
      <w:adjustRightInd w:val="0"/>
      <w:spacing w:before="37"/>
      <w:ind w:left="567"/>
      <w:jc w:val="both"/>
    </w:pPr>
    <w:rPr>
      <w:rFonts w:ascii="Arial" w:eastAsia="Calibri" w:hAnsi="Arial"/>
      <w:color w:val="000000"/>
      <w:spacing w:val="-2"/>
      <w:sz w:val="16"/>
      <w:szCs w:val="16"/>
      <w:lang w:eastAsia="en-US"/>
    </w:rPr>
  </w:style>
  <w:style w:type="character" w:customStyle="1" w:styleId="021">
    <w:name w:val="0литнратура2 Знак"/>
    <w:link w:val="020"/>
    <w:rsid w:val="00D96161"/>
    <w:rPr>
      <w:rFonts w:ascii="Arial" w:eastAsia="Calibri" w:hAnsi="Arial"/>
      <w:color w:val="000000"/>
      <w:spacing w:val="-2"/>
      <w:sz w:val="16"/>
      <w:szCs w:val="16"/>
      <w:lang w:eastAsia="en-US"/>
    </w:rPr>
  </w:style>
  <w:style w:type="character" w:customStyle="1" w:styleId="2fd">
    <w:name w:val="Основной текст (2)_"/>
    <w:link w:val="2fe"/>
    <w:rsid w:val="008B1542"/>
    <w:rPr>
      <w:sz w:val="19"/>
      <w:szCs w:val="19"/>
      <w:shd w:val="clear" w:color="auto" w:fill="FFFFFF"/>
    </w:rPr>
  </w:style>
  <w:style w:type="paragraph" w:customStyle="1" w:styleId="2fe">
    <w:name w:val="Основной текст (2)"/>
    <w:basedOn w:val="a3"/>
    <w:link w:val="2fd"/>
    <w:rsid w:val="008B1542"/>
    <w:pPr>
      <w:widowControl w:val="0"/>
      <w:shd w:val="clear" w:color="auto" w:fill="FFFFFF"/>
      <w:spacing w:after="240" w:line="298" w:lineRule="exact"/>
      <w:jc w:val="both"/>
    </w:pPr>
    <w:rPr>
      <w:sz w:val="19"/>
      <w:szCs w:val="19"/>
    </w:rPr>
  </w:style>
  <w:style w:type="character" w:customStyle="1" w:styleId="2ff">
    <w:name w:val="Основной текст (2) + Курсив"/>
    <w:rsid w:val="00EF3458"/>
    <w:rPr>
      <w:rFonts w:ascii="Times New Roman" w:eastAsia="Times New Roman" w:hAnsi="Times New Roman" w:cs="Times New Roman"/>
      <w:b w:val="0"/>
      <w:bCs w:val="0"/>
      <w:i/>
      <w:iCs/>
      <w:smallCaps w:val="0"/>
      <w:strike w:val="0"/>
      <w:color w:val="000000"/>
      <w:spacing w:val="0"/>
      <w:w w:val="100"/>
      <w:position w:val="0"/>
      <w:sz w:val="19"/>
      <w:szCs w:val="19"/>
      <w:u w:val="none"/>
      <w:shd w:val="clear" w:color="auto" w:fill="FFFFFF"/>
      <w:lang w:val="ru-RU" w:eastAsia="ru-RU" w:bidi="ru-RU"/>
    </w:rPr>
  </w:style>
  <w:style w:type="character" w:customStyle="1" w:styleId="1ffd">
    <w:name w:val="Упомянуть1"/>
    <w:uiPriority w:val="99"/>
    <w:semiHidden/>
    <w:unhideWhenUsed/>
    <w:rsid w:val="00B236DC"/>
    <w:rPr>
      <w:color w:val="2B579A"/>
      <w:shd w:val="clear" w:color="auto" w:fill="E6E6E6"/>
    </w:rPr>
  </w:style>
  <w:style w:type="character" w:customStyle="1" w:styleId="tgc">
    <w:name w:val="_tgc"/>
    <w:rsid w:val="00551B11"/>
  </w:style>
  <w:style w:type="character" w:customStyle="1" w:styleId="1ffe">
    <w:name w:val="Неразрешенное упоминание1"/>
    <w:uiPriority w:val="99"/>
    <w:semiHidden/>
    <w:unhideWhenUsed/>
    <w:rsid w:val="00A35446"/>
    <w:rPr>
      <w:color w:val="808080"/>
      <w:shd w:val="clear" w:color="auto" w:fill="E6E6E6"/>
    </w:rPr>
  </w:style>
  <w:style w:type="paragraph" w:customStyle="1" w:styleId="afffffffffff">
    <w:name w:val="Название_работы"/>
    <w:basedOn w:val="a3"/>
    <w:uiPriority w:val="99"/>
    <w:rsid w:val="00B2419A"/>
    <w:pPr>
      <w:keepNext/>
      <w:keepLines/>
      <w:tabs>
        <w:tab w:val="left" w:pos="709"/>
      </w:tabs>
      <w:suppressAutoHyphens/>
      <w:spacing w:before="480" w:after="360"/>
      <w:jc w:val="center"/>
      <w:outlineLvl w:val="0"/>
    </w:pPr>
    <w:rPr>
      <w:b/>
      <w:caps/>
      <w:color w:val="000000"/>
      <w:sz w:val="24"/>
      <w:szCs w:val="24"/>
      <w:lang w:eastAsia="en-US"/>
    </w:rPr>
  </w:style>
  <w:style w:type="paragraph" w:customStyle="1" w:styleId="afffffffffff0">
    <w:name w:val="Текст разделов"/>
    <w:basedOn w:val="a3"/>
    <w:uiPriority w:val="99"/>
    <w:rsid w:val="00B2419A"/>
    <w:pPr>
      <w:shd w:val="clear" w:color="auto" w:fill="FFFFFF"/>
      <w:ind w:firstLine="709"/>
      <w:jc w:val="both"/>
    </w:pPr>
    <w:rPr>
      <w:sz w:val="22"/>
      <w:szCs w:val="22"/>
      <w:lang w:eastAsia="en-US"/>
    </w:rPr>
  </w:style>
  <w:style w:type="paragraph" w:customStyle="1" w:styleId="afffffffffff1">
    <w:name w:val="Подпись рисунков"/>
    <w:basedOn w:val="afffffffffff0"/>
    <w:uiPriority w:val="99"/>
    <w:rsid w:val="00222BB6"/>
    <w:pPr>
      <w:spacing w:before="120" w:after="120"/>
      <w:ind w:firstLine="0"/>
      <w:jc w:val="center"/>
    </w:pPr>
  </w:style>
  <w:style w:type="paragraph" w:customStyle="1" w:styleId="afffffffffff2">
    <w:name w:val="Текст таблицы"/>
    <w:basedOn w:val="a3"/>
    <w:uiPriority w:val="99"/>
    <w:rsid w:val="003E583F"/>
    <w:pPr>
      <w:shd w:val="clear" w:color="auto" w:fill="FFFFFF"/>
      <w:jc w:val="both"/>
    </w:pPr>
    <w:rPr>
      <w:sz w:val="18"/>
      <w:szCs w:val="22"/>
      <w:lang w:eastAsia="en-US"/>
    </w:rPr>
  </w:style>
  <w:style w:type="paragraph" w:customStyle="1" w:styleId="Equationlegend">
    <w:name w:val="Equation_legend"/>
    <w:basedOn w:val="a3"/>
    <w:uiPriority w:val="99"/>
    <w:rsid w:val="00664031"/>
    <w:pPr>
      <w:tabs>
        <w:tab w:val="right" w:pos="1814"/>
        <w:tab w:val="left" w:pos="1985"/>
      </w:tabs>
      <w:overflowPunct w:val="0"/>
      <w:autoSpaceDE w:val="0"/>
      <w:autoSpaceDN w:val="0"/>
      <w:adjustRightInd w:val="0"/>
      <w:spacing w:before="80"/>
      <w:ind w:left="1985" w:hanging="1985"/>
      <w:textAlignment w:val="baseline"/>
    </w:pPr>
    <w:rPr>
      <w:snapToGrid w:val="0"/>
      <w:sz w:val="22"/>
      <w:szCs w:val="24"/>
      <w:lang w:val="en-GB"/>
    </w:rPr>
  </w:style>
  <w:style w:type="character" w:customStyle="1" w:styleId="keyword">
    <w:name w:val="keyword"/>
    <w:basedOn w:val="a4"/>
    <w:rsid w:val="003D4A5F"/>
  </w:style>
  <w:style w:type="paragraph" w:customStyle="1" w:styleId="paragraphscxw229877939">
    <w:name w:val="paragraph scxw229877939"/>
    <w:basedOn w:val="a3"/>
    <w:uiPriority w:val="99"/>
    <w:rsid w:val="004E418B"/>
    <w:pPr>
      <w:suppressAutoHyphens/>
      <w:spacing w:before="280" w:after="280"/>
    </w:pPr>
    <w:rPr>
      <w:rFonts w:cs="Calibri"/>
      <w:sz w:val="24"/>
      <w:szCs w:val="24"/>
      <w:lang w:eastAsia="ar-SA"/>
    </w:rPr>
  </w:style>
  <w:style w:type="character" w:customStyle="1" w:styleId="normaltextrunscxw229877939">
    <w:name w:val="normaltextrun scxw229877939"/>
    <w:basedOn w:val="a4"/>
    <w:rsid w:val="00B61B5C"/>
  </w:style>
  <w:style w:type="character" w:customStyle="1" w:styleId="eopscxw229877939">
    <w:name w:val="eop scxw229877939"/>
    <w:basedOn w:val="a4"/>
    <w:rsid w:val="00B61B5C"/>
  </w:style>
  <w:style w:type="character" w:customStyle="1" w:styleId="030">
    <w:name w:val="Обычный + уплотненный на  0;3 пт Знак Знак"/>
    <w:rsid w:val="002947D0"/>
    <w:rPr>
      <w:lang w:val="ru-RU" w:eastAsia="ru-RU" w:bidi="ar-SA"/>
    </w:rPr>
  </w:style>
  <w:style w:type="paragraph" w:customStyle="1" w:styleId="afffffffffff3">
    <w:name w:val="название секции"/>
    <w:basedOn w:val="a9"/>
    <w:uiPriority w:val="99"/>
    <w:rsid w:val="002947D0"/>
    <w:pPr>
      <w:pageBreakBefore/>
      <w:spacing w:before="120" w:after="120"/>
    </w:pPr>
    <w:rPr>
      <w:rFonts w:ascii="Garamond" w:hAnsi="Garamond"/>
      <w:sz w:val="28"/>
    </w:rPr>
  </w:style>
  <w:style w:type="paragraph" w:customStyle="1" w:styleId="119">
    <w:name w:val="Название + 11 пт"/>
    <w:aliases w:val="не все прописные,разреженный на  1 пт"/>
    <w:basedOn w:val="a3"/>
    <w:uiPriority w:val="99"/>
    <w:rsid w:val="002947D0"/>
    <w:pPr>
      <w:keepLines/>
      <w:jc w:val="center"/>
    </w:pPr>
    <w:rPr>
      <w:noProof/>
      <w:spacing w:val="2"/>
      <w:w w:val="130"/>
      <w:sz w:val="22"/>
      <w:szCs w:val="22"/>
    </w:rPr>
  </w:style>
  <w:style w:type="character" w:customStyle="1" w:styleId="afffffffffff4">
    <w:name w:val="Подп Рис Знак"/>
    <w:link w:val="afffffffffff5"/>
    <w:locked/>
    <w:rsid w:val="001E619C"/>
    <w:rPr>
      <w:iCs/>
      <w:sz w:val="28"/>
      <w:szCs w:val="28"/>
      <w:lang w:eastAsia="en-US"/>
    </w:rPr>
  </w:style>
  <w:style w:type="paragraph" w:customStyle="1" w:styleId="afffffffffff5">
    <w:name w:val="Подп Рис"/>
    <w:basedOn w:val="af0"/>
    <w:link w:val="afffffffffff4"/>
    <w:rsid w:val="001E619C"/>
    <w:pPr>
      <w:spacing w:before="0" w:after="280"/>
      <w:contextualSpacing/>
      <w:jc w:val="center"/>
    </w:pPr>
    <w:rPr>
      <w:b w:val="0"/>
      <w:bCs w:val="0"/>
      <w:iCs/>
      <w:sz w:val="28"/>
      <w:szCs w:val="28"/>
      <w:lang w:eastAsia="en-US"/>
    </w:rPr>
  </w:style>
  <w:style w:type="paragraph" w:customStyle="1" w:styleId="msonormal0">
    <w:name w:val="msonormal"/>
    <w:basedOn w:val="a3"/>
    <w:uiPriority w:val="99"/>
    <w:rsid w:val="00AB6D72"/>
    <w:pPr>
      <w:spacing w:before="100" w:beforeAutospacing="1" w:after="100" w:afterAutospacing="1"/>
    </w:pPr>
    <w:rPr>
      <w:sz w:val="24"/>
      <w:szCs w:val="24"/>
    </w:rPr>
  </w:style>
  <w:style w:type="paragraph" w:customStyle="1" w:styleId="afffffffffff6">
    <w:name w:val="Базовый"/>
    <w:uiPriority w:val="99"/>
    <w:rsid w:val="008F7203"/>
    <w:pPr>
      <w:tabs>
        <w:tab w:val="left" w:pos="709"/>
      </w:tabs>
      <w:suppressAutoHyphens/>
      <w:spacing w:line="100" w:lineRule="atLeast"/>
    </w:pPr>
    <w:rPr>
      <w:rFonts w:ascii="Liberation Serif" w:eastAsia="DejaVu Sans" w:hAnsi="Liberation Serif" w:cs="Lohit Hindi"/>
      <w:sz w:val="24"/>
      <w:szCs w:val="24"/>
      <w:lang w:val="en-US" w:eastAsia="hi-IN" w:bidi="hi-IN"/>
    </w:rPr>
  </w:style>
  <w:style w:type="character" w:customStyle="1" w:styleId="fontstyle01">
    <w:name w:val="fontstyle01"/>
    <w:basedOn w:val="a4"/>
    <w:rsid w:val="00D83B07"/>
    <w:rPr>
      <w:rFonts w:ascii="CMR9" w:hAnsi="CMR9" w:hint="default"/>
      <w:b w:val="0"/>
      <w:bCs w:val="0"/>
      <w:i w:val="0"/>
      <w:iCs w:val="0"/>
      <w:color w:val="000000"/>
      <w:sz w:val="18"/>
      <w:szCs w:val="18"/>
    </w:rPr>
  </w:style>
  <w:style w:type="character" w:customStyle="1" w:styleId="page-numbers-info">
    <w:name w:val="page-numbers-info"/>
    <w:basedOn w:val="a4"/>
    <w:rsid w:val="00D83B07"/>
  </w:style>
  <w:style w:type="character" w:customStyle="1" w:styleId="HTML2">
    <w:name w:val="Адрес HTML Знак"/>
    <w:basedOn w:val="a4"/>
    <w:link w:val="HTML1"/>
    <w:semiHidden/>
    <w:rsid w:val="00760CA2"/>
    <w:rPr>
      <w:i/>
      <w:iCs/>
    </w:rPr>
  </w:style>
  <w:style w:type="character" w:customStyle="1" w:styleId="510">
    <w:name w:val="Заголовок 5 Знак1"/>
    <w:aliases w:val="Знак9 Знак1"/>
    <w:basedOn w:val="a4"/>
    <w:semiHidden/>
    <w:rsid w:val="00760CA2"/>
    <w:rPr>
      <w:rFonts w:asciiTheme="majorHAnsi" w:eastAsiaTheme="majorEastAsia" w:hAnsiTheme="majorHAnsi" w:cstheme="majorBidi"/>
      <w:color w:val="2E74B5" w:themeColor="accent1" w:themeShade="BF"/>
    </w:rPr>
  </w:style>
  <w:style w:type="character" w:customStyle="1" w:styleId="610">
    <w:name w:val="Заголовок 6 Знак1"/>
    <w:aliases w:val="Знак8 Знак1"/>
    <w:basedOn w:val="a4"/>
    <w:semiHidden/>
    <w:rsid w:val="00760CA2"/>
    <w:rPr>
      <w:rFonts w:asciiTheme="majorHAnsi" w:eastAsiaTheme="majorEastAsia" w:hAnsiTheme="majorHAnsi" w:cstheme="majorBidi"/>
      <w:color w:val="1F4D78" w:themeColor="accent1" w:themeShade="7F"/>
    </w:rPr>
  </w:style>
  <w:style w:type="character" w:customStyle="1" w:styleId="710">
    <w:name w:val="Заголовок 7 Знак1"/>
    <w:aliases w:val="Знак7 Знак1"/>
    <w:basedOn w:val="a4"/>
    <w:semiHidden/>
    <w:rsid w:val="00760CA2"/>
    <w:rPr>
      <w:rFonts w:asciiTheme="majorHAnsi" w:eastAsiaTheme="majorEastAsia" w:hAnsiTheme="majorHAnsi" w:cstheme="majorBidi"/>
      <w:i/>
      <w:iCs/>
      <w:color w:val="1F4D78" w:themeColor="accent1" w:themeShade="7F"/>
    </w:rPr>
  </w:style>
  <w:style w:type="character" w:customStyle="1" w:styleId="810">
    <w:name w:val="Заголовок 8 Знак1"/>
    <w:aliases w:val="Знак6 Знак1"/>
    <w:basedOn w:val="a4"/>
    <w:semiHidden/>
    <w:rsid w:val="00760CA2"/>
    <w:rPr>
      <w:rFonts w:asciiTheme="majorHAnsi" w:eastAsiaTheme="majorEastAsia" w:hAnsiTheme="majorHAnsi" w:cstheme="majorBidi"/>
      <w:color w:val="272727" w:themeColor="text1" w:themeTint="D8"/>
      <w:sz w:val="21"/>
      <w:szCs w:val="21"/>
    </w:rPr>
  </w:style>
  <w:style w:type="character" w:customStyle="1" w:styleId="910">
    <w:name w:val="Заголовок 9 Знак1"/>
    <w:aliases w:val="Знак5 Знак1"/>
    <w:basedOn w:val="a4"/>
    <w:semiHidden/>
    <w:rsid w:val="00760CA2"/>
    <w:rPr>
      <w:rFonts w:asciiTheme="majorHAnsi" w:eastAsiaTheme="majorEastAsia" w:hAnsiTheme="majorHAnsi" w:cstheme="majorBidi"/>
      <w:i/>
      <w:iCs/>
      <w:color w:val="272727" w:themeColor="text1" w:themeTint="D8"/>
      <w:sz w:val="21"/>
      <w:szCs w:val="21"/>
    </w:rPr>
  </w:style>
  <w:style w:type="character" w:customStyle="1" w:styleId="af5">
    <w:name w:val="Текст сноски Знак"/>
    <w:basedOn w:val="a4"/>
    <w:link w:val="af4"/>
    <w:uiPriority w:val="99"/>
    <w:semiHidden/>
    <w:rsid w:val="00760CA2"/>
    <w:rPr>
      <w:lang w:val="en-US"/>
    </w:rPr>
  </w:style>
  <w:style w:type="character" w:customStyle="1" w:styleId="afc">
    <w:name w:val="Текст примечания Знак"/>
    <w:basedOn w:val="a4"/>
    <w:link w:val="afb"/>
    <w:uiPriority w:val="99"/>
    <w:semiHidden/>
    <w:rsid w:val="00760CA2"/>
  </w:style>
  <w:style w:type="character" w:customStyle="1" w:styleId="1fff">
    <w:name w:val="Текст концевой сноски Знак1"/>
    <w:aliases w:val="Endnote Text Char1 Знак1,Endnote Text Char Char1 Знак1,Endnote Text Char Char Char Char Знак1,Endnote Text Char Char Char1 Знак1"/>
    <w:basedOn w:val="a4"/>
    <w:semiHidden/>
    <w:rsid w:val="00760CA2"/>
  </w:style>
  <w:style w:type="character" w:customStyle="1" w:styleId="affffffff4">
    <w:name w:val="Прощание Знак"/>
    <w:basedOn w:val="a4"/>
    <w:link w:val="affffffff3"/>
    <w:uiPriority w:val="99"/>
    <w:semiHidden/>
    <w:rsid w:val="00760CA2"/>
  </w:style>
  <w:style w:type="character" w:customStyle="1" w:styleId="affffffff">
    <w:name w:val="Подпись Знак"/>
    <w:basedOn w:val="a4"/>
    <w:link w:val="afffffffe"/>
    <w:uiPriority w:val="99"/>
    <w:semiHidden/>
    <w:rsid w:val="00760CA2"/>
  </w:style>
  <w:style w:type="character" w:customStyle="1" w:styleId="affffffffa">
    <w:name w:val="Шапка Знак"/>
    <w:basedOn w:val="a4"/>
    <w:link w:val="affffffff9"/>
    <w:uiPriority w:val="99"/>
    <w:semiHidden/>
    <w:rsid w:val="00760CA2"/>
    <w:rPr>
      <w:rFonts w:ascii="Arial" w:hAnsi="Arial" w:cs="Arial"/>
      <w:sz w:val="24"/>
      <w:szCs w:val="24"/>
      <w:shd w:val="pct20" w:color="auto" w:fill="auto"/>
    </w:rPr>
  </w:style>
  <w:style w:type="character" w:customStyle="1" w:styleId="afffa">
    <w:name w:val="Подзаголовок Знак"/>
    <w:basedOn w:val="a4"/>
    <w:link w:val="afff9"/>
    <w:uiPriority w:val="99"/>
    <w:rsid w:val="00760CA2"/>
    <w:rPr>
      <w:b/>
      <w:color w:val="FF0000"/>
      <w:sz w:val="28"/>
      <w:szCs w:val="24"/>
    </w:rPr>
  </w:style>
  <w:style w:type="character" w:customStyle="1" w:styleId="affffffff1">
    <w:name w:val="Приветствие Знак"/>
    <w:basedOn w:val="a4"/>
    <w:link w:val="affffffff0"/>
    <w:uiPriority w:val="99"/>
    <w:semiHidden/>
    <w:rsid w:val="00760CA2"/>
  </w:style>
  <w:style w:type="character" w:customStyle="1" w:styleId="affffff">
    <w:name w:val="Красная строка Знак"/>
    <w:basedOn w:val="aff6"/>
    <w:link w:val="afffffe"/>
    <w:uiPriority w:val="99"/>
    <w:semiHidden/>
    <w:rsid w:val="00760CA2"/>
    <w:rPr>
      <w:sz w:val="24"/>
      <w:szCs w:val="24"/>
    </w:rPr>
  </w:style>
  <w:style w:type="character" w:customStyle="1" w:styleId="2d">
    <w:name w:val="Красная строка 2 Знак"/>
    <w:basedOn w:val="afffffffffb"/>
    <w:link w:val="2c"/>
    <w:uiPriority w:val="99"/>
    <w:semiHidden/>
    <w:rsid w:val="00760CA2"/>
    <w:rPr>
      <w:sz w:val="24"/>
      <w:szCs w:val="24"/>
    </w:rPr>
  </w:style>
  <w:style w:type="character" w:customStyle="1" w:styleId="afffffffb">
    <w:name w:val="Заголовок записки Знак"/>
    <w:basedOn w:val="a4"/>
    <w:link w:val="afffffffa"/>
    <w:uiPriority w:val="99"/>
    <w:semiHidden/>
    <w:rsid w:val="00760CA2"/>
  </w:style>
  <w:style w:type="character" w:customStyle="1" w:styleId="afff8">
    <w:name w:val="Текст Знак"/>
    <w:basedOn w:val="a4"/>
    <w:link w:val="afff7"/>
    <w:uiPriority w:val="99"/>
    <w:semiHidden/>
    <w:rsid w:val="00760CA2"/>
    <w:rPr>
      <w:rFonts w:ascii="Courier New" w:hAnsi="Courier New"/>
      <w:szCs w:val="24"/>
    </w:rPr>
  </w:style>
  <w:style w:type="character" w:customStyle="1" w:styleId="affffffffc">
    <w:name w:val="Электронная подпись Знак"/>
    <w:basedOn w:val="a4"/>
    <w:link w:val="affffffffb"/>
    <w:uiPriority w:val="99"/>
    <w:semiHidden/>
    <w:rsid w:val="00760CA2"/>
  </w:style>
  <w:style w:type="character" w:customStyle="1" w:styleId="3f3">
    <w:name w:val="3 пт Знак Знак"/>
    <w:semiHidden/>
    <w:rsid w:val="00760CA2"/>
    <w:rPr>
      <w:lang w:val="ru-RU" w:eastAsia="ru-RU" w:bidi="ar-SA"/>
    </w:rPr>
  </w:style>
  <w:style w:type="paragraph" w:customStyle="1" w:styleId="010">
    <w:name w:val="список литературы + уплотненный на  01"/>
    <w:aliases w:val="3 пт1,Обычный + уплотненный на  01"/>
    <w:basedOn w:val="a3"/>
    <w:uiPriority w:val="99"/>
    <w:semiHidden/>
    <w:rsid w:val="00760CA2"/>
    <w:pPr>
      <w:autoSpaceDE w:val="0"/>
      <w:autoSpaceDN w:val="0"/>
      <w:adjustRightInd w:val="0"/>
      <w:jc w:val="both"/>
    </w:pPr>
    <w:rPr>
      <w:rFonts w:eastAsia="Batang"/>
      <w:sz w:val="22"/>
      <w:szCs w:val="22"/>
      <w:lang w:val="en-US" w:eastAsia="ko-KR"/>
    </w:rPr>
  </w:style>
  <w:style w:type="character" w:customStyle="1" w:styleId="1fff0">
    <w:name w:val="Тема примечания Знак1"/>
    <w:basedOn w:val="afc"/>
    <w:semiHidden/>
    <w:rsid w:val="00760CA2"/>
    <w:rPr>
      <w:b/>
      <w:bCs/>
    </w:rPr>
  </w:style>
  <w:style w:type="paragraph" w:customStyle="1" w:styleId="my-2">
    <w:name w:val="my-2"/>
    <w:basedOn w:val="a3"/>
    <w:rsid w:val="00AC3968"/>
    <w:pPr>
      <w:spacing w:before="100" w:beforeAutospacing="1" w:after="100" w:afterAutospacing="1"/>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7456">
      <w:bodyDiv w:val="1"/>
      <w:marLeft w:val="0"/>
      <w:marRight w:val="0"/>
      <w:marTop w:val="0"/>
      <w:marBottom w:val="0"/>
      <w:divBdr>
        <w:top w:val="none" w:sz="0" w:space="0" w:color="auto"/>
        <w:left w:val="none" w:sz="0" w:space="0" w:color="auto"/>
        <w:bottom w:val="none" w:sz="0" w:space="0" w:color="auto"/>
        <w:right w:val="none" w:sz="0" w:space="0" w:color="auto"/>
      </w:divBdr>
    </w:div>
    <w:div w:id="35738724">
      <w:bodyDiv w:val="1"/>
      <w:marLeft w:val="0"/>
      <w:marRight w:val="0"/>
      <w:marTop w:val="0"/>
      <w:marBottom w:val="0"/>
      <w:divBdr>
        <w:top w:val="none" w:sz="0" w:space="0" w:color="auto"/>
        <w:left w:val="none" w:sz="0" w:space="0" w:color="auto"/>
        <w:bottom w:val="none" w:sz="0" w:space="0" w:color="auto"/>
        <w:right w:val="none" w:sz="0" w:space="0" w:color="auto"/>
      </w:divBdr>
    </w:div>
    <w:div w:id="44724847">
      <w:bodyDiv w:val="1"/>
      <w:marLeft w:val="0"/>
      <w:marRight w:val="0"/>
      <w:marTop w:val="0"/>
      <w:marBottom w:val="0"/>
      <w:divBdr>
        <w:top w:val="none" w:sz="0" w:space="0" w:color="auto"/>
        <w:left w:val="none" w:sz="0" w:space="0" w:color="auto"/>
        <w:bottom w:val="none" w:sz="0" w:space="0" w:color="auto"/>
        <w:right w:val="none" w:sz="0" w:space="0" w:color="auto"/>
      </w:divBdr>
    </w:div>
    <w:div w:id="58990495">
      <w:bodyDiv w:val="1"/>
      <w:marLeft w:val="0"/>
      <w:marRight w:val="0"/>
      <w:marTop w:val="0"/>
      <w:marBottom w:val="0"/>
      <w:divBdr>
        <w:top w:val="none" w:sz="0" w:space="0" w:color="auto"/>
        <w:left w:val="none" w:sz="0" w:space="0" w:color="auto"/>
        <w:bottom w:val="none" w:sz="0" w:space="0" w:color="auto"/>
        <w:right w:val="none" w:sz="0" w:space="0" w:color="auto"/>
      </w:divBdr>
    </w:div>
    <w:div w:id="59181426">
      <w:bodyDiv w:val="1"/>
      <w:marLeft w:val="0"/>
      <w:marRight w:val="0"/>
      <w:marTop w:val="0"/>
      <w:marBottom w:val="0"/>
      <w:divBdr>
        <w:top w:val="none" w:sz="0" w:space="0" w:color="auto"/>
        <w:left w:val="none" w:sz="0" w:space="0" w:color="auto"/>
        <w:bottom w:val="none" w:sz="0" w:space="0" w:color="auto"/>
        <w:right w:val="none" w:sz="0" w:space="0" w:color="auto"/>
      </w:divBdr>
    </w:div>
    <w:div w:id="61489371">
      <w:bodyDiv w:val="1"/>
      <w:marLeft w:val="0"/>
      <w:marRight w:val="0"/>
      <w:marTop w:val="0"/>
      <w:marBottom w:val="0"/>
      <w:divBdr>
        <w:top w:val="none" w:sz="0" w:space="0" w:color="auto"/>
        <w:left w:val="none" w:sz="0" w:space="0" w:color="auto"/>
        <w:bottom w:val="none" w:sz="0" w:space="0" w:color="auto"/>
        <w:right w:val="none" w:sz="0" w:space="0" w:color="auto"/>
      </w:divBdr>
    </w:div>
    <w:div w:id="79714658">
      <w:bodyDiv w:val="1"/>
      <w:marLeft w:val="0"/>
      <w:marRight w:val="0"/>
      <w:marTop w:val="0"/>
      <w:marBottom w:val="0"/>
      <w:divBdr>
        <w:top w:val="none" w:sz="0" w:space="0" w:color="auto"/>
        <w:left w:val="none" w:sz="0" w:space="0" w:color="auto"/>
        <w:bottom w:val="none" w:sz="0" w:space="0" w:color="auto"/>
        <w:right w:val="none" w:sz="0" w:space="0" w:color="auto"/>
      </w:divBdr>
    </w:div>
    <w:div w:id="80612348">
      <w:bodyDiv w:val="1"/>
      <w:marLeft w:val="0"/>
      <w:marRight w:val="0"/>
      <w:marTop w:val="0"/>
      <w:marBottom w:val="0"/>
      <w:divBdr>
        <w:top w:val="none" w:sz="0" w:space="0" w:color="auto"/>
        <w:left w:val="none" w:sz="0" w:space="0" w:color="auto"/>
        <w:bottom w:val="none" w:sz="0" w:space="0" w:color="auto"/>
        <w:right w:val="none" w:sz="0" w:space="0" w:color="auto"/>
      </w:divBdr>
    </w:div>
    <w:div w:id="83454418">
      <w:bodyDiv w:val="1"/>
      <w:marLeft w:val="0"/>
      <w:marRight w:val="0"/>
      <w:marTop w:val="0"/>
      <w:marBottom w:val="0"/>
      <w:divBdr>
        <w:top w:val="none" w:sz="0" w:space="0" w:color="auto"/>
        <w:left w:val="none" w:sz="0" w:space="0" w:color="auto"/>
        <w:bottom w:val="none" w:sz="0" w:space="0" w:color="auto"/>
        <w:right w:val="none" w:sz="0" w:space="0" w:color="auto"/>
      </w:divBdr>
    </w:div>
    <w:div w:id="112746348">
      <w:bodyDiv w:val="1"/>
      <w:marLeft w:val="0"/>
      <w:marRight w:val="0"/>
      <w:marTop w:val="0"/>
      <w:marBottom w:val="0"/>
      <w:divBdr>
        <w:top w:val="none" w:sz="0" w:space="0" w:color="auto"/>
        <w:left w:val="none" w:sz="0" w:space="0" w:color="auto"/>
        <w:bottom w:val="none" w:sz="0" w:space="0" w:color="auto"/>
        <w:right w:val="none" w:sz="0" w:space="0" w:color="auto"/>
      </w:divBdr>
    </w:div>
    <w:div w:id="137958629">
      <w:bodyDiv w:val="1"/>
      <w:marLeft w:val="0"/>
      <w:marRight w:val="0"/>
      <w:marTop w:val="0"/>
      <w:marBottom w:val="0"/>
      <w:divBdr>
        <w:top w:val="none" w:sz="0" w:space="0" w:color="auto"/>
        <w:left w:val="none" w:sz="0" w:space="0" w:color="auto"/>
        <w:bottom w:val="none" w:sz="0" w:space="0" w:color="auto"/>
        <w:right w:val="none" w:sz="0" w:space="0" w:color="auto"/>
      </w:divBdr>
    </w:div>
    <w:div w:id="167795561">
      <w:bodyDiv w:val="1"/>
      <w:marLeft w:val="0"/>
      <w:marRight w:val="0"/>
      <w:marTop w:val="0"/>
      <w:marBottom w:val="0"/>
      <w:divBdr>
        <w:top w:val="none" w:sz="0" w:space="0" w:color="auto"/>
        <w:left w:val="none" w:sz="0" w:space="0" w:color="auto"/>
        <w:bottom w:val="none" w:sz="0" w:space="0" w:color="auto"/>
        <w:right w:val="none" w:sz="0" w:space="0" w:color="auto"/>
      </w:divBdr>
    </w:div>
    <w:div w:id="169295270">
      <w:bodyDiv w:val="1"/>
      <w:marLeft w:val="0"/>
      <w:marRight w:val="0"/>
      <w:marTop w:val="0"/>
      <w:marBottom w:val="0"/>
      <w:divBdr>
        <w:top w:val="none" w:sz="0" w:space="0" w:color="auto"/>
        <w:left w:val="none" w:sz="0" w:space="0" w:color="auto"/>
        <w:bottom w:val="none" w:sz="0" w:space="0" w:color="auto"/>
        <w:right w:val="none" w:sz="0" w:space="0" w:color="auto"/>
      </w:divBdr>
    </w:div>
    <w:div w:id="199168867">
      <w:bodyDiv w:val="1"/>
      <w:marLeft w:val="0"/>
      <w:marRight w:val="0"/>
      <w:marTop w:val="0"/>
      <w:marBottom w:val="0"/>
      <w:divBdr>
        <w:top w:val="none" w:sz="0" w:space="0" w:color="auto"/>
        <w:left w:val="none" w:sz="0" w:space="0" w:color="auto"/>
        <w:bottom w:val="none" w:sz="0" w:space="0" w:color="auto"/>
        <w:right w:val="none" w:sz="0" w:space="0" w:color="auto"/>
      </w:divBdr>
    </w:div>
    <w:div w:id="200217802">
      <w:bodyDiv w:val="1"/>
      <w:marLeft w:val="0"/>
      <w:marRight w:val="0"/>
      <w:marTop w:val="0"/>
      <w:marBottom w:val="0"/>
      <w:divBdr>
        <w:top w:val="none" w:sz="0" w:space="0" w:color="auto"/>
        <w:left w:val="none" w:sz="0" w:space="0" w:color="auto"/>
        <w:bottom w:val="none" w:sz="0" w:space="0" w:color="auto"/>
        <w:right w:val="none" w:sz="0" w:space="0" w:color="auto"/>
      </w:divBdr>
    </w:div>
    <w:div w:id="222758353">
      <w:bodyDiv w:val="1"/>
      <w:marLeft w:val="0"/>
      <w:marRight w:val="0"/>
      <w:marTop w:val="0"/>
      <w:marBottom w:val="0"/>
      <w:divBdr>
        <w:top w:val="none" w:sz="0" w:space="0" w:color="auto"/>
        <w:left w:val="none" w:sz="0" w:space="0" w:color="auto"/>
        <w:bottom w:val="none" w:sz="0" w:space="0" w:color="auto"/>
        <w:right w:val="none" w:sz="0" w:space="0" w:color="auto"/>
      </w:divBdr>
    </w:div>
    <w:div w:id="233590322">
      <w:bodyDiv w:val="1"/>
      <w:marLeft w:val="0"/>
      <w:marRight w:val="0"/>
      <w:marTop w:val="0"/>
      <w:marBottom w:val="0"/>
      <w:divBdr>
        <w:top w:val="none" w:sz="0" w:space="0" w:color="auto"/>
        <w:left w:val="none" w:sz="0" w:space="0" w:color="auto"/>
        <w:bottom w:val="none" w:sz="0" w:space="0" w:color="auto"/>
        <w:right w:val="none" w:sz="0" w:space="0" w:color="auto"/>
      </w:divBdr>
    </w:div>
    <w:div w:id="239026471">
      <w:bodyDiv w:val="1"/>
      <w:marLeft w:val="0"/>
      <w:marRight w:val="0"/>
      <w:marTop w:val="0"/>
      <w:marBottom w:val="0"/>
      <w:divBdr>
        <w:top w:val="none" w:sz="0" w:space="0" w:color="auto"/>
        <w:left w:val="none" w:sz="0" w:space="0" w:color="auto"/>
        <w:bottom w:val="none" w:sz="0" w:space="0" w:color="auto"/>
        <w:right w:val="none" w:sz="0" w:space="0" w:color="auto"/>
      </w:divBdr>
    </w:div>
    <w:div w:id="248202252">
      <w:bodyDiv w:val="1"/>
      <w:marLeft w:val="0"/>
      <w:marRight w:val="0"/>
      <w:marTop w:val="0"/>
      <w:marBottom w:val="0"/>
      <w:divBdr>
        <w:top w:val="none" w:sz="0" w:space="0" w:color="auto"/>
        <w:left w:val="none" w:sz="0" w:space="0" w:color="auto"/>
        <w:bottom w:val="none" w:sz="0" w:space="0" w:color="auto"/>
        <w:right w:val="none" w:sz="0" w:space="0" w:color="auto"/>
      </w:divBdr>
    </w:div>
    <w:div w:id="251164283">
      <w:bodyDiv w:val="1"/>
      <w:marLeft w:val="0"/>
      <w:marRight w:val="0"/>
      <w:marTop w:val="0"/>
      <w:marBottom w:val="0"/>
      <w:divBdr>
        <w:top w:val="none" w:sz="0" w:space="0" w:color="auto"/>
        <w:left w:val="none" w:sz="0" w:space="0" w:color="auto"/>
        <w:bottom w:val="none" w:sz="0" w:space="0" w:color="auto"/>
        <w:right w:val="none" w:sz="0" w:space="0" w:color="auto"/>
      </w:divBdr>
    </w:div>
    <w:div w:id="252932655">
      <w:bodyDiv w:val="1"/>
      <w:marLeft w:val="0"/>
      <w:marRight w:val="0"/>
      <w:marTop w:val="0"/>
      <w:marBottom w:val="0"/>
      <w:divBdr>
        <w:top w:val="none" w:sz="0" w:space="0" w:color="auto"/>
        <w:left w:val="none" w:sz="0" w:space="0" w:color="auto"/>
        <w:bottom w:val="none" w:sz="0" w:space="0" w:color="auto"/>
        <w:right w:val="none" w:sz="0" w:space="0" w:color="auto"/>
      </w:divBdr>
    </w:div>
    <w:div w:id="256134214">
      <w:bodyDiv w:val="1"/>
      <w:marLeft w:val="0"/>
      <w:marRight w:val="0"/>
      <w:marTop w:val="0"/>
      <w:marBottom w:val="0"/>
      <w:divBdr>
        <w:top w:val="none" w:sz="0" w:space="0" w:color="auto"/>
        <w:left w:val="none" w:sz="0" w:space="0" w:color="auto"/>
        <w:bottom w:val="none" w:sz="0" w:space="0" w:color="auto"/>
        <w:right w:val="none" w:sz="0" w:space="0" w:color="auto"/>
      </w:divBdr>
    </w:div>
    <w:div w:id="260724257">
      <w:bodyDiv w:val="1"/>
      <w:marLeft w:val="0"/>
      <w:marRight w:val="0"/>
      <w:marTop w:val="0"/>
      <w:marBottom w:val="0"/>
      <w:divBdr>
        <w:top w:val="none" w:sz="0" w:space="0" w:color="auto"/>
        <w:left w:val="none" w:sz="0" w:space="0" w:color="auto"/>
        <w:bottom w:val="none" w:sz="0" w:space="0" w:color="auto"/>
        <w:right w:val="none" w:sz="0" w:space="0" w:color="auto"/>
      </w:divBdr>
    </w:div>
    <w:div w:id="268974356">
      <w:bodyDiv w:val="1"/>
      <w:marLeft w:val="0"/>
      <w:marRight w:val="0"/>
      <w:marTop w:val="0"/>
      <w:marBottom w:val="0"/>
      <w:divBdr>
        <w:top w:val="none" w:sz="0" w:space="0" w:color="auto"/>
        <w:left w:val="none" w:sz="0" w:space="0" w:color="auto"/>
        <w:bottom w:val="none" w:sz="0" w:space="0" w:color="auto"/>
        <w:right w:val="none" w:sz="0" w:space="0" w:color="auto"/>
      </w:divBdr>
    </w:div>
    <w:div w:id="270825558">
      <w:bodyDiv w:val="1"/>
      <w:marLeft w:val="0"/>
      <w:marRight w:val="0"/>
      <w:marTop w:val="0"/>
      <w:marBottom w:val="0"/>
      <w:divBdr>
        <w:top w:val="none" w:sz="0" w:space="0" w:color="auto"/>
        <w:left w:val="none" w:sz="0" w:space="0" w:color="auto"/>
        <w:bottom w:val="none" w:sz="0" w:space="0" w:color="auto"/>
        <w:right w:val="none" w:sz="0" w:space="0" w:color="auto"/>
      </w:divBdr>
    </w:div>
    <w:div w:id="280649200">
      <w:bodyDiv w:val="1"/>
      <w:marLeft w:val="0"/>
      <w:marRight w:val="0"/>
      <w:marTop w:val="0"/>
      <w:marBottom w:val="0"/>
      <w:divBdr>
        <w:top w:val="none" w:sz="0" w:space="0" w:color="auto"/>
        <w:left w:val="none" w:sz="0" w:space="0" w:color="auto"/>
        <w:bottom w:val="none" w:sz="0" w:space="0" w:color="auto"/>
        <w:right w:val="none" w:sz="0" w:space="0" w:color="auto"/>
      </w:divBdr>
    </w:div>
    <w:div w:id="284237791">
      <w:bodyDiv w:val="1"/>
      <w:marLeft w:val="0"/>
      <w:marRight w:val="0"/>
      <w:marTop w:val="0"/>
      <w:marBottom w:val="0"/>
      <w:divBdr>
        <w:top w:val="none" w:sz="0" w:space="0" w:color="auto"/>
        <w:left w:val="none" w:sz="0" w:space="0" w:color="auto"/>
        <w:bottom w:val="none" w:sz="0" w:space="0" w:color="auto"/>
        <w:right w:val="none" w:sz="0" w:space="0" w:color="auto"/>
      </w:divBdr>
    </w:div>
    <w:div w:id="304435224">
      <w:bodyDiv w:val="1"/>
      <w:marLeft w:val="0"/>
      <w:marRight w:val="0"/>
      <w:marTop w:val="0"/>
      <w:marBottom w:val="0"/>
      <w:divBdr>
        <w:top w:val="none" w:sz="0" w:space="0" w:color="auto"/>
        <w:left w:val="none" w:sz="0" w:space="0" w:color="auto"/>
        <w:bottom w:val="none" w:sz="0" w:space="0" w:color="auto"/>
        <w:right w:val="none" w:sz="0" w:space="0" w:color="auto"/>
      </w:divBdr>
    </w:div>
    <w:div w:id="323436116">
      <w:bodyDiv w:val="1"/>
      <w:marLeft w:val="0"/>
      <w:marRight w:val="0"/>
      <w:marTop w:val="0"/>
      <w:marBottom w:val="0"/>
      <w:divBdr>
        <w:top w:val="none" w:sz="0" w:space="0" w:color="auto"/>
        <w:left w:val="none" w:sz="0" w:space="0" w:color="auto"/>
        <w:bottom w:val="none" w:sz="0" w:space="0" w:color="auto"/>
        <w:right w:val="none" w:sz="0" w:space="0" w:color="auto"/>
      </w:divBdr>
    </w:div>
    <w:div w:id="331955214">
      <w:bodyDiv w:val="1"/>
      <w:marLeft w:val="0"/>
      <w:marRight w:val="0"/>
      <w:marTop w:val="0"/>
      <w:marBottom w:val="0"/>
      <w:divBdr>
        <w:top w:val="none" w:sz="0" w:space="0" w:color="auto"/>
        <w:left w:val="none" w:sz="0" w:space="0" w:color="auto"/>
        <w:bottom w:val="none" w:sz="0" w:space="0" w:color="auto"/>
        <w:right w:val="none" w:sz="0" w:space="0" w:color="auto"/>
      </w:divBdr>
    </w:div>
    <w:div w:id="345057824">
      <w:bodyDiv w:val="1"/>
      <w:marLeft w:val="0"/>
      <w:marRight w:val="0"/>
      <w:marTop w:val="0"/>
      <w:marBottom w:val="0"/>
      <w:divBdr>
        <w:top w:val="none" w:sz="0" w:space="0" w:color="auto"/>
        <w:left w:val="none" w:sz="0" w:space="0" w:color="auto"/>
        <w:bottom w:val="none" w:sz="0" w:space="0" w:color="auto"/>
        <w:right w:val="none" w:sz="0" w:space="0" w:color="auto"/>
      </w:divBdr>
    </w:div>
    <w:div w:id="365915477">
      <w:bodyDiv w:val="1"/>
      <w:marLeft w:val="0"/>
      <w:marRight w:val="0"/>
      <w:marTop w:val="0"/>
      <w:marBottom w:val="0"/>
      <w:divBdr>
        <w:top w:val="none" w:sz="0" w:space="0" w:color="auto"/>
        <w:left w:val="none" w:sz="0" w:space="0" w:color="auto"/>
        <w:bottom w:val="none" w:sz="0" w:space="0" w:color="auto"/>
        <w:right w:val="none" w:sz="0" w:space="0" w:color="auto"/>
      </w:divBdr>
    </w:div>
    <w:div w:id="367221240">
      <w:bodyDiv w:val="1"/>
      <w:marLeft w:val="0"/>
      <w:marRight w:val="0"/>
      <w:marTop w:val="0"/>
      <w:marBottom w:val="0"/>
      <w:divBdr>
        <w:top w:val="none" w:sz="0" w:space="0" w:color="auto"/>
        <w:left w:val="none" w:sz="0" w:space="0" w:color="auto"/>
        <w:bottom w:val="none" w:sz="0" w:space="0" w:color="auto"/>
        <w:right w:val="none" w:sz="0" w:space="0" w:color="auto"/>
      </w:divBdr>
    </w:div>
    <w:div w:id="370693415">
      <w:bodyDiv w:val="1"/>
      <w:marLeft w:val="0"/>
      <w:marRight w:val="0"/>
      <w:marTop w:val="0"/>
      <w:marBottom w:val="0"/>
      <w:divBdr>
        <w:top w:val="none" w:sz="0" w:space="0" w:color="auto"/>
        <w:left w:val="none" w:sz="0" w:space="0" w:color="auto"/>
        <w:bottom w:val="none" w:sz="0" w:space="0" w:color="auto"/>
        <w:right w:val="none" w:sz="0" w:space="0" w:color="auto"/>
      </w:divBdr>
    </w:div>
    <w:div w:id="410859325">
      <w:bodyDiv w:val="1"/>
      <w:marLeft w:val="0"/>
      <w:marRight w:val="0"/>
      <w:marTop w:val="0"/>
      <w:marBottom w:val="0"/>
      <w:divBdr>
        <w:top w:val="none" w:sz="0" w:space="0" w:color="auto"/>
        <w:left w:val="none" w:sz="0" w:space="0" w:color="auto"/>
        <w:bottom w:val="none" w:sz="0" w:space="0" w:color="auto"/>
        <w:right w:val="none" w:sz="0" w:space="0" w:color="auto"/>
      </w:divBdr>
    </w:div>
    <w:div w:id="432550432">
      <w:bodyDiv w:val="1"/>
      <w:marLeft w:val="0"/>
      <w:marRight w:val="0"/>
      <w:marTop w:val="0"/>
      <w:marBottom w:val="0"/>
      <w:divBdr>
        <w:top w:val="none" w:sz="0" w:space="0" w:color="auto"/>
        <w:left w:val="none" w:sz="0" w:space="0" w:color="auto"/>
        <w:bottom w:val="none" w:sz="0" w:space="0" w:color="auto"/>
        <w:right w:val="none" w:sz="0" w:space="0" w:color="auto"/>
      </w:divBdr>
    </w:div>
    <w:div w:id="434063485">
      <w:bodyDiv w:val="1"/>
      <w:marLeft w:val="0"/>
      <w:marRight w:val="0"/>
      <w:marTop w:val="0"/>
      <w:marBottom w:val="0"/>
      <w:divBdr>
        <w:top w:val="none" w:sz="0" w:space="0" w:color="auto"/>
        <w:left w:val="none" w:sz="0" w:space="0" w:color="auto"/>
        <w:bottom w:val="none" w:sz="0" w:space="0" w:color="auto"/>
        <w:right w:val="none" w:sz="0" w:space="0" w:color="auto"/>
      </w:divBdr>
    </w:div>
    <w:div w:id="489055626">
      <w:bodyDiv w:val="1"/>
      <w:marLeft w:val="0"/>
      <w:marRight w:val="0"/>
      <w:marTop w:val="0"/>
      <w:marBottom w:val="0"/>
      <w:divBdr>
        <w:top w:val="none" w:sz="0" w:space="0" w:color="auto"/>
        <w:left w:val="none" w:sz="0" w:space="0" w:color="auto"/>
        <w:bottom w:val="none" w:sz="0" w:space="0" w:color="auto"/>
        <w:right w:val="none" w:sz="0" w:space="0" w:color="auto"/>
      </w:divBdr>
    </w:div>
    <w:div w:id="501555082">
      <w:bodyDiv w:val="1"/>
      <w:marLeft w:val="0"/>
      <w:marRight w:val="0"/>
      <w:marTop w:val="0"/>
      <w:marBottom w:val="0"/>
      <w:divBdr>
        <w:top w:val="none" w:sz="0" w:space="0" w:color="auto"/>
        <w:left w:val="none" w:sz="0" w:space="0" w:color="auto"/>
        <w:bottom w:val="none" w:sz="0" w:space="0" w:color="auto"/>
        <w:right w:val="none" w:sz="0" w:space="0" w:color="auto"/>
      </w:divBdr>
    </w:div>
    <w:div w:id="507839436">
      <w:bodyDiv w:val="1"/>
      <w:marLeft w:val="0"/>
      <w:marRight w:val="0"/>
      <w:marTop w:val="0"/>
      <w:marBottom w:val="0"/>
      <w:divBdr>
        <w:top w:val="none" w:sz="0" w:space="0" w:color="auto"/>
        <w:left w:val="none" w:sz="0" w:space="0" w:color="auto"/>
        <w:bottom w:val="none" w:sz="0" w:space="0" w:color="auto"/>
        <w:right w:val="none" w:sz="0" w:space="0" w:color="auto"/>
      </w:divBdr>
    </w:div>
    <w:div w:id="514270466">
      <w:bodyDiv w:val="1"/>
      <w:marLeft w:val="0"/>
      <w:marRight w:val="0"/>
      <w:marTop w:val="0"/>
      <w:marBottom w:val="0"/>
      <w:divBdr>
        <w:top w:val="none" w:sz="0" w:space="0" w:color="auto"/>
        <w:left w:val="none" w:sz="0" w:space="0" w:color="auto"/>
        <w:bottom w:val="none" w:sz="0" w:space="0" w:color="auto"/>
        <w:right w:val="none" w:sz="0" w:space="0" w:color="auto"/>
      </w:divBdr>
    </w:div>
    <w:div w:id="584921089">
      <w:bodyDiv w:val="1"/>
      <w:marLeft w:val="0"/>
      <w:marRight w:val="0"/>
      <w:marTop w:val="0"/>
      <w:marBottom w:val="0"/>
      <w:divBdr>
        <w:top w:val="none" w:sz="0" w:space="0" w:color="auto"/>
        <w:left w:val="none" w:sz="0" w:space="0" w:color="auto"/>
        <w:bottom w:val="none" w:sz="0" w:space="0" w:color="auto"/>
        <w:right w:val="none" w:sz="0" w:space="0" w:color="auto"/>
      </w:divBdr>
    </w:div>
    <w:div w:id="620919639">
      <w:bodyDiv w:val="1"/>
      <w:marLeft w:val="0"/>
      <w:marRight w:val="0"/>
      <w:marTop w:val="0"/>
      <w:marBottom w:val="0"/>
      <w:divBdr>
        <w:top w:val="none" w:sz="0" w:space="0" w:color="auto"/>
        <w:left w:val="none" w:sz="0" w:space="0" w:color="auto"/>
        <w:bottom w:val="none" w:sz="0" w:space="0" w:color="auto"/>
        <w:right w:val="none" w:sz="0" w:space="0" w:color="auto"/>
      </w:divBdr>
    </w:div>
    <w:div w:id="634602486">
      <w:bodyDiv w:val="1"/>
      <w:marLeft w:val="0"/>
      <w:marRight w:val="0"/>
      <w:marTop w:val="0"/>
      <w:marBottom w:val="0"/>
      <w:divBdr>
        <w:top w:val="none" w:sz="0" w:space="0" w:color="auto"/>
        <w:left w:val="none" w:sz="0" w:space="0" w:color="auto"/>
        <w:bottom w:val="none" w:sz="0" w:space="0" w:color="auto"/>
        <w:right w:val="none" w:sz="0" w:space="0" w:color="auto"/>
      </w:divBdr>
    </w:div>
    <w:div w:id="655959785">
      <w:bodyDiv w:val="1"/>
      <w:marLeft w:val="0"/>
      <w:marRight w:val="0"/>
      <w:marTop w:val="0"/>
      <w:marBottom w:val="0"/>
      <w:divBdr>
        <w:top w:val="none" w:sz="0" w:space="0" w:color="auto"/>
        <w:left w:val="none" w:sz="0" w:space="0" w:color="auto"/>
        <w:bottom w:val="none" w:sz="0" w:space="0" w:color="auto"/>
        <w:right w:val="none" w:sz="0" w:space="0" w:color="auto"/>
      </w:divBdr>
    </w:div>
    <w:div w:id="659968322">
      <w:bodyDiv w:val="1"/>
      <w:marLeft w:val="0"/>
      <w:marRight w:val="0"/>
      <w:marTop w:val="0"/>
      <w:marBottom w:val="0"/>
      <w:divBdr>
        <w:top w:val="none" w:sz="0" w:space="0" w:color="auto"/>
        <w:left w:val="none" w:sz="0" w:space="0" w:color="auto"/>
        <w:bottom w:val="none" w:sz="0" w:space="0" w:color="auto"/>
        <w:right w:val="none" w:sz="0" w:space="0" w:color="auto"/>
      </w:divBdr>
    </w:div>
    <w:div w:id="679744324">
      <w:bodyDiv w:val="1"/>
      <w:marLeft w:val="0"/>
      <w:marRight w:val="0"/>
      <w:marTop w:val="0"/>
      <w:marBottom w:val="0"/>
      <w:divBdr>
        <w:top w:val="none" w:sz="0" w:space="0" w:color="auto"/>
        <w:left w:val="none" w:sz="0" w:space="0" w:color="auto"/>
        <w:bottom w:val="none" w:sz="0" w:space="0" w:color="auto"/>
        <w:right w:val="none" w:sz="0" w:space="0" w:color="auto"/>
      </w:divBdr>
    </w:div>
    <w:div w:id="685136219">
      <w:bodyDiv w:val="1"/>
      <w:marLeft w:val="0"/>
      <w:marRight w:val="0"/>
      <w:marTop w:val="0"/>
      <w:marBottom w:val="0"/>
      <w:divBdr>
        <w:top w:val="none" w:sz="0" w:space="0" w:color="auto"/>
        <w:left w:val="none" w:sz="0" w:space="0" w:color="auto"/>
        <w:bottom w:val="none" w:sz="0" w:space="0" w:color="auto"/>
        <w:right w:val="none" w:sz="0" w:space="0" w:color="auto"/>
      </w:divBdr>
    </w:div>
    <w:div w:id="705789393">
      <w:bodyDiv w:val="1"/>
      <w:marLeft w:val="0"/>
      <w:marRight w:val="0"/>
      <w:marTop w:val="0"/>
      <w:marBottom w:val="0"/>
      <w:divBdr>
        <w:top w:val="none" w:sz="0" w:space="0" w:color="auto"/>
        <w:left w:val="none" w:sz="0" w:space="0" w:color="auto"/>
        <w:bottom w:val="none" w:sz="0" w:space="0" w:color="auto"/>
        <w:right w:val="none" w:sz="0" w:space="0" w:color="auto"/>
      </w:divBdr>
    </w:div>
    <w:div w:id="706759251">
      <w:bodyDiv w:val="1"/>
      <w:marLeft w:val="0"/>
      <w:marRight w:val="0"/>
      <w:marTop w:val="0"/>
      <w:marBottom w:val="0"/>
      <w:divBdr>
        <w:top w:val="none" w:sz="0" w:space="0" w:color="auto"/>
        <w:left w:val="none" w:sz="0" w:space="0" w:color="auto"/>
        <w:bottom w:val="none" w:sz="0" w:space="0" w:color="auto"/>
        <w:right w:val="none" w:sz="0" w:space="0" w:color="auto"/>
      </w:divBdr>
    </w:div>
    <w:div w:id="709302605">
      <w:bodyDiv w:val="1"/>
      <w:marLeft w:val="0"/>
      <w:marRight w:val="0"/>
      <w:marTop w:val="0"/>
      <w:marBottom w:val="0"/>
      <w:divBdr>
        <w:top w:val="none" w:sz="0" w:space="0" w:color="auto"/>
        <w:left w:val="none" w:sz="0" w:space="0" w:color="auto"/>
        <w:bottom w:val="none" w:sz="0" w:space="0" w:color="auto"/>
        <w:right w:val="none" w:sz="0" w:space="0" w:color="auto"/>
      </w:divBdr>
    </w:div>
    <w:div w:id="717633124">
      <w:bodyDiv w:val="1"/>
      <w:marLeft w:val="0"/>
      <w:marRight w:val="0"/>
      <w:marTop w:val="0"/>
      <w:marBottom w:val="0"/>
      <w:divBdr>
        <w:top w:val="none" w:sz="0" w:space="0" w:color="auto"/>
        <w:left w:val="none" w:sz="0" w:space="0" w:color="auto"/>
        <w:bottom w:val="none" w:sz="0" w:space="0" w:color="auto"/>
        <w:right w:val="none" w:sz="0" w:space="0" w:color="auto"/>
      </w:divBdr>
    </w:div>
    <w:div w:id="721950733">
      <w:bodyDiv w:val="1"/>
      <w:marLeft w:val="0"/>
      <w:marRight w:val="0"/>
      <w:marTop w:val="0"/>
      <w:marBottom w:val="0"/>
      <w:divBdr>
        <w:top w:val="none" w:sz="0" w:space="0" w:color="auto"/>
        <w:left w:val="none" w:sz="0" w:space="0" w:color="auto"/>
        <w:bottom w:val="none" w:sz="0" w:space="0" w:color="auto"/>
        <w:right w:val="none" w:sz="0" w:space="0" w:color="auto"/>
      </w:divBdr>
    </w:div>
    <w:div w:id="732312976">
      <w:bodyDiv w:val="1"/>
      <w:marLeft w:val="0"/>
      <w:marRight w:val="0"/>
      <w:marTop w:val="0"/>
      <w:marBottom w:val="0"/>
      <w:divBdr>
        <w:top w:val="none" w:sz="0" w:space="0" w:color="auto"/>
        <w:left w:val="none" w:sz="0" w:space="0" w:color="auto"/>
        <w:bottom w:val="none" w:sz="0" w:space="0" w:color="auto"/>
        <w:right w:val="none" w:sz="0" w:space="0" w:color="auto"/>
      </w:divBdr>
    </w:div>
    <w:div w:id="739399997">
      <w:bodyDiv w:val="1"/>
      <w:marLeft w:val="0"/>
      <w:marRight w:val="0"/>
      <w:marTop w:val="0"/>
      <w:marBottom w:val="0"/>
      <w:divBdr>
        <w:top w:val="none" w:sz="0" w:space="0" w:color="auto"/>
        <w:left w:val="none" w:sz="0" w:space="0" w:color="auto"/>
        <w:bottom w:val="none" w:sz="0" w:space="0" w:color="auto"/>
        <w:right w:val="none" w:sz="0" w:space="0" w:color="auto"/>
      </w:divBdr>
    </w:div>
    <w:div w:id="747578324">
      <w:bodyDiv w:val="1"/>
      <w:marLeft w:val="0"/>
      <w:marRight w:val="0"/>
      <w:marTop w:val="0"/>
      <w:marBottom w:val="0"/>
      <w:divBdr>
        <w:top w:val="none" w:sz="0" w:space="0" w:color="auto"/>
        <w:left w:val="none" w:sz="0" w:space="0" w:color="auto"/>
        <w:bottom w:val="none" w:sz="0" w:space="0" w:color="auto"/>
        <w:right w:val="none" w:sz="0" w:space="0" w:color="auto"/>
      </w:divBdr>
    </w:div>
    <w:div w:id="767502216">
      <w:bodyDiv w:val="1"/>
      <w:marLeft w:val="0"/>
      <w:marRight w:val="0"/>
      <w:marTop w:val="0"/>
      <w:marBottom w:val="0"/>
      <w:divBdr>
        <w:top w:val="none" w:sz="0" w:space="0" w:color="auto"/>
        <w:left w:val="none" w:sz="0" w:space="0" w:color="auto"/>
        <w:bottom w:val="none" w:sz="0" w:space="0" w:color="auto"/>
        <w:right w:val="none" w:sz="0" w:space="0" w:color="auto"/>
      </w:divBdr>
    </w:div>
    <w:div w:id="813526022">
      <w:bodyDiv w:val="1"/>
      <w:marLeft w:val="0"/>
      <w:marRight w:val="0"/>
      <w:marTop w:val="0"/>
      <w:marBottom w:val="0"/>
      <w:divBdr>
        <w:top w:val="none" w:sz="0" w:space="0" w:color="auto"/>
        <w:left w:val="none" w:sz="0" w:space="0" w:color="auto"/>
        <w:bottom w:val="none" w:sz="0" w:space="0" w:color="auto"/>
        <w:right w:val="none" w:sz="0" w:space="0" w:color="auto"/>
      </w:divBdr>
    </w:div>
    <w:div w:id="822236170">
      <w:bodyDiv w:val="1"/>
      <w:marLeft w:val="0"/>
      <w:marRight w:val="0"/>
      <w:marTop w:val="0"/>
      <w:marBottom w:val="0"/>
      <w:divBdr>
        <w:top w:val="none" w:sz="0" w:space="0" w:color="auto"/>
        <w:left w:val="none" w:sz="0" w:space="0" w:color="auto"/>
        <w:bottom w:val="none" w:sz="0" w:space="0" w:color="auto"/>
        <w:right w:val="none" w:sz="0" w:space="0" w:color="auto"/>
      </w:divBdr>
    </w:div>
    <w:div w:id="823549301">
      <w:bodyDiv w:val="1"/>
      <w:marLeft w:val="0"/>
      <w:marRight w:val="0"/>
      <w:marTop w:val="0"/>
      <w:marBottom w:val="0"/>
      <w:divBdr>
        <w:top w:val="none" w:sz="0" w:space="0" w:color="auto"/>
        <w:left w:val="none" w:sz="0" w:space="0" w:color="auto"/>
        <w:bottom w:val="none" w:sz="0" w:space="0" w:color="auto"/>
        <w:right w:val="none" w:sz="0" w:space="0" w:color="auto"/>
      </w:divBdr>
    </w:div>
    <w:div w:id="850072001">
      <w:bodyDiv w:val="1"/>
      <w:marLeft w:val="0"/>
      <w:marRight w:val="0"/>
      <w:marTop w:val="0"/>
      <w:marBottom w:val="0"/>
      <w:divBdr>
        <w:top w:val="none" w:sz="0" w:space="0" w:color="auto"/>
        <w:left w:val="none" w:sz="0" w:space="0" w:color="auto"/>
        <w:bottom w:val="none" w:sz="0" w:space="0" w:color="auto"/>
        <w:right w:val="none" w:sz="0" w:space="0" w:color="auto"/>
      </w:divBdr>
    </w:div>
    <w:div w:id="870414477">
      <w:bodyDiv w:val="1"/>
      <w:marLeft w:val="0"/>
      <w:marRight w:val="0"/>
      <w:marTop w:val="0"/>
      <w:marBottom w:val="0"/>
      <w:divBdr>
        <w:top w:val="none" w:sz="0" w:space="0" w:color="auto"/>
        <w:left w:val="none" w:sz="0" w:space="0" w:color="auto"/>
        <w:bottom w:val="none" w:sz="0" w:space="0" w:color="auto"/>
        <w:right w:val="none" w:sz="0" w:space="0" w:color="auto"/>
      </w:divBdr>
    </w:div>
    <w:div w:id="873886306">
      <w:bodyDiv w:val="1"/>
      <w:marLeft w:val="0"/>
      <w:marRight w:val="0"/>
      <w:marTop w:val="0"/>
      <w:marBottom w:val="0"/>
      <w:divBdr>
        <w:top w:val="none" w:sz="0" w:space="0" w:color="auto"/>
        <w:left w:val="none" w:sz="0" w:space="0" w:color="auto"/>
        <w:bottom w:val="none" w:sz="0" w:space="0" w:color="auto"/>
        <w:right w:val="none" w:sz="0" w:space="0" w:color="auto"/>
      </w:divBdr>
    </w:div>
    <w:div w:id="875003109">
      <w:bodyDiv w:val="1"/>
      <w:marLeft w:val="0"/>
      <w:marRight w:val="0"/>
      <w:marTop w:val="0"/>
      <w:marBottom w:val="0"/>
      <w:divBdr>
        <w:top w:val="none" w:sz="0" w:space="0" w:color="auto"/>
        <w:left w:val="none" w:sz="0" w:space="0" w:color="auto"/>
        <w:bottom w:val="none" w:sz="0" w:space="0" w:color="auto"/>
        <w:right w:val="none" w:sz="0" w:space="0" w:color="auto"/>
      </w:divBdr>
    </w:div>
    <w:div w:id="931360196">
      <w:bodyDiv w:val="1"/>
      <w:marLeft w:val="0"/>
      <w:marRight w:val="0"/>
      <w:marTop w:val="0"/>
      <w:marBottom w:val="0"/>
      <w:divBdr>
        <w:top w:val="none" w:sz="0" w:space="0" w:color="auto"/>
        <w:left w:val="none" w:sz="0" w:space="0" w:color="auto"/>
        <w:bottom w:val="none" w:sz="0" w:space="0" w:color="auto"/>
        <w:right w:val="none" w:sz="0" w:space="0" w:color="auto"/>
      </w:divBdr>
    </w:div>
    <w:div w:id="933056992">
      <w:bodyDiv w:val="1"/>
      <w:marLeft w:val="0"/>
      <w:marRight w:val="0"/>
      <w:marTop w:val="0"/>
      <w:marBottom w:val="0"/>
      <w:divBdr>
        <w:top w:val="none" w:sz="0" w:space="0" w:color="auto"/>
        <w:left w:val="none" w:sz="0" w:space="0" w:color="auto"/>
        <w:bottom w:val="none" w:sz="0" w:space="0" w:color="auto"/>
        <w:right w:val="none" w:sz="0" w:space="0" w:color="auto"/>
      </w:divBdr>
    </w:div>
    <w:div w:id="943459531">
      <w:bodyDiv w:val="1"/>
      <w:marLeft w:val="0"/>
      <w:marRight w:val="0"/>
      <w:marTop w:val="0"/>
      <w:marBottom w:val="0"/>
      <w:divBdr>
        <w:top w:val="none" w:sz="0" w:space="0" w:color="auto"/>
        <w:left w:val="none" w:sz="0" w:space="0" w:color="auto"/>
        <w:bottom w:val="none" w:sz="0" w:space="0" w:color="auto"/>
        <w:right w:val="none" w:sz="0" w:space="0" w:color="auto"/>
      </w:divBdr>
    </w:div>
    <w:div w:id="944769973">
      <w:bodyDiv w:val="1"/>
      <w:marLeft w:val="0"/>
      <w:marRight w:val="0"/>
      <w:marTop w:val="0"/>
      <w:marBottom w:val="0"/>
      <w:divBdr>
        <w:top w:val="none" w:sz="0" w:space="0" w:color="auto"/>
        <w:left w:val="none" w:sz="0" w:space="0" w:color="auto"/>
        <w:bottom w:val="none" w:sz="0" w:space="0" w:color="auto"/>
        <w:right w:val="none" w:sz="0" w:space="0" w:color="auto"/>
      </w:divBdr>
    </w:div>
    <w:div w:id="948393696">
      <w:bodyDiv w:val="1"/>
      <w:marLeft w:val="0"/>
      <w:marRight w:val="0"/>
      <w:marTop w:val="0"/>
      <w:marBottom w:val="0"/>
      <w:divBdr>
        <w:top w:val="none" w:sz="0" w:space="0" w:color="auto"/>
        <w:left w:val="none" w:sz="0" w:space="0" w:color="auto"/>
        <w:bottom w:val="none" w:sz="0" w:space="0" w:color="auto"/>
        <w:right w:val="none" w:sz="0" w:space="0" w:color="auto"/>
      </w:divBdr>
    </w:div>
    <w:div w:id="948708286">
      <w:bodyDiv w:val="1"/>
      <w:marLeft w:val="0"/>
      <w:marRight w:val="0"/>
      <w:marTop w:val="0"/>
      <w:marBottom w:val="0"/>
      <w:divBdr>
        <w:top w:val="none" w:sz="0" w:space="0" w:color="auto"/>
        <w:left w:val="none" w:sz="0" w:space="0" w:color="auto"/>
        <w:bottom w:val="none" w:sz="0" w:space="0" w:color="auto"/>
        <w:right w:val="none" w:sz="0" w:space="0" w:color="auto"/>
      </w:divBdr>
    </w:div>
    <w:div w:id="958803466">
      <w:bodyDiv w:val="1"/>
      <w:marLeft w:val="0"/>
      <w:marRight w:val="0"/>
      <w:marTop w:val="0"/>
      <w:marBottom w:val="0"/>
      <w:divBdr>
        <w:top w:val="none" w:sz="0" w:space="0" w:color="auto"/>
        <w:left w:val="none" w:sz="0" w:space="0" w:color="auto"/>
        <w:bottom w:val="none" w:sz="0" w:space="0" w:color="auto"/>
        <w:right w:val="none" w:sz="0" w:space="0" w:color="auto"/>
      </w:divBdr>
    </w:div>
    <w:div w:id="968513461">
      <w:bodyDiv w:val="1"/>
      <w:marLeft w:val="0"/>
      <w:marRight w:val="0"/>
      <w:marTop w:val="0"/>
      <w:marBottom w:val="0"/>
      <w:divBdr>
        <w:top w:val="none" w:sz="0" w:space="0" w:color="auto"/>
        <w:left w:val="none" w:sz="0" w:space="0" w:color="auto"/>
        <w:bottom w:val="none" w:sz="0" w:space="0" w:color="auto"/>
        <w:right w:val="none" w:sz="0" w:space="0" w:color="auto"/>
      </w:divBdr>
    </w:div>
    <w:div w:id="974916196">
      <w:bodyDiv w:val="1"/>
      <w:marLeft w:val="0"/>
      <w:marRight w:val="0"/>
      <w:marTop w:val="0"/>
      <w:marBottom w:val="0"/>
      <w:divBdr>
        <w:top w:val="none" w:sz="0" w:space="0" w:color="auto"/>
        <w:left w:val="none" w:sz="0" w:space="0" w:color="auto"/>
        <w:bottom w:val="none" w:sz="0" w:space="0" w:color="auto"/>
        <w:right w:val="none" w:sz="0" w:space="0" w:color="auto"/>
      </w:divBdr>
    </w:div>
    <w:div w:id="988747936">
      <w:bodyDiv w:val="1"/>
      <w:marLeft w:val="0"/>
      <w:marRight w:val="0"/>
      <w:marTop w:val="0"/>
      <w:marBottom w:val="0"/>
      <w:divBdr>
        <w:top w:val="none" w:sz="0" w:space="0" w:color="auto"/>
        <w:left w:val="none" w:sz="0" w:space="0" w:color="auto"/>
        <w:bottom w:val="none" w:sz="0" w:space="0" w:color="auto"/>
        <w:right w:val="none" w:sz="0" w:space="0" w:color="auto"/>
      </w:divBdr>
    </w:div>
    <w:div w:id="993224280">
      <w:bodyDiv w:val="1"/>
      <w:marLeft w:val="0"/>
      <w:marRight w:val="0"/>
      <w:marTop w:val="0"/>
      <w:marBottom w:val="0"/>
      <w:divBdr>
        <w:top w:val="none" w:sz="0" w:space="0" w:color="auto"/>
        <w:left w:val="none" w:sz="0" w:space="0" w:color="auto"/>
        <w:bottom w:val="none" w:sz="0" w:space="0" w:color="auto"/>
        <w:right w:val="none" w:sz="0" w:space="0" w:color="auto"/>
      </w:divBdr>
    </w:div>
    <w:div w:id="1012924543">
      <w:bodyDiv w:val="1"/>
      <w:marLeft w:val="0"/>
      <w:marRight w:val="0"/>
      <w:marTop w:val="0"/>
      <w:marBottom w:val="0"/>
      <w:divBdr>
        <w:top w:val="none" w:sz="0" w:space="0" w:color="auto"/>
        <w:left w:val="none" w:sz="0" w:space="0" w:color="auto"/>
        <w:bottom w:val="none" w:sz="0" w:space="0" w:color="auto"/>
        <w:right w:val="none" w:sz="0" w:space="0" w:color="auto"/>
      </w:divBdr>
    </w:div>
    <w:div w:id="1032731621">
      <w:bodyDiv w:val="1"/>
      <w:marLeft w:val="0"/>
      <w:marRight w:val="0"/>
      <w:marTop w:val="0"/>
      <w:marBottom w:val="0"/>
      <w:divBdr>
        <w:top w:val="none" w:sz="0" w:space="0" w:color="auto"/>
        <w:left w:val="none" w:sz="0" w:space="0" w:color="auto"/>
        <w:bottom w:val="none" w:sz="0" w:space="0" w:color="auto"/>
        <w:right w:val="none" w:sz="0" w:space="0" w:color="auto"/>
      </w:divBdr>
    </w:div>
    <w:div w:id="1036271737">
      <w:bodyDiv w:val="1"/>
      <w:marLeft w:val="0"/>
      <w:marRight w:val="0"/>
      <w:marTop w:val="0"/>
      <w:marBottom w:val="0"/>
      <w:divBdr>
        <w:top w:val="none" w:sz="0" w:space="0" w:color="auto"/>
        <w:left w:val="none" w:sz="0" w:space="0" w:color="auto"/>
        <w:bottom w:val="none" w:sz="0" w:space="0" w:color="auto"/>
        <w:right w:val="none" w:sz="0" w:space="0" w:color="auto"/>
      </w:divBdr>
    </w:div>
    <w:div w:id="1053581987">
      <w:bodyDiv w:val="1"/>
      <w:marLeft w:val="0"/>
      <w:marRight w:val="0"/>
      <w:marTop w:val="0"/>
      <w:marBottom w:val="0"/>
      <w:divBdr>
        <w:top w:val="none" w:sz="0" w:space="0" w:color="auto"/>
        <w:left w:val="none" w:sz="0" w:space="0" w:color="auto"/>
        <w:bottom w:val="none" w:sz="0" w:space="0" w:color="auto"/>
        <w:right w:val="none" w:sz="0" w:space="0" w:color="auto"/>
      </w:divBdr>
    </w:div>
    <w:div w:id="1055856641">
      <w:bodyDiv w:val="1"/>
      <w:marLeft w:val="0"/>
      <w:marRight w:val="0"/>
      <w:marTop w:val="0"/>
      <w:marBottom w:val="0"/>
      <w:divBdr>
        <w:top w:val="none" w:sz="0" w:space="0" w:color="auto"/>
        <w:left w:val="none" w:sz="0" w:space="0" w:color="auto"/>
        <w:bottom w:val="none" w:sz="0" w:space="0" w:color="auto"/>
        <w:right w:val="none" w:sz="0" w:space="0" w:color="auto"/>
      </w:divBdr>
    </w:div>
    <w:div w:id="1077870952">
      <w:bodyDiv w:val="1"/>
      <w:marLeft w:val="0"/>
      <w:marRight w:val="0"/>
      <w:marTop w:val="0"/>
      <w:marBottom w:val="0"/>
      <w:divBdr>
        <w:top w:val="none" w:sz="0" w:space="0" w:color="auto"/>
        <w:left w:val="none" w:sz="0" w:space="0" w:color="auto"/>
        <w:bottom w:val="none" w:sz="0" w:space="0" w:color="auto"/>
        <w:right w:val="none" w:sz="0" w:space="0" w:color="auto"/>
      </w:divBdr>
    </w:div>
    <w:div w:id="1086196232">
      <w:bodyDiv w:val="1"/>
      <w:marLeft w:val="0"/>
      <w:marRight w:val="0"/>
      <w:marTop w:val="0"/>
      <w:marBottom w:val="0"/>
      <w:divBdr>
        <w:top w:val="none" w:sz="0" w:space="0" w:color="auto"/>
        <w:left w:val="none" w:sz="0" w:space="0" w:color="auto"/>
        <w:bottom w:val="none" w:sz="0" w:space="0" w:color="auto"/>
        <w:right w:val="none" w:sz="0" w:space="0" w:color="auto"/>
      </w:divBdr>
    </w:div>
    <w:div w:id="1086537673">
      <w:bodyDiv w:val="1"/>
      <w:marLeft w:val="0"/>
      <w:marRight w:val="0"/>
      <w:marTop w:val="0"/>
      <w:marBottom w:val="0"/>
      <w:divBdr>
        <w:top w:val="none" w:sz="0" w:space="0" w:color="auto"/>
        <w:left w:val="none" w:sz="0" w:space="0" w:color="auto"/>
        <w:bottom w:val="none" w:sz="0" w:space="0" w:color="auto"/>
        <w:right w:val="none" w:sz="0" w:space="0" w:color="auto"/>
      </w:divBdr>
    </w:div>
    <w:div w:id="1098135798">
      <w:bodyDiv w:val="1"/>
      <w:marLeft w:val="0"/>
      <w:marRight w:val="0"/>
      <w:marTop w:val="0"/>
      <w:marBottom w:val="0"/>
      <w:divBdr>
        <w:top w:val="none" w:sz="0" w:space="0" w:color="auto"/>
        <w:left w:val="none" w:sz="0" w:space="0" w:color="auto"/>
        <w:bottom w:val="none" w:sz="0" w:space="0" w:color="auto"/>
        <w:right w:val="none" w:sz="0" w:space="0" w:color="auto"/>
      </w:divBdr>
    </w:div>
    <w:div w:id="1108768055">
      <w:bodyDiv w:val="1"/>
      <w:marLeft w:val="0"/>
      <w:marRight w:val="0"/>
      <w:marTop w:val="0"/>
      <w:marBottom w:val="0"/>
      <w:divBdr>
        <w:top w:val="none" w:sz="0" w:space="0" w:color="auto"/>
        <w:left w:val="none" w:sz="0" w:space="0" w:color="auto"/>
        <w:bottom w:val="none" w:sz="0" w:space="0" w:color="auto"/>
        <w:right w:val="none" w:sz="0" w:space="0" w:color="auto"/>
      </w:divBdr>
    </w:div>
    <w:div w:id="1109161038">
      <w:bodyDiv w:val="1"/>
      <w:marLeft w:val="0"/>
      <w:marRight w:val="0"/>
      <w:marTop w:val="0"/>
      <w:marBottom w:val="0"/>
      <w:divBdr>
        <w:top w:val="none" w:sz="0" w:space="0" w:color="auto"/>
        <w:left w:val="none" w:sz="0" w:space="0" w:color="auto"/>
        <w:bottom w:val="none" w:sz="0" w:space="0" w:color="auto"/>
        <w:right w:val="none" w:sz="0" w:space="0" w:color="auto"/>
      </w:divBdr>
    </w:div>
    <w:div w:id="1114134552">
      <w:bodyDiv w:val="1"/>
      <w:marLeft w:val="0"/>
      <w:marRight w:val="0"/>
      <w:marTop w:val="0"/>
      <w:marBottom w:val="0"/>
      <w:divBdr>
        <w:top w:val="none" w:sz="0" w:space="0" w:color="auto"/>
        <w:left w:val="none" w:sz="0" w:space="0" w:color="auto"/>
        <w:bottom w:val="none" w:sz="0" w:space="0" w:color="auto"/>
        <w:right w:val="none" w:sz="0" w:space="0" w:color="auto"/>
      </w:divBdr>
    </w:div>
    <w:div w:id="1121150625">
      <w:bodyDiv w:val="1"/>
      <w:marLeft w:val="0"/>
      <w:marRight w:val="0"/>
      <w:marTop w:val="0"/>
      <w:marBottom w:val="0"/>
      <w:divBdr>
        <w:top w:val="none" w:sz="0" w:space="0" w:color="auto"/>
        <w:left w:val="none" w:sz="0" w:space="0" w:color="auto"/>
        <w:bottom w:val="none" w:sz="0" w:space="0" w:color="auto"/>
        <w:right w:val="none" w:sz="0" w:space="0" w:color="auto"/>
      </w:divBdr>
    </w:div>
    <w:div w:id="1126001786">
      <w:bodyDiv w:val="1"/>
      <w:marLeft w:val="0"/>
      <w:marRight w:val="0"/>
      <w:marTop w:val="0"/>
      <w:marBottom w:val="0"/>
      <w:divBdr>
        <w:top w:val="none" w:sz="0" w:space="0" w:color="auto"/>
        <w:left w:val="none" w:sz="0" w:space="0" w:color="auto"/>
        <w:bottom w:val="none" w:sz="0" w:space="0" w:color="auto"/>
        <w:right w:val="none" w:sz="0" w:space="0" w:color="auto"/>
      </w:divBdr>
    </w:div>
    <w:div w:id="1191140160">
      <w:bodyDiv w:val="1"/>
      <w:marLeft w:val="0"/>
      <w:marRight w:val="0"/>
      <w:marTop w:val="0"/>
      <w:marBottom w:val="0"/>
      <w:divBdr>
        <w:top w:val="none" w:sz="0" w:space="0" w:color="auto"/>
        <w:left w:val="none" w:sz="0" w:space="0" w:color="auto"/>
        <w:bottom w:val="none" w:sz="0" w:space="0" w:color="auto"/>
        <w:right w:val="none" w:sz="0" w:space="0" w:color="auto"/>
      </w:divBdr>
    </w:div>
    <w:div w:id="1193303077">
      <w:bodyDiv w:val="1"/>
      <w:marLeft w:val="0"/>
      <w:marRight w:val="0"/>
      <w:marTop w:val="0"/>
      <w:marBottom w:val="0"/>
      <w:divBdr>
        <w:top w:val="none" w:sz="0" w:space="0" w:color="auto"/>
        <w:left w:val="none" w:sz="0" w:space="0" w:color="auto"/>
        <w:bottom w:val="none" w:sz="0" w:space="0" w:color="auto"/>
        <w:right w:val="none" w:sz="0" w:space="0" w:color="auto"/>
      </w:divBdr>
    </w:div>
    <w:div w:id="1216158475">
      <w:bodyDiv w:val="1"/>
      <w:marLeft w:val="0"/>
      <w:marRight w:val="0"/>
      <w:marTop w:val="0"/>
      <w:marBottom w:val="0"/>
      <w:divBdr>
        <w:top w:val="none" w:sz="0" w:space="0" w:color="auto"/>
        <w:left w:val="none" w:sz="0" w:space="0" w:color="auto"/>
        <w:bottom w:val="none" w:sz="0" w:space="0" w:color="auto"/>
        <w:right w:val="none" w:sz="0" w:space="0" w:color="auto"/>
      </w:divBdr>
    </w:div>
    <w:div w:id="1225872564">
      <w:bodyDiv w:val="1"/>
      <w:marLeft w:val="0"/>
      <w:marRight w:val="0"/>
      <w:marTop w:val="0"/>
      <w:marBottom w:val="0"/>
      <w:divBdr>
        <w:top w:val="none" w:sz="0" w:space="0" w:color="auto"/>
        <w:left w:val="none" w:sz="0" w:space="0" w:color="auto"/>
        <w:bottom w:val="none" w:sz="0" w:space="0" w:color="auto"/>
        <w:right w:val="none" w:sz="0" w:space="0" w:color="auto"/>
      </w:divBdr>
    </w:div>
    <w:div w:id="1254508219">
      <w:bodyDiv w:val="1"/>
      <w:marLeft w:val="0"/>
      <w:marRight w:val="0"/>
      <w:marTop w:val="0"/>
      <w:marBottom w:val="0"/>
      <w:divBdr>
        <w:top w:val="none" w:sz="0" w:space="0" w:color="auto"/>
        <w:left w:val="none" w:sz="0" w:space="0" w:color="auto"/>
        <w:bottom w:val="none" w:sz="0" w:space="0" w:color="auto"/>
        <w:right w:val="none" w:sz="0" w:space="0" w:color="auto"/>
      </w:divBdr>
    </w:div>
    <w:div w:id="1271737532">
      <w:bodyDiv w:val="1"/>
      <w:marLeft w:val="0"/>
      <w:marRight w:val="0"/>
      <w:marTop w:val="0"/>
      <w:marBottom w:val="0"/>
      <w:divBdr>
        <w:top w:val="none" w:sz="0" w:space="0" w:color="auto"/>
        <w:left w:val="none" w:sz="0" w:space="0" w:color="auto"/>
        <w:bottom w:val="none" w:sz="0" w:space="0" w:color="auto"/>
        <w:right w:val="none" w:sz="0" w:space="0" w:color="auto"/>
      </w:divBdr>
    </w:div>
    <w:div w:id="1279994410">
      <w:bodyDiv w:val="1"/>
      <w:marLeft w:val="0"/>
      <w:marRight w:val="0"/>
      <w:marTop w:val="0"/>
      <w:marBottom w:val="0"/>
      <w:divBdr>
        <w:top w:val="none" w:sz="0" w:space="0" w:color="auto"/>
        <w:left w:val="none" w:sz="0" w:space="0" w:color="auto"/>
        <w:bottom w:val="none" w:sz="0" w:space="0" w:color="auto"/>
        <w:right w:val="none" w:sz="0" w:space="0" w:color="auto"/>
      </w:divBdr>
    </w:div>
    <w:div w:id="1308631980">
      <w:bodyDiv w:val="1"/>
      <w:marLeft w:val="0"/>
      <w:marRight w:val="0"/>
      <w:marTop w:val="0"/>
      <w:marBottom w:val="0"/>
      <w:divBdr>
        <w:top w:val="none" w:sz="0" w:space="0" w:color="auto"/>
        <w:left w:val="none" w:sz="0" w:space="0" w:color="auto"/>
        <w:bottom w:val="none" w:sz="0" w:space="0" w:color="auto"/>
        <w:right w:val="none" w:sz="0" w:space="0" w:color="auto"/>
      </w:divBdr>
    </w:div>
    <w:div w:id="1315448923">
      <w:bodyDiv w:val="1"/>
      <w:marLeft w:val="0"/>
      <w:marRight w:val="0"/>
      <w:marTop w:val="0"/>
      <w:marBottom w:val="0"/>
      <w:divBdr>
        <w:top w:val="none" w:sz="0" w:space="0" w:color="auto"/>
        <w:left w:val="none" w:sz="0" w:space="0" w:color="auto"/>
        <w:bottom w:val="none" w:sz="0" w:space="0" w:color="auto"/>
        <w:right w:val="none" w:sz="0" w:space="0" w:color="auto"/>
      </w:divBdr>
    </w:div>
    <w:div w:id="1321037975">
      <w:bodyDiv w:val="1"/>
      <w:marLeft w:val="0"/>
      <w:marRight w:val="0"/>
      <w:marTop w:val="0"/>
      <w:marBottom w:val="0"/>
      <w:divBdr>
        <w:top w:val="none" w:sz="0" w:space="0" w:color="auto"/>
        <w:left w:val="none" w:sz="0" w:space="0" w:color="auto"/>
        <w:bottom w:val="none" w:sz="0" w:space="0" w:color="auto"/>
        <w:right w:val="none" w:sz="0" w:space="0" w:color="auto"/>
      </w:divBdr>
    </w:div>
    <w:div w:id="1327438465">
      <w:bodyDiv w:val="1"/>
      <w:marLeft w:val="0"/>
      <w:marRight w:val="0"/>
      <w:marTop w:val="0"/>
      <w:marBottom w:val="0"/>
      <w:divBdr>
        <w:top w:val="none" w:sz="0" w:space="0" w:color="auto"/>
        <w:left w:val="none" w:sz="0" w:space="0" w:color="auto"/>
        <w:bottom w:val="none" w:sz="0" w:space="0" w:color="auto"/>
        <w:right w:val="none" w:sz="0" w:space="0" w:color="auto"/>
      </w:divBdr>
    </w:div>
    <w:div w:id="1328943019">
      <w:bodyDiv w:val="1"/>
      <w:marLeft w:val="0"/>
      <w:marRight w:val="0"/>
      <w:marTop w:val="0"/>
      <w:marBottom w:val="0"/>
      <w:divBdr>
        <w:top w:val="none" w:sz="0" w:space="0" w:color="auto"/>
        <w:left w:val="none" w:sz="0" w:space="0" w:color="auto"/>
        <w:bottom w:val="none" w:sz="0" w:space="0" w:color="auto"/>
        <w:right w:val="none" w:sz="0" w:space="0" w:color="auto"/>
      </w:divBdr>
    </w:div>
    <w:div w:id="1372070006">
      <w:bodyDiv w:val="1"/>
      <w:marLeft w:val="0"/>
      <w:marRight w:val="0"/>
      <w:marTop w:val="0"/>
      <w:marBottom w:val="0"/>
      <w:divBdr>
        <w:top w:val="none" w:sz="0" w:space="0" w:color="auto"/>
        <w:left w:val="none" w:sz="0" w:space="0" w:color="auto"/>
        <w:bottom w:val="none" w:sz="0" w:space="0" w:color="auto"/>
        <w:right w:val="none" w:sz="0" w:space="0" w:color="auto"/>
      </w:divBdr>
    </w:div>
    <w:div w:id="1372456873">
      <w:bodyDiv w:val="1"/>
      <w:marLeft w:val="0"/>
      <w:marRight w:val="0"/>
      <w:marTop w:val="0"/>
      <w:marBottom w:val="0"/>
      <w:divBdr>
        <w:top w:val="none" w:sz="0" w:space="0" w:color="auto"/>
        <w:left w:val="none" w:sz="0" w:space="0" w:color="auto"/>
        <w:bottom w:val="none" w:sz="0" w:space="0" w:color="auto"/>
        <w:right w:val="none" w:sz="0" w:space="0" w:color="auto"/>
      </w:divBdr>
    </w:div>
    <w:div w:id="1390806307">
      <w:bodyDiv w:val="1"/>
      <w:marLeft w:val="0"/>
      <w:marRight w:val="0"/>
      <w:marTop w:val="0"/>
      <w:marBottom w:val="0"/>
      <w:divBdr>
        <w:top w:val="none" w:sz="0" w:space="0" w:color="auto"/>
        <w:left w:val="none" w:sz="0" w:space="0" w:color="auto"/>
        <w:bottom w:val="none" w:sz="0" w:space="0" w:color="auto"/>
        <w:right w:val="none" w:sz="0" w:space="0" w:color="auto"/>
      </w:divBdr>
    </w:div>
    <w:div w:id="1393700525">
      <w:bodyDiv w:val="1"/>
      <w:marLeft w:val="0"/>
      <w:marRight w:val="0"/>
      <w:marTop w:val="0"/>
      <w:marBottom w:val="0"/>
      <w:divBdr>
        <w:top w:val="none" w:sz="0" w:space="0" w:color="auto"/>
        <w:left w:val="none" w:sz="0" w:space="0" w:color="auto"/>
        <w:bottom w:val="none" w:sz="0" w:space="0" w:color="auto"/>
        <w:right w:val="none" w:sz="0" w:space="0" w:color="auto"/>
      </w:divBdr>
    </w:div>
    <w:div w:id="1394499105">
      <w:bodyDiv w:val="1"/>
      <w:marLeft w:val="0"/>
      <w:marRight w:val="0"/>
      <w:marTop w:val="0"/>
      <w:marBottom w:val="0"/>
      <w:divBdr>
        <w:top w:val="none" w:sz="0" w:space="0" w:color="auto"/>
        <w:left w:val="none" w:sz="0" w:space="0" w:color="auto"/>
        <w:bottom w:val="none" w:sz="0" w:space="0" w:color="auto"/>
        <w:right w:val="none" w:sz="0" w:space="0" w:color="auto"/>
      </w:divBdr>
    </w:div>
    <w:div w:id="1418088673">
      <w:bodyDiv w:val="1"/>
      <w:marLeft w:val="0"/>
      <w:marRight w:val="0"/>
      <w:marTop w:val="0"/>
      <w:marBottom w:val="0"/>
      <w:divBdr>
        <w:top w:val="none" w:sz="0" w:space="0" w:color="auto"/>
        <w:left w:val="none" w:sz="0" w:space="0" w:color="auto"/>
        <w:bottom w:val="none" w:sz="0" w:space="0" w:color="auto"/>
        <w:right w:val="none" w:sz="0" w:space="0" w:color="auto"/>
      </w:divBdr>
    </w:div>
    <w:div w:id="1470366368">
      <w:bodyDiv w:val="1"/>
      <w:marLeft w:val="0"/>
      <w:marRight w:val="0"/>
      <w:marTop w:val="0"/>
      <w:marBottom w:val="0"/>
      <w:divBdr>
        <w:top w:val="none" w:sz="0" w:space="0" w:color="auto"/>
        <w:left w:val="none" w:sz="0" w:space="0" w:color="auto"/>
        <w:bottom w:val="none" w:sz="0" w:space="0" w:color="auto"/>
        <w:right w:val="none" w:sz="0" w:space="0" w:color="auto"/>
      </w:divBdr>
    </w:div>
    <w:div w:id="1476877077">
      <w:bodyDiv w:val="1"/>
      <w:marLeft w:val="0"/>
      <w:marRight w:val="0"/>
      <w:marTop w:val="0"/>
      <w:marBottom w:val="0"/>
      <w:divBdr>
        <w:top w:val="none" w:sz="0" w:space="0" w:color="auto"/>
        <w:left w:val="none" w:sz="0" w:space="0" w:color="auto"/>
        <w:bottom w:val="none" w:sz="0" w:space="0" w:color="auto"/>
        <w:right w:val="none" w:sz="0" w:space="0" w:color="auto"/>
      </w:divBdr>
    </w:div>
    <w:div w:id="1493372740">
      <w:bodyDiv w:val="1"/>
      <w:marLeft w:val="0"/>
      <w:marRight w:val="0"/>
      <w:marTop w:val="0"/>
      <w:marBottom w:val="0"/>
      <w:divBdr>
        <w:top w:val="none" w:sz="0" w:space="0" w:color="auto"/>
        <w:left w:val="none" w:sz="0" w:space="0" w:color="auto"/>
        <w:bottom w:val="none" w:sz="0" w:space="0" w:color="auto"/>
        <w:right w:val="none" w:sz="0" w:space="0" w:color="auto"/>
      </w:divBdr>
    </w:div>
    <w:div w:id="1514420081">
      <w:bodyDiv w:val="1"/>
      <w:marLeft w:val="0"/>
      <w:marRight w:val="0"/>
      <w:marTop w:val="0"/>
      <w:marBottom w:val="0"/>
      <w:divBdr>
        <w:top w:val="none" w:sz="0" w:space="0" w:color="auto"/>
        <w:left w:val="none" w:sz="0" w:space="0" w:color="auto"/>
        <w:bottom w:val="none" w:sz="0" w:space="0" w:color="auto"/>
        <w:right w:val="none" w:sz="0" w:space="0" w:color="auto"/>
      </w:divBdr>
    </w:div>
    <w:div w:id="1521550460">
      <w:bodyDiv w:val="1"/>
      <w:marLeft w:val="0"/>
      <w:marRight w:val="0"/>
      <w:marTop w:val="0"/>
      <w:marBottom w:val="0"/>
      <w:divBdr>
        <w:top w:val="none" w:sz="0" w:space="0" w:color="auto"/>
        <w:left w:val="none" w:sz="0" w:space="0" w:color="auto"/>
        <w:bottom w:val="none" w:sz="0" w:space="0" w:color="auto"/>
        <w:right w:val="none" w:sz="0" w:space="0" w:color="auto"/>
      </w:divBdr>
    </w:div>
    <w:div w:id="1523277131">
      <w:bodyDiv w:val="1"/>
      <w:marLeft w:val="0"/>
      <w:marRight w:val="0"/>
      <w:marTop w:val="0"/>
      <w:marBottom w:val="0"/>
      <w:divBdr>
        <w:top w:val="none" w:sz="0" w:space="0" w:color="auto"/>
        <w:left w:val="none" w:sz="0" w:space="0" w:color="auto"/>
        <w:bottom w:val="none" w:sz="0" w:space="0" w:color="auto"/>
        <w:right w:val="none" w:sz="0" w:space="0" w:color="auto"/>
      </w:divBdr>
    </w:div>
    <w:div w:id="1524712695">
      <w:bodyDiv w:val="1"/>
      <w:marLeft w:val="0"/>
      <w:marRight w:val="0"/>
      <w:marTop w:val="0"/>
      <w:marBottom w:val="0"/>
      <w:divBdr>
        <w:top w:val="none" w:sz="0" w:space="0" w:color="auto"/>
        <w:left w:val="none" w:sz="0" w:space="0" w:color="auto"/>
        <w:bottom w:val="none" w:sz="0" w:space="0" w:color="auto"/>
        <w:right w:val="none" w:sz="0" w:space="0" w:color="auto"/>
      </w:divBdr>
    </w:div>
    <w:div w:id="1526746795">
      <w:bodyDiv w:val="1"/>
      <w:marLeft w:val="0"/>
      <w:marRight w:val="0"/>
      <w:marTop w:val="0"/>
      <w:marBottom w:val="0"/>
      <w:divBdr>
        <w:top w:val="none" w:sz="0" w:space="0" w:color="auto"/>
        <w:left w:val="none" w:sz="0" w:space="0" w:color="auto"/>
        <w:bottom w:val="none" w:sz="0" w:space="0" w:color="auto"/>
        <w:right w:val="none" w:sz="0" w:space="0" w:color="auto"/>
      </w:divBdr>
    </w:div>
    <w:div w:id="1562137517">
      <w:bodyDiv w:val="1"/>
      <w:marLeft w:val="0"/>
      <w:marRight w:val="0"/>
      <w:marTop w:val="0"/>
      <w:marBottom w:val="0"/>
      <w:divBdr>
        <w:top w:val="none" w:sz="0" w:space="0" w:color="auto"/>
        <w:left w:val="none" w:sz="0" w:space="0" w:color="auto"/>
        <w:bottom w:val="none" w:sz="0" w:space="0" w:color="auto"/>
        <w:right w:val="none" w:sz="0" w:space="0" w:color="auto"/>
      </w:divBdr>
    </w:div>
    <w:div w:id="1566650021">
      <w:bodyDiv w:val="1"/>
      <w:marLeft w:val="0"/>
      <w:marRight w:val="0"/>
      <w:marTop w:val="0"/>
      <w:marBottom w:val="0"/>
      <w:divBdr>
        <w:top w:val="none" w:sz="0" w:space="0" w:color="auto"/>
        <w:left w:val="none" w:sz="0" w:space="0" w:color="auto"/>
        <w:bottom w:val="none" w:sz="0" w:space="0" w:color="auto"/>
        <w:right w:val="none" w:sz="0" w:space="0" w:color="auto"/>
      </w:divBdr>
    </w:div>
    <w:div w:id="1570773959">
      <w:bodyDiv w:val="1"/>
      <w:marLeft w:val="0"/>
      <w:marRight w:val="0"/>
      <w:marTop w:val="0"/>
      <w:marBottom w:val="0"/>
      <w:divBdr>
        <w:top w:val="none" w:sz="0" w:space="0" w:color="auto"/>
        <w:left w:val="none" w:sz="0" w:space="0" w:color="auto"/>
        <w:bottom w:val="none" w:sz="0" w:space="0" w:color="auto"/>
        <w:right w:val="none" w:sz="0" w:space="0" w:color="auto"/>
      </w:divBdr>
    </w:div>
    <w:div w:id="1573542068">
      <w:bodyDiv w:val="1"/>
      <w:marLeft w:val="0"/>
      <w:marRight w:val="0"/>
      <w:marTop w:val="0"/>
      <w:marBottom w:val="0"/>
      <w:divBdr>
        <w:top w:val="none" w:sz="0" w:space="0" w:color="auto"/>
        <w:left w:val="none" w:sz="0" w:space="0" w:color="auto"/>
        <w:bottom w:val="none" w:sz="0" w:space="0" w:color="auto"/>
        <w:right w:val="none" w:sz="0" w:space="0" w:color="auto"/>
      </w:divBdr>
    </w:div>
    <w:div w:id="1606572320">
      <w:bodyDiv w:val="1"/>
      <w:marLeft w:val="0"/>
      <w:marRight w:val="0"/>
      <w:marTop w:val="0"/>
      <w:marBottom w:val="0"/>
      <w:divBdr>
        <w:top w:val="none" w:sz="0" w:space="0" w:color="auto"/>
        <w:left w:val="none" w:sz="0" w:space="0" w:color="auto"/>
        <w:bottom w:val="none" w:sz="0" w:space="0" w:color="auto"/>
        <w:right w:val="none" w:sz="0" w:space="0" w:color="auto"/>
      </w:divBdr>
    </w:div>
    <w:div w:id="1618170903">
      <w:bodyDiv w:val="1"/>
      <w:marLeft w:val="0"/>
      <w:marRight w:val="0"/>
      <w:marTop w:val="0"/>
      <w:marBottom w:val="0"/>
      <w:divBdr>
        <w:top w:val="none" w:sz="0" w:space="0" w:color="auto"/>
        <w:left w:val="none" w:sz="0" w:space="0" w:color="auto"/>
        <w:bottom w:val="none" w:sz="0" w:space="0" w:color="auto"/>
        <w:right w:val="none" w:sz="0" w:space="0" w:color="auto"/>
      </w:divBdr>
    </w:div>
    <w:div w:id="1621109465">
      <w:bodyDiv w:val="1"/>
      <w:marLeft w:val="0"/>
      <w:marRight w:val="0"/>
      <w:marTop w:val="0"/>
      <w:marBottom w:val="0"/>
      <w:divBdr>
        <w:top w:val="none" w:sz="0" w:space="0" w:color="auto"/>
        <w:left w:val="none" w:sz="0" w:space="0" w:color="auto"/>
        <w:bottom w:val="none" w:sz="0" w:space="0" w:color="auto"/>
        <w:right w:val="none" w:sz="0" w:space="0" w:color="auto"/>
      </w:divBdr>
    </w:div>
    <w:div w:id="1622296714">
      <w:bodyDiv w:val="1"/>
      <w:marLeft w:val="0"/>
      <w:marRight w:val="0"/>
      <w:marTop w:val="0"/>
      <w:marBottom w:val="0"/>
      <w:divBdr>
        <w:top w:val="none" w:sz="0" w:space="0" w:color="auto"/>
        <w:left w:val="none" w:sz="0" w:space="0" w:color="auto"/>
        <w:bottom w:val="none" w:sz="0" w:space="0" w:color="auto"/>
        <w:right w:val="none" w:sz="0" w:space="0" w:color="auto"/>
      </w:divBdr>
    </w:div>
    <w:div w:id="1623460498">
      <w:bodyDiv w:val="1"/>
      <w:marLeft w:val="0"/>
      <w:marRight w:val="0"/>
      <w:marTop w:val="0"/>
      <w:marBottom w:val="0"/>
      <w:divBdr>
        <w:top w:val="none" w:sz="0" w:space="0" w:color="auto"/>
        <w:left w:val="none" w:sz="0" w:space="0" w:color="auto"/>
        <w:bottom w:val="none" w:sz="0" w:space="0" w:color="auto"/>
        <w:right w:val="none" w:sz="0" w:space="0" w:color="auto"/>
      </w:divBdr>
    </w:div>
    <w:div w:id="1649436477">
      <w:bodyDiv w:val="1"/>
      <w:marLeft w:val="0"/>
      <w:marRight w:val="0"/>
      <w:marTop w:val="0"/>
      <w:marBottom w:val="0"/>
      <w:divBdr>
        <w:top w:val="none" w:sz="0" w:space="0" w:color="auto"/>
        <w:left w:val="none" w:sz="0" w:space="0" w:color="auto"/>
        <w:bottom w:val="none" w:sz="0" w:space="0" w:color="auto"/>
        <w:right w:val="none" w:sz="0" w:space="0" w:color="auto"/>
      </w:divBdr>
    </w:div>
    <w:div w:id="1649743288">
      <w:bodyDiv w:val="1"/>
      <w:marLeft w:val="0"/>
      <w:marRight w:val="0"/>
      <w:marTop w:val="0"/>
      <w:marBottom w:val="0"/>
      <w:divBdr>
        <w:top w:val="none" w:sz="0" w:space="0" w:color="auto"/>
        <w:left w:val="none" w:sz="0" w:space="0" w:color="auto"/>
        <w:bottom w:val="none" w:sz="0" w:space="0" w:color="auto"/>
        <w:right w:val="none" w:sz="0" w:space="0" w:color="auto"/>
      </w:divBdr>
    </w:div>
    <w:div w:id="1675305102">
      <w:bodyDiv w:val="1"/>
      <w:marLeft w:val="0"/>
      <w:marRight w:val="0"/>
      <w:marTop w:val="0"/>
      <w:marBottom w:val="0"/>
      <w:divBdr>
        <w:top w:val="none" w:sz="0" w:space="0" w:color="auto"/>
        <w:left w:val="none" w:sz="0" w:space="0" w:color="auto"/>
        <w:bottom w:val="none" w:sz="0" w:space="0" w:color="auto"/>
        <w:right w:val="none" w:sz="0" w:space="0" w:color="auto"/>
      </w:divBdr>
    </w:div>
    <w:div w:id="1681932557">
      <w:bodyDiv w:val="1"/>
      <w:marLeft w:val="0"/>
      <w:marRight w:val="0"/>
      <w:marTop w:val="0"/>
      <w:marBottom w:val="0"/>
      <w:divBdr>
        <w:top w:val="none" w:sz="0" w:space="0" w:color="auto"/>
        <w:left w:val="none" w:sz="0" w:space="0" w:color="auto"/>
        <w:bottom w:val="none" w:sz="0" w:space="0" w:color="auto"/>
        <w:right w:val="none" w:sz="0" w:space="0" w:color="auto"/>
      </w:divBdr>
    </w:div>
    <w:div w:id="1687560201">
      <w:bodyDiv w:val="1"/>
      <w:marLeft w:val="0"/>
      <w:marRight w:val="0"/>
      <w:marTop w:val="0"/>
      <w:marBottom w:val="0"/>
      <w:divBdr>
        <w:top w:val="none" w:sz="0" w:space="0" w:color="auto"/>
        <w:left w:val="none" w:sz="0" w:space="0" w:color="auto"/>
        <w:bottom w:val="none" w:sz="0" w:space="0" w:color="auto"/>
        <w:right w:val="none" w:sz="0" w:space="0" w:color="auto"/>
      </w:divBdr>
    </w:div>
    <w:div w:id="1688211470">
      <w:bodyDiv w:val="1"/>
      <w:marLeft w:val="0"/>
      <w:marRight w:val="0"/>
      <w:marTop w:val="0"/>
      <w:marBottom w:val="0"/>
      <w:divBdr>
        <w:top w:val="none" w:sz="0" w:space="0" w:color="auto"/>
        <w:left w:val="none" w:sz="0" w:space="0" w:color="auto"/>
        <w:bottom w:val="none" w:sz="0" w:space="0" w:color="auto"/>
        <w:right w:val="none" w:sz="0" w:space="0" w:color="auto"/>
      </w:divBdr>
    </w:div>
    <w:div w:id="1692339487">
      <w:bodyDiv w:val="1"/>
      <w:marLeft w:val="0"/>
      <w:marRight w:val="0"/>
      <w:marTop w:val="0"/>
      <w:marBottom w:val="0"/>
      <w:divBdr>
        <w:top w:val="none" w:sz="0" w:space="0" w:color="auto"/>
        <w:left w:val="none" w:sz="0" w:space="0" w:color="auto"/>
        <w:bottom w:val="none" w:sz="0" w:space="0" w:color="auto"/>
        <w:right w:val="none" w:sz="0" w:space="0" w:color="auto"/>
      </w:divBdr>
    </w:div>
    <w:div w:id="1698970538">
      <w:bodyDiv w:val="1"/>
      <w:marLeft w:val="0"/>
      <w:marRight w:val="0"/>
      <w:marTop w:val="0"/>
      <w:marBottom w:val="0"/>
      <w:divBdr>
        <w:top w:val="none" w:sz="0" w:space="0" w:color="auto"/>
        <w:left w:val="none" w:sz="0" w:space="0" w:color="auto"/>
        <w:bottom w:val="none" w:sz="0" w:space="0" w:color="auto"/>
        <w:right w:val="none" w:sz="0" w:space="0" w:color="auto"/>
      </w:divBdr>
    </w:div>
    <w:div w:id="1699352057">
      <w:bodyDiv w:val="1"/>
      <w:marLeft w:val="0"/>
      <w:marRight w:val="0"/>
      <w:marTop w:val="0"/>
      <w:marBottom w:val="0"/>
      <w:divBdr>
        <w:top w:val="none" w:sz="0" w:space="0" w:color="auto"/>
        <w:left w:val="none" w:sz="0" w:space="0" w:color="auto"/>
        <w:bottom w:val="none" w:sz="0" w:space="0" w:color="auto"/>
        <w:right w:val="none" w:sz="0" w:space="0" w:color="auto"/>
      </w:divBdr>
    </w:div>
    <w:div w:id="1705598728">
      <w:bodyDiv w:val="1"/>
      <w:marLeft w:val="0"/>
      <w:marRight w:val="0"/>
      <w:marTop w:val="0"/>
      <w:marBottom w:val="0"/>
      <w:divBdr>
        <w:top w:val="none" w:sz="0" w:space="0" w:color="auto"/>
        <w:left w:val="none" w:sz="0" w:space="0" w:color="auto"/>
        <w:bottom w:val="none" w:sz="0" w:space="0" w:color="auto"/>
        <w:right w:val="none" w:sz="0" w:space="0" w:color="auto"/>
      </w:divBdr>
    </w:div>
    <w:div w:id="1716851902">
      <w:bodyDiv w:val="1"/>
      <w:marLeft w:val="0"/>
      <w:marRight w:val="0"/>
      <w:marTop w:val="0"/>
      <w:marBottom w:val="0"/>
      <w:divBdr>
        <w:top w:val="none" w:sz="0" w:space="0" w:color="auto"/>
        <w:left w:val="none" w:sz="0" w:space="0" w:color="auto"/>
        <w:bottom w:val="none" w:sz="0" w:space="0" w:color="auto"/>
        <w:right w:val="none" w:sz="0" w:space="0" w:color="auto"/>
      </w:divBdr>
    </w:div>
    <w:div w:id="1736900683">
      <w:bodyDiv w:val="1"/>
      <w:marLeft w:val="0"/>
      <w:marRight w:val="0"/>
      <w:marTop w:val="0"/>
      <w:marBottom w:val="0"/>
      <w:divBdr>
        <w:top w:val="none" w:sz="0" w:space="0" w:color="auto"/>
        <w:left w:val="none" w:sz="0" w:space="0" w:color="auto"/>
        <w:bottom w:val="none" w:sz="0" w:space="0" w:color="auto"/>
        <w:right w:val="none" w:sz="0" w:space="0" w:color="auto"/>
      </w:divBdr>
    </w:div>
    <w:div w:id="1751348511">
      <w:bodyDiv w:val="1"/>
      <w:marLeft w:val="0"/>
      <w:marRight w:val="0"/>
      <w:marTop w:val="0"/>
      <w:marBottom w:val="0"/>
      <w:divBdr>
        <w:top w:val="none" w:sz="0" w:space="0" w:color="auto"/>
        <w:left w:val="none" w:sz="0" w:space="0" w:color="auto"/>
        <w:bottom w:val="none" w:sz="0" w:space="0" w:color="auto"/>
        <w:right w:val="none" w:sz="0" w:space="0" w:color="auto"/>
      </w:divBdr>
    </w:div>
    <w:div w:id="1758213415">
      <w:bodyDiv w:val="1"/>
      <w:marLeft w:val="0"/>
      <w:marRight w:val="0"/>
      <w:marTop w:val="0"/>
      <w:marBottom w:val="0"/>
      <w:divBdr>
        <w:top w:val="none" w:sz="0" w:space="0" w:color="auto"/>
        <w:left w:val="none" w:sz="0" w:space="0" w:color="auto"/>
        <w:bottom w:val="none" w:sz="0" w:space="0" w:color="auto"/>
        <w:right w:val="none" w:sz="0" w:space="0" w:color="auto"/>
      </w:divBdr>
    </w:div>
    <w:div w:id="1759059809">
      <w:bodyDiv w:val="1"/>
      <w:marLeft w:val="0"/>
      <w:marRight w:val="0"/>
      <w:marTop w:val="0"/>
      <w:marBottom w:val="0"/>
      <w:divBdr>
        <w:top w:val="none" w:sz="0" w:space="0" w:color="auto"/>
        <w:left w:val="none" w:sz="0" w:space="0" w:color="auto"/>
        <w:bottom w:val="none" w:sz="0" w:space="0" w:color="auto"/>
        <w:right w:val="none" w:sz="0" w:space="0" w:color="auto"/>
      </w:divBdr>
    </w:div>
    <w:div w:id="1759791283">
      <w:bodyDiv w:val="1"/>
      <w:marLeft w:val="0"/>
      <w:marRight w:val="0"/>
      <w:marTop w:val="0"/>
      <w:marBottom w:val="0"/>
      <w:divBdr>
        <w:top w:val="none" w:sz="0" w:space="0" w:color="auto"/>
        <w:left w:val="none" w:sz="0" w:space="0" w:color="auto"/>
        <w:bottom w:val="none" w:sz="0" w:space="0" w:color="auto"/>
        <w:right w:val="none" w:sz="0" w:space="0" w:color="auto"/>
      </w:divBdr>
    </w:div>
    <w:div w:id="1778401212">
      <w:bodyDiv w:val="1"/>
      <w:marLeft w:val="0"/>
      <w:marRight w:val="0"/>
      <w:marTop w:val="0"/>
      <w:marBottom w:val="0"/>
      <w:divBdr>
        <w:top w:val="none" w:sz="0" w:space="0" w:color="auto"/>
        <w:left w:val="none" w:sz="0" w:space="0" w:color="auto"/>
        <w:bottom w:val="none" w:sz="0" w:space="0" w:color="auto"/>
        <w:right w:val="none" w:sz="0" w:space="0" w:color="auto"/>
      </w:divBdr>
    </w:div>
    <w:div w:id="1796019085">
      <w:bodyDiv w:val="1"/>
      <w:marLeft w:val="0"/>
      <w:marRight w:val="0"/>
      <w:marTop w:val="0"/>
      <w:marBottom w:val="0"/>
      <w:divBdr>
        <w:top w:val="none" w:sz="0" w:space="0" w:color="auto"/>
        <w:left w:val="none" w:sz="0" w:space="0" w:color="auto"/>
        <w:bottom w:val="none" w:sz="0" w:space="0" w:color="auto"/>
        <w:right w:val="none" w:sz="0" w:space="0" w:color="auto"/>
      </w:divBdr>
    </w:div>
    <w:div w:id="1796633681">
      <w:bodyDiv w:val="1"/>
      <w:marLeft w:val="0"/>
      <w:marRight w:val="0"/>
      <w:marTop w:val="0"/>
      <w:marBottom w:val="0"/>
      <w:divBdr>
        <w:top w:val="none" w:sz="0" w:space="0" w:color="auto"/>
        <w:left w:val="none" w:sz="0" w:space="0" w:color="auto"/>
        <w:bottom w:val="none" w:sz="0" w:space="0" w:color="auto"/>
        <w:right w:val="none" w:sz="0" w:space="0" w:color="auto"/>
      </w:divBdr>
    </w:div>
    <w:div w:id="1809544001">
      <w:bodyDiv w:val="1"/>
      <w:marLeft w:val="0"/>
      <w:marRight w:val="0"/>
      <w:marTop w:val="0"/>
      <w:marBottom w:val="0"/>
      <w:divBdr>
        <w:top w:val="none" w:sz="0" w:space="0" w:color="auto"/>
        <w:left w:val="none" w:sz="0" w:space="0" w:color="auto"/>
        <w:bottom w:val="none" w:sz="0" w:space="0" w:color="auto"/>
        <w:right w:val="none" w:sz="0" w:space="0" w:color="auto"/>
      </w:divBdr>
    </w:div>
    <w:div w:id="1825776829">
      <w:bodyDiv w:val="1"/>
      <w:marLeft w:val="0"/>
      <w:marRight w:val="0"/>
      <w:marTop w:val="0"/>
      <w:marBottom w:val="0"/>
      <w:divBdr>
        <w:top w:val="none" w:sz="0" w:space="0" w:color="auto"/>
        <w:left w:val="none" w:sz="0" w:space="0" w:color="auto"/>
        <w:bottom w:val="none" w:sz="0" w:space="0" w:color="auto"/>
        <w:right w:val="none" w:sz="0" w:space="0" w:color="auto"/>
      </w:divBdr>
    </w:div>
    <w:div w:id="1840149123">
      <w:bodyDiv w:val="1"/>
      <w:marLeft w:val="0"/>
      <w:marRight w:val="0"/>
      <w:marTop w:val="0"/>
      <w:marBottom w:val="0"/>
      <w:divBdr>
        <w:top w:val="none" w:sz="0" w:space="0" w:color="auto"/>
        <w:left w:val="none" w:sz="0" w:space="0" w:color="auto"/>
        <w:bottom w:val="none" w:sz="0" w:space="0" w:color="auto"/>
        <w:right w:val="none" w:sz="0" w:space="0" w:color="auto"/>
      </w:divBdr>
    </w:div>
    <w:div w:id="1842893057">
      <w:bodyDiv w:val="1"/>
      <w:marLeft w:val="0"/>
      <w:marRight w:val="0"/>
      <w:marTop w:val="0"/>
      <w:marBottom w:val="0"/>
      <w:divBdr>
        <w:top w:val="none" w:sz="0" w:space="0" w:color="auto"/>
        <w:left w:val="none" w:sz="0" w:space="0" w:color="auto"/>
        <w:bottom w:val="none" w:sz="0" w:space="0" w:color="auto"/>
        <w:right w:val="none" w:sz="0" w:space="0" w:color="auto"/>
      </w:divBdr>
    </w:div>
    <w:div w:id="1884903378">
      <w:bodyDiv w:val="1"/>
      <w:marLeft w:val="0"/>
      <w:marRight w:val="0"/>
      <w:marTop w:val="0"/>
      <w:marBottom w:val="0"/>
      <w:divBdr>
        <w:top w:val="none" w:sz="0" w:space="0" w:color="auto"/>
        <w:left w:val="none" w:sz="0" w:space="0" w:color="auto"/>
        <w:bottom w:val="none" w:sz="0" w:space="0" w:color="auto"/>
        <w:right w:val="none" w:sz="0" w:space="0" w:color="auto"/>
      </w:divBdr>
    </w:div>
    <w:div w:id="1896313597">
      <w:bodyDiv w:val="1"/>
      <w:marLeft w:val="0"/>
      <w:marRight w:val="0"/>
      <w:marTop w:val="0"/>
      <w:marBottom w:val="0"/>
      <w:divBdr>
        <w:top w:val="none" w:sz="0" w:space="0" w:color="auto"/>
        <w:left w:val="none" w:sz="0" w:space="0" w:color="auto"/>
        <w:bottom w:val="none" w:sz="0" w:space="0" w:color="auto"/>
        <w:right w:val="none" w:sz="0" w:space="0" w:color="auto"/>
      </w:divBdr>
    </w:div>
    <w:div w:id="1910653523">
      <w:bodyDiv w:val="1"/>
      <w:marLeft w:val="0"/>
      <w:marRight w:val="0"/>
      <w:marTop w:val="0"/>
      <w:marBottom w:val="0"/>
      <w:divBdr>
        <w:top w:val="none" w:sz="0" w:space="0" w:color="auto"/>
        <w:left w:val="none" w:sz="0" w:space="0" w:color="auto"/>
        <w:bottom w:val="none" w:sz="0" w:space="0" w:color="auto"/>
        <w:right w:val="none" w:sz="0" w:space="0" w:color="auto"/>
      </w:divBdr>
    </w:div>
    <w:div w:id="1913587757">
      <w:bodyDiv w:val="1"/>
      <w:marLeft w:val="0"/>
      <w:marRight w:val="0"/>
      <w:marTop w:val="0"/>
      <w:marBottom w:val="0"/>
      <w:divBdr>
        <w:top w:val="none" w:sz="0" w:space="0" w:color="auto"/>
        <w:left w:val="none" w:sz="0" w:space="0" w:color="auto"/>
        <w:bottom w:val="none" w:sz="0" w:space="0" w:color="auto"/>
        <w:right w:val="none" w:sz="0" w:space="0" w:color="auto"/>
      </w:divBdr>
    </w:div>
    <w:div w:id="1922910013">
      <w:bodyDiv w:val="1"/>
      <w:marLeft w:val="0"/>
      <w:marRight w:val="0"/>
      <w:marTop w:val="0"/>
      <w:marBottom w:val="0"/>
      <w:divBdr>
        <w:top w:val="none" w:sz="0" w:space="0" w:color="auto"/>
        <w:left w:val="none" w:sz="0" w:space="0" w:color="auto"/>
        <w:bottom w:val="none" w:sz="0" w:space="0" w:color="auto"/>
        <w:right w:val="none" w:sz="0" w:space="0" w:color="auto"/>
      </w:divBdr>
    </w:div>
    <w:div w:id="1934819649">
      <w:bodyDiv w:val="1"/>
      <w:marLeft w:val="0"/>
      <w:marRight w:val="0"/>
      <w:marTop w:val="0"/>
      <w:marBottom w:val="0"/>
      <w:divBdr>
        <w:top w:val="none" w:sz="0" w:space="0" w:color="auto"/>
        <w:left w:val="none" w:sz="0" w:space="0" w:color="auto"/>
        <w:bottom w:val="none" w:sz="0" w:space="0" w:color="auto"/>
        <w:right w:val="none" w:sz="0" w:space="0" w:color="auto"/>
      </w:divBdr>
    </w:div>
    <w:div w:id="1938519291">
      <w:bodyDiv w:val="1"/>
      <w:marLeft w:val="0"/>
      <w:marRight w:val="0"/>
      <w:marTop w:val="0"/>
      <w:marBottom w:val="0"/>
      <w:divBdr>
        <w:top w:val="none" w:sz="0" w:space="0" w:color="auto"/>
        <w:left w:val="none" w:sz="0" w:space="0" w:color="auto"/>
        <w:bottom w:val="none" w:sz="0" w:space="0" w:color="auto"/>
        <w:right w:val="none" w:sz="0" w:space="0" w:color="auto"/>
      </w:divBdr>
    </w:div>
    <w:div w:id="1951891435">
      <w:bodyDiv w:val="1"/>
      <w:marLeft w:val="0"/>
      <w:marRight w:val="0"/>
      <w:marTop w:val="0"/>
      <w:marBottom w:val="0"/>
      <w:divBdr>
        <w:top w:val="none" w:sz="0" w:space="0" w:color="auto"/>
        <w:left w:val="none" w:sz="0" w:space="0" w:color="auto"/>
        <w:bottom w:val="none" w:sz="0" w:space="0" w:color="auto"/>
        <w:right w:val="none" w:sz="0" w:space="0" w:color="auto"/>
      </w:divBdr>
    </w:div>
    <w:div w:id="1953511583">
      <w:bodyDiv w:val="1"/>
      <w:marLeft w:val="0"/>
      <w:marRight w:val="0"/>
      <w:marTop w:val="0"/>
      <w:marBottom w:val="0"/>
      <w:divBdr>
        <w:top w:val="none" w:sz="0" w:space="0" w:color="auto"/>
        <w:left w:val="none" w:sz="0" w:space="0" w:color="auto"/>
        <w:bottom w:val="none" w:sz="0" w:space="0" w:color="auto"/>
        <w:right w:val="none" w:sz="0" w:space="0" w:color="auto"/>
      </w:divBdr>
    </w:div>
    <w:div w:id="1962493331">
      <w:bodyDiv w:val="1"/>
      <w:marLeft w:val="0"/>
      <w:marRight w:val="0"/>
      <w:marTop w:val="0"/>
      <w:marBottom w:val="0"/>
      <w:divBdr>
        <w:top w:val="none" w:sz="0" w:space="0" w:color="auto"/>
        <w:left w:val="none" w:sz="0" w:space="0" w:color="auto"/>
        <w:bottom w:val="none" w:sz="0" w:space="0" w:color="auto"/>
        <w:right w:val="none" w:sz="0" w:space="0" w:color="auto"/>
      </w:divBdr>
    </w:div>
    <w:div w:id="1971856843">
      <w:bodyDiv w:val="1"/>
      <w:marLeft w:val="0"/>
      <w:marRight w:val="0"/>
      <w:marTop w:val="0"/>
      <w:marBottom w:val="0"/>
      <w:divBdr>
        <w:top w:val="none" w:sz="0" w:space="0" w:color="auto"/>
        <w:left w:val="none" w:sz="0" w:space="0" w:color="auto"/>
        <w:bottom w:val="none" w:sz="0" w:space="0" w:color="auto"/>
        <w:right w:val="none" w:sz="0" w:space="0" w:color="auto"/>
      </w:divBdr>
    </w:div>
    <w:div w:id="1986010581">
      <w:bodyDiv w:val="1"/>
      <w:marLeft w:val="0"/>
      <w:marRight w:val="0"/>
      <w:marTop w:val="0"/>
      <w:marBottom w:val="0"/>
      <w:divBdr>
        <w:top w:val="none" w:sz="0" w:space="0" w:color="auto"/>
        <w:left w:val="none" w:sz="0" w:space="0" w:color="auto"/>
        <w:bottom w:val="none" w:sz="0" w:space="0" w:color="auto"/>
        <w:right w:val="none" w:sz="0" w:space="0" w:color="auto"/>
      </w:divBdr>
    </w:div>
    <w:div w:id="1989506229">
      <w:bodyDiv w:val="1"/>
      <w:marLeft w:val="0"/>
      <w:marRight w:val="0"/>
      <w:marTop w:val="0"/>
      <w:marBottom w:val="0"/>
      <w:divBdr>
        <w:top w:val="none" w:sz="0" w:space="0" w:color="auto"/>
        <w:left w:val="none" w:sz="0" w:space="0" w:color="auto"/>
        <w:bottom w:val="none" w:sz="0" w:space="0" w:color="auto"/>
        <w:right w:val="none" w:sz="0" w:space="0" w:color="auto"/>
      </w:divBdr>
    </w:div>
    <w:div w:id="2000498527">
      <w:bodyDiv w:val="1"/>
      <w:marLeft w:val="0"/>
      <w:marRight w:val="0"/>
      <w:marTop w:val="0"/>
      <w:marBottom w:val="0"/>
      <w:divBdr>
        <w:top w:val="none" w:sz="0" w:space="0" w:color="auto"/>
        <w:left w:val="none" w:sz="0" w:space="0" w:color="auto"/>
        <w:bottom w:val="none" w:sz="0" w:space="0" w:color="auto"/>
        <w:right w:val="none" w:sz="0" w:space="0" w:color="auto"/>
      </w:divBdr>
    </w:div>
    <w:div w:id="2018576363">
      <w:bodyDiv w:val="1"/>
      <w:marLeft w:val="0"/>
      <w:marRight w:val="0"/>
      <w:marTop w:val="0"/>
      <w:marBottom w:val="0"/>
      <w:divBdr>
        <w:top w:val="none" w:sz="0" w:space="0" w:color="auto"/>
        <w:left w:val="none" w:sz="0" w:space="0" w:color="auto"/>
        <w:bottom w:val="none" w:sz="0" w:space="0" w:color="auto"/>
        <w:right w:val="none" w:sz="0" w:space="0" w:color="auto"/>
      </w:divBdr>
    </w:div>
    <w:div w:id="2028096913">
      <w:bodyDiv w:val="1"/>
      <w:marLeft w:val="0"/>
      <w:marRight w:val="0"/>
      <w:marTop w:val="0"/>
      <w:marBottom w:val="0"/>
      <w:divBdr>
        <w:top w:val="none" w:sz="0" w:space="0" w:color="auto"/>
        <w:left w:val="none" w:sz="0" w:space="0" w:color="auto"/>
        <w:bottom w:val="none" w:sz="0" w:space="0" w:color="auto"/>
        <w:right w:val="none" w:sz="0" w:space="0" w:color="auto"/>
      </w:divBdr>
    </w:div>
    <w:div w:id="2030829891">
      <w:bodyDiv w:val="1"/>
      <w:marLeft w:val="0"/>
      <w:marRight w:val="0"/>
      <w:marTop w:val="0"/>
      <w:marBottom w:val="0"/>
      <w:divBdr>
        <w:top w:val="none" w:sz="0" w:space="0" w:color="auto"/>
        <w:left w:val="none" w:sz="0" w:space="0" w:color="auto"/>
        <w:bottom w:val="none" w:sz="0" w:space="0" w:color="auto"/>
        <w:right w:val="none" w:sz="0" w:space="0" w:color="auto"/>
      </w:divBdr>
    </w:div>
    <w:div w:id="2031374880">
      <w:bodyDiv w:val="1"/>
      <w:marLeft w:val="0"/>
      <w:marRight w:val="0"/>
      <w:marTop w:val="0"/>
      <w:marBottom w:val="0"/>
      <w:divBdr>
        <w:top w:val="none" w:sz="0" w:space="0" w:color="auto"/>
        <w:left w:val="none" w:sz="0" w:space="0" w:color="auto"/>
        <w:bottom w:val="none" w:sz="0" w:space="0" w:color="auto"/>
        <w:right w:val="none" w:sz="0" w:space="0" w:color="auto"/>
      </w:divBdr>
    </w:div>
    <w:div w:id="2050840177">
      <w:bodyDiv w:val="1"/>
      <w:marLeft w:val="0"/>
      <w:marRight w:val="0"/>
      <w:marTop w:val="0"/>
      <w:marBottom w:val="0"/>
      <w:divBdr>
        <w:top w:val="none" w:sz="0" w:space="0" w:color="auto"/>
        <w:left w:val="none" w:sz="0" w:space="0" w:color="auto"/>
        <w:bottom w:val="none" w:sz="0" w:space="0" w:color="auto"/>
        <w:right w:val="none" w:sz="0" w:space="0" w:color="auto"/>
      </w:divBdr>
    </w:div>
    <w:div w:id="2054033521">
      <w:bodyDiv w:val="1"/>
      <w:marLeft w:val="0"/>
      <w:marRight w:val="0"/>
      <w:marTop w:val="0"/>
      <w:marBottom w:val="0"/>
      <w:divBdr>
        <w:top w:val="none" w:sz="0" w:space="0" w:color="auto"/>
        <w:left w:val="none" w:sz="0" w:space="0" w:color="auto"/>
        <w:bottom w:val="none" w:sz="0" w:space="0" w:color="auto"/>
        <w:right w:val="none" w:sz="0" w:space="0" w:color="auto"/>
      </w:divBdr>
    </w:div>
    <w:div w:id="2055426704">
      <w:bodyDiv w:val="1"/>
      <w:marLeft w:val="0"/>
      <w:marRight w:val="0"/>
      <w:marTop w:val="0"/>
      <w:marBottom w:val="0"/>
      <w:divBdr>
        <w:top w:val="none" w:sz="0" w:space="0" w:color="auto"/>
        <w:left w:val="none" w:sz="0" w:space="0" w:color="auto"/>
        <w:bottom w:val="none" w:sz="0" w:space="0" w:color="auto"/>
        <w:right w:val="none" w:sz="0" w:space="0" w:color="auto"/>
      </w:divBdr>
    </w:div>
    <w:div w:id="2062095622">
      <w:bodyDiv w:val="1"/>
      <w:marLeft w:val="0"/>
      <w:marRight w:val="0"/>
      <w:marTop w:val="0"/>
      <w:marBottom w:val="0"/>
      <w:divBdr>
        <w:top w:val="none" w:sz="0" w:space="0" w:color="auto"/>
        <w:left w:val="none" w:sz="0" w:space="0" w:color="auto"/>
        <w:bottom w:val="none" w:sz="0" w:space="0" w:color="auto"/>
        <w:right w:val="none" w:sz="0" w:space="0" w:color="auto"/>
      </w:divBdr>
    </w:div>
    <w:div w:id="2082605431">
      <w:bodyDiv w:val="1"/>
      <w:marLeft w:val="0"/>
      <w:marRight w:val="0"/>
      <w:marTop w:val="0"/>
      <w:marBottom w:val="0"/>
      <w:divBdr>
        <w:top w:val="none" w:sz="0" w:space="0" w:color="auto"/>
        <w:left w:val="none" w:sz="0" w:space="0" w:color="auto"/>
        <w:bottom w:val="none" w:sz="0" w:space="0" w:color="auto"/>
        <w:right w:val="none" w:sz="0" w:space="0" w:color="auto"/>
      </w:divBdr>
    </w:div>
    <w:div w:id="2086340624">
      <w:bodyDiv w:val="1"/>
      <w:marLeft w:val="0"/>
      <w:marRight w:val="0"/>
      <w:marTop w:val="0"/>
      <w:marBottom w:val="0"/>
      <w:divBdr>
        <w:top w:val="none" w:sz="0" w:space="0" w:color="auto"/>
        <w:left w:val="none" w:sz="0" w:space="0" w:color="auto"/>
        <w:bottom w:val="none" w:sz="0" w:space="0" w:color="auto"/>
        <w:right w:val="none" w:sz="0" w:space="0" w:color="auto"/>
      </w:divBdr>
    </w:div>
    <w:div w:id="2091735595">
      <w:bodyDiv w:val="1"/>
      <w:marLeft w:val="0"/>
      <w:marRight w:val="0"/>
      <w:marTop w:val="0"/>
      <w:marBottom w:val="0"/>
      <w:divBdr>
        <w:top w:val="none" w:sz="0" w:space="0" w:color="auto"/>
        <w:left w:val="none" w:sz="0" w:space="0" w:color="auto"/>
        <w:bottom w:val="none" w:sz="0" w:space="0" w:color="auto"/>
        <w:right w:val="none" w:sz="0" w:space="0" w:color="auto"/>
      </w:divBdr>
    </w:div>
    <w:div w:id="2094665436">
      <w:bodyDiv w:val="1"/>
      <w:marLeft w:val="0"/>
      <w:marRight w:val="0"/>
      <w:marTop w:val="0"/>
      <w:marBottom w:val="0"/>
      <w:divBdr>
        <w:top w:val="none" w:sz="0" w:space="0" w:color="auto"/>
        <w:left w:val="none" w:sz="0" w:space="0" w:color="auto"/>
        <w:bottom w:val="none" w:sz="0" w:space="0" w:color="auto"/>
        <w:right w:val="none" w:sz="0" w:space="0" w:color="auto"/>
      </w:divBdr>
    </w:div>
    <w:div w:id="2105103157">
      <w:bodyDiv w:val="1"/>
      <w:marLeft w:val="0"/>
      <w:marRight w:val="0"/>
      <w:marTop w:val="0"/>
      <w:marBottom w:val="0"/>
      <w:divBdr>
        <w:top w:val="none" w:sz="0" w:space="0" w:color="auto"/>
        <w:left w:val="none" w:sz="0" w:space="0" w:color="auto"/>
        <w:bottom w:val="none" w:sz="0" w:space="0" w:color="auto"/>
        <w:right w:val="none" w:sz="0" w:space="0" w:color="auto"/>
      </w:divBdr>
    </w:div>
    <w:div w:id="213123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981898-FB0A-494F-9DE9-BFC4FEFE8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10</Pages>
  <Words>3559</Words>
  <Characters>20287</Characters>
  <Application>Microsoft Office Word</Application>
  <DocSecurity>0</DocSecurity>
  <Lines>169</Lines>
  <Paragraphs>47</Paragraphs>
  <ScaleCrop>false</ScaleCrop>
  <HeadingPairs>
    <vt:vector size="2" baseType="variant">
      <vt:variant>
        <vt:lpstr>Название</vt:lpstr>
      </vt:variant>
      <vt:variant>
        <vt:i4>1</vt:i4>
      </vt:variant>
    </vt:vector>
  </HeadingPairs>
  <TitlesOfParts>
    <vt:vector size="1" baseType="lpstr">
      <vt:lpstr>Сборник</vt:lpstr>
    </vt:vector>
  </TitlesOfParts>
  <Company>Сам по себе</Company>
  <LinksUpToDate>false</LinksUpToDate>
  <CharactersWithSpaces>23799</CharactersWithSpaces>
  <SharedDoc>false</SharedDoc>
  <HLinks>
    <vt:vector size="6" baseType="variant">
      <vt:variant>
        <vt:i4>5111838</vt:i4>
      </vt:variant>
      <vt:variant>
        <vt:i4>13</vt:i4>
      </vt:variant>
      <vt:variant>
        <vt:i4>0</vt:i4>
      </vt:variant>
      <vt:variant>
        <vt:i4>5</vt:i4>
      </vt:variant>
      <vt:variant>
        <vt:lpwstr>http://www.nsnam.org/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Сборник</dc:title>
  <dc:subject/>
  <dc:creator>Хаджинова Ксения Александровна</dc:creator>
  <cp:keywords/>
  <dc:description/>
  <cp:lastModifiedBy>Aliaksandr Khajynau</cp:lastModifiedBy>
  <cp:revision>88</cp:revision>
  <cp:lastPrinted>2018-12-03T07:04:00Z</cp:lastPrinted>
  <dcterms:created xsi:type="dcterms:W3CDTF">2026-04-06T18:47:00Z</dcterms:created>
  <dcterms:modified xsi:type="dcterms:W3CDTF">2026-04-06T20:50:00Z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nNumsOnRight">
    <vt:bool>false</vt:bool>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Full=11 pt_x000d_
Script=50 %_x000d_
ScriptScript=40 %_x000d_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 — копия.eqp</vt:lpwstr>
  </property>
  <property fmtid="{D5CDD505-2E9C-101B-9397-08002B2CF9AE}" pid="9" name="MTWinEqns">
    <vt:bool>true</vt:bool>
  </property>
</Properties>
</file>